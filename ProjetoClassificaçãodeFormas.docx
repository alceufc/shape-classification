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aconcuadrcula"/>
        <w:tblW w:w="0" w:type="auto"/>
        <w:tblInd w:w="60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28"/>
      </w:tblGrid>
      <w:tr w:rsidR="00E16650" w:rsidTr="00E16650">
        <w:tc>
          <w:tcPr>
            <w:tcW w:w="3528" w:type="dxa"/>
          </w:tcPr>
          <w:p w:rsidR="00E16650" w:rsidRPr="00FC1B89" w:rsidRDefault="00FC1B89" w:rsidP="00E16650">
            <w:pPr>
              <w:jc w:val="right"/>
              <w:rPr>
                <w:sz w:val="20"/>
                <w:szCs w:val="20"/>
                <w:lang w:val="pt-BR"/>
              </w:rPr>
            </w:pPr>
            <w:bookmarkStart w:id="0" w:name="h.2kb9mz-9lcm2h"/>
            <w:bookmarkEnd w:id="0"/>
            <w:r w:rsidRPr="00FC1B89">
              <w:rPr>
                <w:sz w:val="20"/>
                <w:szCs w:val="20"/>
                <w:lang w:val="pt-BR"/>
              </w:rPr>
              <w:t>(SCC 5830) Processamento de Imagens</w:t>
            </w:r>
          </w:p>
        </w:tc>
      </w:tr>
      <w:tr w:rsidR="00E16650" w:rsidRPr="00140111" w:rsidTr="00E16650">
        <w:tc>
          <w:tcPr>
            <w:tcW w:w="3528" w:type="dxa"/>
          </w:tcPr>
          <w:p w:rsidR="00E16650" w:rsidRPr="00FC1B89" w:rsidRDefault="00FC1B89" w:rsidP="00E16650">
            <w:pPr>
              <w:jc w:val="right"/>
              <w:rPr>
                <w:sz w:val="20"/>
                <w:szCs w:val="20"/>
                <w:lang w:val="pt-BR"/>
              </w:rPr>
            </w:pPr>
            <w:r w:rsidRPr="00FC1B89">
              <w:rPr>
                <w:sz w:val="20"/>
                <w:szCs w:val="20"/>
                <w:lang w:val="pt-BR"/>
              </w:rPr>
              <w:t xml:space="preserve">Prof. Dr. João do </w:t>
            </w:r>
            <w:proofErr w:type="spellStart"/>
            <w:r w:rsidRPr="00FC1B89">
              <w:rPr>
                <w:sz w:val="20"/>
                <w:szCs w:val="20"/>
                <w:lang w:val="pt-BR"/>
              </w:rPr>
              <w:t>E.S.</w:t>
            </w:r>
            <w:proofErr w:type="spellEnd"/>
            <w:r w:rsidRPr="00FC1B89">
              <w:rPr>
                <w:sz w:val="20"/>
                <w:szCs w:val="20"/>
                <w:lang w:val="pt-BR"/>
              </w:rPr>
              <w:t xml:space="preserve"> Batista Neto</w:t>
            </w:r>
          </w:p>
        </w:tc>
      </w:tr>
      <w:tr w:rsidR="00E16650" w:rsidRPr="00140111" w:rsidTr="00E16650">
        <w:tc>
          <w:tcPr>
            <w:tcW w:w="3528" w:type="dxa"/>
          </w:tcPr>
          <w:p w:rsidR="00E16650" w:rsidRPr="00FC1B89" w:rsidRDefault="00FC1B89" w:rsidP="00E16650">
            <w:pPr>
              <w:jc w:val="right"/>
              <w:rPr>
                <w:sz w:val="20"/>
                <w:szCs w:val="20"/>
                <w:lang w:val="pt-BR"/>
              </w:rPr>
            </w:pPr>
            <w:r w:rsidRPr="00FC1B89">
              <w:rPr>
                <w:sz w:val="20"/>
                <w:szCs w:val="20"/>
                <w:lang w:val="pt-BR"/>
              </w:rPr>
              <w:t>Prof. Dr. Francisco Aparecido Rodrigues</w:t>
            </w:r>
          </w:p>
        </w:tc>
      </w:tr>
      <w:tr w:rsidR="00E818E4" w:rsidRPr="00140111" w:rsidTr="00E16650">
        <w:tc>
          <w:tcPr>
            <w:tcW w:w="3528" w:type="dxa"/>
          </w:tcPr>
          <w:p w:rsidR="00E818E4" w:rsidRPr="00FC1B89" w:rsidRDefault="00E818E4" w:rsidP="00E16650">
            <w:pPr>
              <w:jc w:val="right"/>
              <w:rPr>
                <w:sz w:val="20"/>
                <w:szCs w:val="20"/>
                <w:lang w:val="pt-BR"/>
              </w:rPr>
            </w:pPr>
          </w:p>
        </w:tc>
      </w:tr>
    </w:tbl>
    <w:p w:rsidR="00344673" w:rsidRDefault="00344673" w:rsidP="00344673">
      <w:pPr>
        <w:pStyle w:val="Ttulo1"/>
        <w:rPr>
          <w:lang w:val="pt-BR"/>
        </w:rPr>
      </w:pPr>
      <w:r>
        <w:rPr>
          <w:lang w:val="pt-BR"/>
        </w:rPr>
        <w:t xml:space="preserve">Relatório do Projeto de </w:t>
      </w:r>
    </w:p>
    <w:p w:rsidR="00A77B3E" w:rsidRDefault="00167C4A" w:rsidP="00344673">
      <w:pPr>
        <w:pStyle w:val="Ttulo1"/>
        <w:rPr>
          <w:lang w:val="pt-BR"/>
        </w:rPr>
      </w:pPr>
      <w:r w:rsidRPr="00C55AF9">
        <w:rPr>
          <w:lang w:val="pt-BR"/>
        </w:rPr>
        <w:t>Classificação de Formas</w:t>
      </w:r>
    </w:p>
    <w:p w:rsidR="00012CB9" w:rsidRDefault="00012CB9" w:rsidP="00012CB9">
      <w:pPr>
        <w:rPr>
          <w:lang w:val="pt-BR"/>
        </w:rPr>
      </w:pPr>
    </w:p>
    <w:tbl>
      <w:tblPr>
        <w:tblStyle w:val="Tablaconcuadrcula"/>
        <w:tblW w:w="270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65"/>
        <w:gridCol w:w="2823"/>
      </w:tblGrid>
      <w:tr w:rsidR="00012CB9" w:rsidTr="00012CB9">
        <w:trPr>
          <w:jc w:val="center"/>
        </w:trPr>
        <w:tc>
          <w:tcPr>
            <w:tcW w:w="2365" w:type="dxa"/>
          </w:tcPr>
          <w:p w:rsidR="00012CB9" w:rsidRDefault="00012CB9" w:rsidP="0046668A">
            <w:pPr>
              <w:jc w:val="center"/>
              <w:rPr>
                <w:lang w:val="pt-BR"/>
              </w:rPr>
            </w:pPr>
            <w:r>
              <w:rPr>
                <w:lang w:val="pt-BR"/>
              </w:rPr>
              <w:t>Alceu Ferraz Costa</w:t>
            </w:r>
          </w:p>
        </w:tc>
        <w:tc>
          <w:tcPr>
            <w:tcW w:w="2824" w:type="dxa"/>
          </w:tcPr>
          <w:p w:rsidR="00012CB9" w:rsidRDefault="00012CB9" w:rsidP="0046668A">
            <w:pPr>
              <w:jc w:val="center"/>
              <w:rPr>
                <w:lang w:val="pt-BR"/>
              </w:rPr>
            </w:pPr>
            <w:proofErr w:type="spellStart"/>
            <w:r w:rsidRPr="00012CB9">
              <w:rPr>
                <w:lang w:val="pt-BR"/>
              </w:rPr>
              <w:t>Frizzi</w:t>
            </w:r>
            <w:proofErr w:type="spellEnd"/>
            <w:r w:rsidRPr="00012CB9">
              <w:rPr>
                <w:lang w:val="pt-BR"/>
              </w:rPr>
              <w:t xml:space="preserve"> </w:t>
            </w:r>
            <w:proofErr w:type="spellStart"/>
            <w:r>
              <w:rPr>
                <w:lang w:val="pt-BR"/>
              </w:rPr>
              <w:t>San</w:t>
            </w:r>
            <w:proofErr w:type="spellEnd"/>
            <w:r>
              <w:rPr>
                <w:lang w:val="pt-BR"/>
              </w:rPr>
              <w:t xml:space="preserve"> </w:t>
            </w:r>
            <w:r w:rsidRPr="00012CB9">
              <w:rPr>
                <w:lang w:val="pt-BR"/>
              </w:rPr>
              <w:t>Roman Salazar</w:t>
            </w:r>
          </w:p>
        </w:tc>
      </w:tr>
      <w:tr w:rsidR="00012CB9" w:rsidTr="00012CB9">
        <w:trPr>
          <w:jc w:val="center"/>
        </w:trPr>
        <w:tc>
          <w:tcPr>
            <w:tcW w:w="2365" w:type="dxa"/>
          </w:tcPr>
          <w:p w:rsidR="00012CB9" w:rsidRDefault="00012CB9" w:rsidP="0046668A">
            <w:pPr>
              <w:jc w:val="center"/>
              <w:rPr>
                <w:lang w:val="pt-BR"/>
              </w:rPr>
            </w:pPr>
            <w:r>
              <w:rPr>
                <w:lang w:val="pt-BR"/>
              </w:rPr>
              <w:t>alceufc@icmc.usp.br</w:t>
            </w:r>
          </w:p>
        </w:tc>
        <w:tc>
          <w:tcPr>
            <w:tcW w:w="2824" w:type="dxa"/>
          </w:tcPr>
          <w:p w:rsidR="00012CB9" w:rsidRDefault="00012CB9" w:rsidP="0046668A">
            <w:pPr>
              <w:jc w:val="center"/>
              <w:rPr>
                <w:lang w:val="pt-BR"/>
              </w:rPr>
            </w:pPr>
            <w:r w:rsidRPr="00012CB9">
              <w:rPr>
                <w:lang w:val="pt-BR"/>
              </w:rPr>
              <w:t>frizzi.ss@gmail.com</w:t>
            </w:r>
          </w:p>
        </w:tc>
      </w:tr>
    </w:tbl>
    <w:p w:rsidR="00012CB9" w:rsidRPr="00012CB9" w:rsidRDefault="00012CB9" w:rsidP="00012CB9">
      <w:pPr>
        <w:rPr>
          <w:lang w:val="pt-BR"/>
        </w:rPr>
      </w:pPr>
    </w:p>
    <w:p w:rsidR="00A77B3E" w:rsidRPr="00C55AF9" w:rsidRDefault="00A77B3E">
      <w:pPr>
        <w:spacing w:line="276" w:lineRule="auto"/>
        <w:jc w:val="center"/>
        <w:rPr>
          <w:color w:val="000000"/>
          <w:sz w:val="22"/>
          <w:szCs w:val="22"/>
          <w:lang w:val="pt-BR"/>
        </w:rPr>
      </w:pPr>
    </w:p>
    <w:p w:rsidR="00A77B3E" w:rsidRDefault="00FF57FD" w:rsidP="00FF57FD">
      <w:pPr>
        <w:pStyle w:val="Ttulo2"/>
        <w:rPr>
          <w:lang w:val="pt-BR"/>
        </w:rPr>
      </w:pPr>
      <w:bookmarkStart w:id="1" w:name="h.xofx4w-52rmx1"/>
      <w:bookmarkEnd w:id="1"/>
      <w:r w:rsidRPr="00FF57FD">
        <w:rPr>
          <w:b w:val="0"/>
          <w:bCs w:val="0"/>
          <w:lang w:val="pt-BR"/>
        </w:rPr>
        <w:t>1.</w:t>
      </w:r>
      <w:r>
        <w:rPr>
          <w:lang w:val="pt-BR"/>
        </w:rPr>
        <w:t xml:space="preserve"> </w:t>
      </w:r>
      <w:r w:rsidR="00167C4A" w:rsidRPr="00C55AF9">
        <w:rPr>
          <w:lang w:val="pt-BR"/>
        </w:rPr>
        <w:t>Introdução</w:t>
      </w:r>
    </w:p>
    <w:p w:rsidR="00F85720" w:rsidRDefault="00F85720" w:rsidP="00F85720">
      <w:pPr>
        <w:rPr>
          <w:lang w:val="pt-BR"/>
        </w:rPr>
      </w:pPr>
    </w:p>
    <w:p w:rsidR="00F85720" w:rsidRDefault="00F85720" w:rsidP="009716A6">
      <w:pPr>
        <w:ind w:firstLine="720"/>
        <w:rPr>
          <w:lang w:val="pt-BR"/>
        </w:rPr>
      </w:pPr>
      <w:r>
        <w:rPr>
          <w:lang w:val="pt-BR"/>
        </w:rPr>
        <w:t>Este projeto tem como objetivo explorar técnicas de classificação e agrupamento (</w:t>
      </w:r>
      <w:proofErr w:type="spellStart"/>
      <w:r w:rsidRPr="009716A6">
        <w:rPr>
          <w:i/>
          <w:lang w:val="pt-BR"/>
        </w:rPr>
        <w:t>clustering</w:t>
      </w:r>
      <w:proofErr w:type="spellEnd"/>
      <w:r>
        <w:rPr>
          <w:lang w:val="pt-BR"/>
        </w:rPr>
        <w:t xml:space="preserve">) </w:t>
      </w:r>
      <w:r w:rsidRPr="00F85720">
        <w:rPr>
          <w:lang w:val="pt-BR"/>
        </w:rPr>
        <w:t>de</w:t>
      </w:r>
      <w:r>
        <w:rPr>
          <w:lang w:val="pt-BR"/>
        </w:rPr>
        <w:t xml:space="preserve"> imagens com base em descritores de forma. Para realizar os experimentos, foi utilizada uma base de imagens de folhas divididas em seis categorias, co</w:t>
      </w:r>
      <w:r w:rsidR="00B81DC2">
        <w:rPr>
          <w:lang w:val="pt-BR"/>
        </w:rPr>
        <w:t xml:space="preserve">mo mostra a figura </w:t>
      </w:r>
      <w:r w:rsidR="00FF57FD">
        <w:rPr>
          <w:lang w:val="pt-BR"/>
        </w:rPr>
        <w:t>1.</w:t>
      </w:r>
      <w:r w:rsidR="00B81DC2">
        <w:rPr>
          <w:lang w:val="pt-BR"/>
        </w:rPr>
        <w:t>1</w:t>
      </w:r>
      <w:r>
        <w:rPr>
          <w:lang w:val="pt-BR"/>
        </w:rPr>
        <w:t>.</w:t>
      </w:r>
    </w:p>
    <w:p w:rsidR="00343DC2" w:rsidRDefault="00343DC2" w:rsidP="009716A6">
      <w:pPr>
        <w:ind w:firstLine="720"/>
        <w:rPr>
          <w:lang w:val="pt-BR"/>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343DC2" w:rsidTr="0047340C">
        <w:trPr>
          <w:trHeight w:val="3915"/>
        </w:trPr>
        <w:tc>
          <w:tcPr>
            <w:tcW w:w="9576" w:type="dxa"/>
            <w:vAlign w:val="center"/>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97"/>
              <w:gridCol w:w="1862"/>
              <w:gridCol w:w="1596"/>
              <w:gridCol w:w="1310"/>
              <w:gridCol w:w="1249"/>
              <w:gridCol w:w="1746"/>
            </w:tblGrid>
            <w:tr w:rsidR="0026523E" w:rsidTr="004644D0">
              <w:tc>
                <w:tcPr>
                  <w:tcW w:w="1836" w:type="dxa"/>
                  <w:vAlign w:val="center"/>
                </w:tcPr>
                <w:p w:rsidR="00A83D83" w:rsidRDefault="00A83D83" w:rsidP="004644D0">
                  <w:pPr>
                    <w:jc w:val="center"/>
                    <w:rPr>
                      <w:lang w:val="pt-BR"/>
                    </w:rPr>
                  </w:pPr>
                  <w:r>
                    <w:rPr>
                      <w:noProof/>
                      <w:lang w:val="es-ES" w:eastAsia="es-ES"/>
                    </w:rPr>
                    <w:drawing>
                      <wp:inline distT="0" distB="0" distL="0" distR="0">
                        <wp:extent cx="636799" cy="1885950"/>
                        <wp:effectExtent l="19050" t="0" r="0" b="0"/>
                        <wp:docPr id="3" name="Imagem 0" descr="ag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1.tif"/>
                                <pic:cNvPicPr/>
                              </pic:nvPicPr>
                              <pic:blipFill>
                                <a:blip r:embed="rId6" cstate="print"/>
                                <a:stretch>
                                  <a:fillRect/>
                                </a:stretch>
                              </pic:blipFill>
                              <pic:spPr>
                                <a:xfrm>
                                  <a:off x="0" y="0"/>
                                  <a:ext cx="636799" cy="1885950"/>
                                </a:xfrm>
                                <a:prstGeom prst="rect">
                                  <a:avLst/>
                                </a:prstGeom>
                              </pic:spPr>
                            </pic:pic>
                          </a:graphicData>
                        </a:graphic>
                      </wp:inline>
                    </w:drawing>
                  </w:r>
                </w:p>
              </w:tc>
              <w:tc>
                <w:tcPr>
                  <w:tcW w:w="2166" w:type="dxa"/>
                  <w:vAlign w:val="center"/>
                </w:tcPr>
                <w:p w:rsidR="00A83D83" w:rsidRDefault="00A83D83" w:rsidP="004644D0">
                  <w:pPr>
                    <w:jc w:val="center"/>
                    <w:rPr>
                      <w:lang w:val="pt-BR"/>
                    </w:rPr>
                  </w:pPr>
                  <w:r>
                    <w:rPr>
                      <w:noProof/>
                      <w:lang w:val="es-ES" w:eastAsia="es-ES"/>
                    </w:rPr>
                    <w:drawing>
                      <wp:inline distT="0" distB="0" distL="0" distR="0">
                        <wp:extent cx="742983" cy="1181100"/>
                        <wp:effectExtent l="19050" t="0" r="0" b="0"/>
                        <wp:docPr id="4" name="Imagem 1" descr="bg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2.tif"/>
                                <pic:cNvPicPr/>
                              </pic:nvPicPr>
                              <pic:blipFill>
                                <a:blip r:embed="rId7" cstate="print"/>
                                <a:stretch>
                                  <a:fillRect/>
                                </a:stretch>
                              </pic:blipFill>
                              <pic:spPr>
                                <a:xfrm>
                                  <a:off x="0" y="0"/>
                                  <a:ext cx="742983" cy="1181100"/>
                                </a:xfrm>
                                <a:prstGeom prst="rect">
                                  <a:avLst/>
                                </a:prstGeom>
                              </pic:spPr>
                            </pic:pic>
                          </a:graphicData>
                        </a:graphic>
                      </wp:inline>
                    </w:drawing>
                  </w:r>
                </w:p>
              </w:tc>
              <w:tc>
                <w:tcPr>
                  <w:tcW w:w="1338" w:type="dxa"/>
                  <w:vAlign w:val="center"/>
                </w:tcPr>
                <w:p w:rsidR="00A83D83" w:rsidRDefault="00A83D83" w:rsidP="004644D0">
                  <w:pPr>
                    <w:jc w:val="center"/>
                    <w:rPr>
                      <w:lang w:val="pt-BR"/>
                    </w:rPr>
                  </w:pPr>
                  <w:r>
                    <w:rPr>
                      <w:noProof/>
                      <w:lang w:val="es-ES" w:eastAsia="es-ES"/>
                    </w:rPr>
                    <w:drawing>
                      <wp:inline distT="0" distB="0" distL="0" distR="0">
                        <wp:extent cx="847725" cy="1619250"/>
                        <wp:effectExtent l="19050" t="0" r="9525" b="0"/>
                        <wp:docPr id="5" name="Imagem 4" descr="cg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2.tif"/>
                                <pic:cNvPicPr/>
                              </pic:nvPicPr>
                              <pic:blipFill>
                                <a:blip r:embed="rId8" cstate="print"/>
                                <a:srcRect l="15472" t="2857" r="15678"/>
                                <a:stretch>
                                  <a:fillRect/>
                                </a:stretch>
                              </pic:blipFill>
                              <pic:spPr>
                                <a:xfrm>
                                  <a:off x="0" y="0"/>
                                  <a:ext cx="847725" cy="1619250"/>
                                </a:xfrm>
                                <a:prstGeom prst="rect">
                                  <a:avLst/>
                                </a:prstGeom>
                              </pic:spPr>
                            </pic:pic>
                          </a:graphicData>
                        </a:graphic>
                      </wp:inline>
                    </w:drawing>
                  </w:r>
                </w:p>
              </w:tc>
              <w:tc>
                <w:tcPr>
                  <w:tcW w:w="1340" w:type="dxa"/>
                  <w:vAlign w:val="center"/>
                </w:tcPr>
                <w:p w:rsidR="00A83D83" w:rsidRDefault="0026523E" w:rsidP="004644D0">
                  <w:pPr>
                    <w:jc w:val="center"/>
                    <w:rPr>
                      <w:lang w:val="pt-BR"/>
                    </w:rPr>
                  </w:pPr>
                  <w:r>
                    <w:rPr>
                      <w:noProof/>
                      <w:lang w:val="es-ES" w:eastAsia="es-ES"/>
                    </w:rPr>
                    <w:drawing>
                      <wp:inline distT="0" distB="0" distL="0" distR="0">
                        <wp:extent cx="646906" cy="1714500"/>
                        <wp:effectExtent l="19050" t="0" r="794" b="0"/>
                        <wp:docPr id="6" name="Imagem 5" descr="lg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g2.tif"/>
                                <pic:cNvPicPr/>
                              </pic:nvPicPr>
                              <pic:blipFill>
                                <a:blip r:embed="rId9" cstate="print"/>
                                <a:stretch>
                                  <a:fillRect/>
                                </a:stretch>
                              </pic:blipFill>
                              <pic:spPr>
                                <a:xfrm>
                                  <a:off x="0" y="0"/>
                                  <a:ext cx="646906" cy="1714500"/>
                                </a:xfrm>
                                <a:prstGeom prst="rect">
                                  <a:avLst/>
                                </a:prstGeom>
                              </pic:spPr>
                            </pic:pic>
                          </a:graphicData>
                        </a:graphic>
                      </wp:inline>
                    </w:drawing>
                  </w:r>
                </w:p>
              </w:tc>
              <w:tc>
                <w:tcPr>
                  <w:tcW w:w="1340" w:type="dxa"/>
                  <w:vAlign w:val="center"/>
                </w:tcPr>
                <w:p w:rsidR="00A83D83" w:rsidRDefault="0026523E" w:rsidP="004644D0">
                  <w:pPr>
                    <w:jc w:val="center"/>
                    <w:rPr>
                      <w:lang w:val="pt-BR"/>
                    </w:rPr>
                  </w:pPr>
                  <w:r>
                    <w:rPr>
                      <w:noProof/>
                      <w:lang w:val="es-ES" w:eastAsia="es-ES"/>
                    </w:rPr>
                    <w:drawing>
                      <wp:inline distT="0" distB="0" distL="0" distR="0">
                        <wp:extent cx="548858" cy="1457325"/>
                        <wp:effectExtent l="19050" t="0" r="3592" b="0"/>
                        <wp:docPr id="7" name="Imagem 6" descr="me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6.tif"/>
                                <pic:cNvPicPr/>
                              </pic:nvPicPr>
                              <pic:blipFill>
                                <a:blip r:embed="rId10" cstate="print"/>
                                <a:stretch>
                                  <a:fillRect/>
                                </a:stretch>
                              </pic:blipFill>
                              <pic:spPr>
                                <a:xfrm>
                                  <a:off x="0" y="0"/>
                                  <a:ext cx="548858" cy="1457325"/>
                                </a:xfrm>
                                <a:prstGeom prst="rect">
                                  <a:avLst/>
                                </a:prstGeom>
                              </pic:spPr>
                            </pic:pic>
                          </a:graphicData>
                        </a:graphic>
                      </wp:inline>
                    </w:drawing>
                  </w:r>
                </w:p>
              </w:tc>
              <w:tc>
                <w:tcPr>
                  <w:tcW w:w="1340" w:type="dxa"/>
                  <w:vAlign w:val="center"/>
                </w:tcPr>
                <w:p w:rsidR="00A83D83" w:rsidRDefault="008504B3" w:rsidP="004644D0">
                  <w:pPr>
                    <w:jc w:val="center"/>
                    <w:rPr>
                      <w:lang w:val="pt-BR"/>
                    </w:rPr>
                  </w:pPr>
                  <w:r>
                    <w:rPr>
                      <w:noProof/>
                      <w:lang w:val="es-ES" w:eastAsia="es-ES"/>
                    </w:rPr>
                    <w:drawing>
                      <wp:inline distT="0" distB="0" distL="0" distR="0">
                        <wp:extent cx="942975" cy="2019300"/>
                        <wp:effectExtent l="19050" t="0" r="9525" b="0"/>
                        <wp:docPr id="8" name="Imagem 7" descr="pe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4.tif"/>
                                <pic:cNvPicPr/>
                              </pic:nvPicPr>
                              <pic:blipFill>
                                <a:blip r:embed="rId11" cstate="print"/>
                                <a:srcRect l="10084" r="6723"/>
                                <a:stretch>
                                  <a:fillRect/>
                                </a:stretch>
                              </pic:blipFill>
                              <pic:spPr>
                                <a:xfrm>
                                  <a:off x="0" y="0"/>
                                  <a:ext cx="942975" cy="2019300"/>
                                </a:xfrm>
                                <a:prstGeom prst="rect">
                                  <a:avLst/>
                                </a:prstGeom>
                              </pic:spPr>
                            </pic:pic>
                          </a:graphicData>
                        </a:graphic>
                      </wp:inline>
                    </w:drawing>
                  </w:r>
                </w:p>
              </w:tc>
            </w:tr>
            <w:tr w:rsidR="0026523E" w:rsidTr="00A83D83">
              <w:tc>
                <w:tcPr>
                  <w:tcW w:w="1836" w:type="dxa"/>
                </w:tcPr>
                <w:p w:rsidR="00A83D83" w:rsidRDefault="00A83D83" w:rsidP="00343DC2">
                  <w:pPr>
                    <w:jc w:val="center"/>
                    <w:rPr>
                      <w:lang w:val="pt-BR"/>
                    </w:rPr>
                  </w:pPr>
                  <w:proofErr w:type="spellStart"/>
                  <w:proofErr w:type="gramStart"/>
                  <w:r>
                    <w:rPr>
                      <w:lang w:val="pt-BR"/>
                    </w:rPr>
                    <w:t>ag</w:t>
                  </w:r>
                  <w:proofErr w:type="spellEnd"/>
                  <w:proofErr w:type="gramEnd"/>
                </w:p>
              </w:tc>
              <w:tc>
                <w:tcPr>
                  <w:tcW w:w="2166" w:type="dxa"/>
                </w:tcPr>
                <w:p w:rsidR="00A83D83" w:rsidRDefault="00A83D83" w:rsidP="00343DC2">
                  <w:pPr>
                    <w:jc w:val="center"/>
                    <w:rPr>
                      <w:lang w:val="pt-BR"/>
                    </w:rPr>
                  </w:pPr>
                  <w:proofErr w:type="spellStart"/>
                  <w:proofErr w:type="gramStart"/>
                  <w:r>
                    <w:rPr>
                      <w:lang w:val="pt-BR"/>
                    </w:rPr>
                    <w:t>bg</w:t>
                  </w:r>
                  <w:proofErr w:type="spellEnd"/>
                  <w:proofErr w:type="gramEnd"/>
                </w:p>
              </w:tc>
              <w:tc>
                <w:tcPr>
                  <w:tcW w:w="1338" w:type="dxa"/>
                </w:tcPr>
                <w:p w:rsidR="00A83D83" w:rsidRDefault="00A83D83" w:rsidP="00343DC2">
                  <w:pPr>
                    <w:jc w:val="center"/>
                    <w:rPr>
                      <w:lang w:val="pt-BR"/>
                    </w:rPr>
                  </w:pPr>
                  <w:proofErr w:type="gramStart"/>
                  <w:r>
                    <w:rPr>
                      <w:lang w:val="pt-BR"/>
                    </w:rPr>
                    <w:t>cg</w:t>
                  </w:r>
                  <w:proofErr w:type="gramEnd"/>
                </w:p>
              </w:tc>
              <w:tc>
                <w:tcPr>
                  <w:tcW w:w="1340" w:type="dxa"/>
                </w:tcPr>
                <w:p w:rsidR="00A83D83" w:rsidRDefault="0026523E" w:rsidP="00343DC2">
                  <w:pPr>
                    <w:jc w:val="center"/>
                    <w:rPr>
                      <w:lang w:val="pt-BR"/>
                    </w:rPr>
                  </w:pPr>
                  <w:proofErr w:type="spellStart"/>
                  <w:r>
                    <w:rPr>
                      <w:lang w:val="pt-BR"/>
                    </w:rPr>
                    <w:t>lg</w:t>
                  </w:r>
                  <w:proofErr w:type="spellEnd"/>
                </w:p>
              </w:tc>
              <w:tc>
                <w:tcPr>
                  <w:tcW w:w="1340" w:type="dxa"/>
                </w:tcPr>
                <w:p w:rsidR="00A83D83" w:rsidRDefault="0026523E" w:rsidP="00343DC2">
                  <w:pPr>
                    <w:jc w:val="center"/>
                    <w:rPr>
                      <w:lang w:val="pt-BR"/>
                    </w:rPr>
                  </w:pPr>
                  <w:r>
                    <w:rPr>
                      <w:lang w:val="pt-BR"/>
                    </w:rPr>
                    <w:t>me</w:t>
                  </w:r>
                </w:p>
              </w:tc>
              <w:tc>
                <w:tcPr>
                  <w:tcW w:w="1340" w:type="dxa"/>
                </w:tcPr>
                <w:p w:rsidR="00A83D83" w:rsidRDefault="008504B3" w:rsidP="00343DC2">
                  <w:pPr>
                    <w:jc w:val="center"/>
                    <w:rPr>
                      <w:lang w:val="pt-BR"/>
                    </w:rPr>
                  </w:pPr>
                  <w:proofErr w:type="spellStart"/>
                  <w:r>
                    <w:rPr>
                      <w:lang w:val="pt-BR"/>
                    </w:rPr>
                    <w:t>pe</w:t>
                  </w:r>
                  <w:proofErr w:type="spellEnd"/>
                </w:p>
              </w:tc>
            </w:tr>
          </w:tbl>
          <w:p w:rsidR="00343DC2" w:rsidRDefault="00343DC2" w:rsidP="00343DC2">
            <w:pPr>
              <w:jc w:val="center"/>
              <w:rPr>
                <w:lang w:val="pt-BR"/>
              </w:rPr>
            </w:pPr>
          </w:p>
        </w:tc>
      </w:tr>
      <w:tr w:rsidR="00343DC2" w:rsidRPr="00140111" w:rsidTr="00343DC2">
        <w:tc>
          <w:tcPr>
            <w:tcW w:w="9576" w:type="dxa"/>
          </w:tcPr>
          <w:p w:rsidR="00343DC2" w:rsidRDefault="007C6D34" w:rsidP="00B81DC2">
            <w:pPr>
              <w:pStyle w:val="Sinespaciado"/>
              <w:rPr>
                <w:lang w:val="pt-BR"/>
              </w:rPr>
            </w:pPr>
            <w:r>
              <w:rPr>
                <w:lang w:val="pt-BR"/>
              </w:rPr>
              <w:t xml:space="preserve">Figura </w:t>
            </w:r>
            <w:r w:rsidR="00FF57FD">
              <w:rPr>
                <w:lang w:val="pt-BR"/>
              </w:rPr>
              <w:t>1.</w:t>
            </w:r>
            <w:r w:rsidR="00B81DC2">
              <w:rPr>
                <w:lang w:val="pt-BR"/>
              </w:rPr>
              <w:t>1</w:t>
            </w:r>
            <w:r>
              <w:rPr>
                <w:lang w:val="pt-BR"/>
              </w:rPr>
              <w:t>: Exemplos de folhas para cada uma das seis categorias existentes na base utilizada neste trabalho.</w:t>
            </w:r>
          </w:p>
        </w:tc>
      </w:tr>
    </w:tbl>
    <w:p w:rsidR="00343DC2" w:rsidRPr="00F85720" w:rsidRDefault="00343DC2" w:rsidP="009716A6">
      <w:pPr>
        <w:ind w:firstLine="720"/>
        <w:rPr>
          <w:lang w:val="pt-BR"/>
        </w:rPr>
      </w:pPr>
    </w:p>
    <w:p w:rsidR="0055234A" w:rsidRDefault="0055234A" w:rsidP="0055234A">
      <w:pPr>
        <w:rPr>
          <w:lang w:val="pt-BR"/>
        </w:rPr>
      </w:pPr>
      <w:bookmarkStart w:id="2" w:name="h.aoxge8-otcp18"/>
      <w:bookmarkEnd w:id="2"/>
      <w:r w:rsidRPr="00E16650">
        <w:rPr>
          <w:lang w:val="pt-BR"/>
        </w:rPr>
        <w:tab/>
      </w:r>
      <w:r w:rsidRPr="0055234A">
        <w:rPr>
          <w:lang w:val="pt-BR"/>
        </w:rPr>
        <w:t xml:space="preserve">O restante deste relatório está organizado da maneira que se segue. </w:t>
      </w:r>
      <w:r>
        <w:rPr>
          <w:lang w:val="pt-BR"/>
        </w:rPr>
        <w:t xml:space="preserve">Na parte 1 são discutidas as funções </w:t>
      </w:r>
      <w:proofErr w:type="gramStart"/>
      <w:r>
        <w:rPr>
          <w:lang w:val="pt-BR"/>
        </w:rPr>
        <w:t>implementadas</w:t>
      </w:r>
      <w:proofErr w:type="gramEnd"/>
      <w:r>
        <w:rPr>
          <w:lang w:val="pt-BR"/>
        </w:rPr>
        <w:t xml:space="preserve"> para extração das características de forma</w:t>
      </w:r>
      <w:r w:rsidR="0097319B">
        <w:rPr>
          <w:lang w:val="pt-BR"/>
        </w:rPr>
        <w:t>. Elas compõem</w:t>
      </w:r>
      <w:r>
        <w:rPr>
          <w:lang w:val="pt-BR"/>
        </w:rPr>
        <w:t xml:space="preserve"> o vetor de características que é utilizado nas tarefas de classificação e agrupamento. Na parte 2 são discutidos os classificadores bayesianos implementados. Na parte 3 são discutidos os experimentos de classificação utilizando redes neurais e o classificador </w:t>
      </w:r>
      <w:proofErr w:type="spellStart"/>
      <w:r>
        <w:rPr>
          <w:lang w:val="pt-BR"/>
        </w:rPr>
        <w:t>k-vizinhos</w:t>
      </w:r>
      <w:proofErr w:type="spellEnd"/>
      <w:r>
        <w:rPr>
          <w:lang w:val="pt-BR"/>
        </w:rPr>
        <w:t xml:space="preserve"> </w:t>
      </w:r>
      <w:r w:rsidR="00734CEA">
        <w:rPr>
          <w:lang w:val="pt-BR"/>
        </w:rPr>
        <w:t>da</w:t>
      </w:r>
      <w:r>
        <w:rPr>
          <w:lang w:val="pt-BR"/>
        </w:rPr>
        <w:t xml:space="preserve"> ferramenta </w:t>
      </w:r>
      <w:proofErr w:type="spellStart"/>
      <w:r>
        <w:rPr>
          <w:lang w:val="pt-BR"/>
        </w:rPr>
        <w:t>Weka</w:t>
      </w:r>
      <w:proofErr w:type="spellEnd"/>
      <w:r>
        <w:rPr>
          <w:lang w:val="pt-BR"/>
        </w:rPr>
        <w:t xml:space="preserve">. Na seção 4 é discutido o método de seleção de atributos CFS e de projeção de atributos </w:t>
      </w:r>
      <w:r w:rsidR="000B2498">
        <w:rPr>
          <w:lang w:val="pt-BR"/>
        </w:rPr>
        <w:t xml:space="preserve">por </w:t>
      </w:r>
      <w:r>
        <w:rPr>
          <w:lang w:val="pt-BR"/>
        </w:rPr>
        <w:t xml:space="preserve">PCA. Por fim, na seção 5 é discutida a implementação feita do método de agrupamento </w:t>
      </w:r>
      <w:proofErr w:type="spellStart"/>
      <w:r>
        <w:rPr>
          <w:lang w:val="pt-BR"/>
        </w:rPr>
        <w:t>k-means</w:t>
      </w:r>
      <w:proofErr w:type="spellEnd"/>
      <w:r>
        <w:rPr>
          <w:lang w:val="pt-BR"/>
        </w:rPr>
        <w:t>.</w:t>
      </w:r>
    </w:p>
    <w:p w:rsidR="002B74AF" w:rsidRDefault="002B74AF">
      <w:pPr>
        <w:jc w:val="left"/>
        <w:rPr>
          <w:lang w:val="pt-BR"/>
        </w:rPr>
      </w:pPr>
      <w:r>
        <w:rPr>
          <w:lang w:val="pt-BR"/>
        </w:rPr>
        <w:br w:type="page"/>
      </w:r>
    </w:p>
    <w:p w:rsidR="00A77B3E" w:rsidRPr="00D153BF" w:rsidRDefault="00D153BF" w:rsidP="00C55AF9">
      <w:pPr>
        <w:pStyle w:val="Ttulo2"/>
        <w:rPr>
          <w:lang w:val="pt-BR"/>
        </w:rPr>
      </w:pPr>
      <w:r w:rsidRPr="00D153BF">
        <w:rPr>
          <w:lang w:val="pt-BR"/>
        </w:rPr>
        <w:lastRenderedPageBreak/>
        <w:t xml:space="preserve">2. </w:t>
      </w:r>
      <w:r w:rsidR="00167C4A" w:rsidRPr="00D153BF">
        <w:rPr>
          <w:lang w:val="pt-BR"/>
        </w:rPr>
        <w:t>Parte 1</w:t>
      </w:r>
    </w:p>
    <w:p w:rsidR="00172B4E" w:rsidRPr="00D153BF" w:rsidRDefault="00172B4E" w:rsidP="00172B4E">
      <w:pPr>
        <w:rPr>
          <w:lang w:val="pt-BR"/>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70743D" w:rsidRPr="00140111" w:rsidTr="0070743D">
        <w:tc>
          <w:tcPr>
            <w:tcW w:w="9576" w:type="dxa"/>
          </w:tcPr>
          <w:p w:rsidR="0070743D" w:rsidRDefault="00226A07" w:rsidP="0070743D">
            <w:pPr>
              <w:rPr>
                <w:lang w:val="pt-BR"/>
              </w:rPr>
            </w:pPr>
            <w:r>
              <w:rPr>
                <w:lang w:val="pt-BR"/>
              </w:rPr>
              <w:t xml:space="preserve">Tabela </w:t>
            </w:r>
            <w:r w:rsidR="00D153BF">
              <w:rPr>
                <w:lang w:val="pt-BR"/>
              </w:rPr>
              <w:t>2.</w:t>
            </w:r>
            <w:r>
              <w:rPr>
                <w:lang w:val="pt-BR"/>
              </w:rPr>
              <w:t>1.</w:t>
            </w:r>
            <w:r w:rsidR="0070743D" w:rsidRPr="0070743D">
              <w:rPr>
                <w:lang w:val="pt-BR"/>
              </w:rPr>
              <w:t xml:space="preserve"> Código </w:t>
            </w:r>
            <w:proofErr w:type="spellStart"/>
            <w:r w:rsidR="0070743D" w:rsidRPr="0070743D">
              <w:rPr>
                <w:lang w:val="pt-BR"/>
              </w:rPr>
              <w:t>Matlab</w:t>
            </w:r>
            <w:proofErr w:type="spellEnd"/>
            <w:r w:rsidR="0070743D" w:rsidRPr="0070743D">
              <w:rPr>
                <w:lang w:val="pt-BR"/>
              </w:rPr>
              <w:t xml:space="preserve"> desenvolvido </w:t>
            </w:r>
            <w:r w:rsidR="0070743D">
              <w:rPr>
                <w:lang w:val="pt-BR"/>
              </w:rPr>
              <w:t>para parte 1.</w:t>
            </w:r>
          </w:p>
          <w:p w:rsidR="00461B67" w:rsidRPr="0070743D" w:rsidRDefault="00461B67" w:rsidP="0070743D">
            <w:pPr>
              <w:rPr>
                <w:lang w:val="pt-BR"/>
              </w:rPr>
            </w:pPr>
          </w:p>
        </w:tc>
      </w:tr>
      <w:tr w:rsidR="0070743D" w:rsidRPr="00140111" w:rsidTr="0070743D">
        <w:tc>
          <w:tcPr>
            <w:tcW w:w="9576" w:type="dxa"/>
          </w:tcPr>
          <w:tbl>
            <w:tblPr>
              <w:tblStyle w:val="Tablaconcuadrcul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3949"/>
              <w:gridCol w:w="5411"/>
            </w:tblGrid>
            <w:tr w:rsidR="0070743D" w:rsidRPr="00226A07" w:rsidTr="00461B67">
              <w:tc>
                <w:tcPr>
                  <w:tcW w:w="2520" w:type="dxa"/>
                  <w:tcBorders>
                    <w:top w:val="single" w:sz="12" w:space="0" w:color="auto"/>
                    <w:bottom w:val="single" w:sz="4" w:space="0" w:color="auto"/>
                  </w:tcBorders>
                </w:tcPr>
                <w:p w:rsidR="0070743D" w:rsidRPr="00461B67" w:rsidRDefault="0070743D" w:rsidP="0070743D">
                  <w:pPr>
                    <w:rPr>
                      <w:b/>
                      <w:lang w:val="pt-BR"/>
                    </w:rPr>
                  </w:pPr>
                  <w:proofErr w:type="gramStart"/>
                  <w:r w:rsidRPr="00461B67">
                    <w:rPr>
                      <w:b/>
                      <w:lang w:val="pt-BR"/>
                    </w:rPr>
                    <w:t>Arquivo .</w:t>
                  </w:r>
                  <w:proofErr w:type="gramEnd"/>
                  <w:r w:rsidRPr="00461B67">
                    <w:rPr>
                      <w:b/>
                      <w:lang w:val="pt-BR"/>
                    </w:rPr>
                    <w:t>m</w:t>
                  </w:r>
                </w:p>
              </w:tc>
              <w:tc>
                <w:tcPr>
                  <w:tcW w:w="6825" w:type="dxa"/>
                  <w:tcBorders>
                    <w:top w:val="single" w:sz="12" w:space="0" w:color="auto"/>
                    <w:bottom w:val="single" w:sz="4" w:space="0" w:color="auto"/>
                  </w:tcBorders>
                </w:tcPr>
                <w:p w:rsidR="0070743D" w:rsidRPr="00461B67" w:rsidRDefault="0070743D" w:rsidP="0070743D">
                  <w:pPr>
                    <w:rPr>
                      <w:b/>
                      <w:lang w:val="pt-BR"/>
                    </w:rPr>
                  </w:pPr>
                  <w:r w:rsidRPr="00461B67">
                    <w:rPr>
                      <w:b/>
                      <w:lang w:val="pt-BR"/>
                    </w:rPr>
                    <w:t>Descrição</w:t>
                  </w:r>
                </w:p>
              </w:tc>
            </w:tr>
            <w:tr w:rsidR="0070743D" w:rsidRPr="00140111" w:rsidTr="00461B67">
              <w:tc>
                <w:tcPr>
                  <w:tcW w:w="2520" w:type="dxa"/>
                  <w:tcBorders>
                    <w:top w:val="single" w:sz="4" w:space="0" w:color="auto"/>
                  </w:tcBorders>
                </w:tcPr>
                <w:p w:rsidR="0070743D" w:rsidRDefault="0070743D" w:rsidP="009565D3">
                  <w:pPr>
                    <w:jc w:val="left"/>
                    <w:rPr>
                      <w:lang w:val="pt-BR"/>
                    </w:rPr>
                  </w:pPr>
                  <w:proofErr w:type="spellStart"/>
                  <w:proofErr w:type="gramStart"/>
                  <w:r>
                    <w:rPr>
                      <w:lang w:val="pt-BR"/>
                    </w:rPr>
                    <w:t>generateLeavesArffFile</w:t>
                  </w:r>
                  <w:proofErr w:type="spellEnd"/>
                  <w:proofErr w:type="gramEnd"/>
                  <w:r>
                    <w:rPr>
                      <w:lang w:val="pt-BR"/>
                    </w:rPr>
                    <w:t>.m</w:t>
                  </w:r>
                </w:p>
              </w:tc>
              <w:tc>
                <w:tcPr>
                  <w:tcW w:w="6825" w:type="dxa"/>
                  <w:tcBorders>
                    <w:top w:val="single" w:sz="4" w:space="0" w:color="auto"/>
                  </w:tcBorders>
                </w:tcPr>
                <w:p w:rsidR="0070743D" w:rsidRDefault="0070743D" w:rsidP="0070743D">
                  <w:pPr>
                    <w:rPr>
                      <w:lang w:val="pt-BR"/>
                    </w:rPr>
                  </w:pPr>
                  <w:r>
                    <w:rPr>
                      <w:lang w:val="pt-BR"/>
                    </w:rPr>
                    <w:t>Aplica as funções de extração de características de forma às imagens de folha e gera um arquivo AR</w:t>
                  </w:r>
                  <w:r w:rsidR="009565D3">
                    <w:rPr>
                      <w:lang w:val="pt-BR"/>
                    </w:rPr>
                    <w:t>FF com os vetores de características.</w:t>
                  </w:r>
                </w:p>
                <w:p w:rsidR="00461B67" w:rsidRDefault="00461B67" w:rsidP="0070743D">
                  <w:pPr>
                    <w:rPr>
                      <w:lang w:val="pt-BR"/>
                    </w:rPr>
                  </w:pPr>
                </w:p>
              </w:tc>
            </w:tr>
            <w:tr w:rsidR="0070743D" w:rsidRPr="00140111" w:rsidTr="00461B67">
              <w:tc>
                <w:tcPr>
                  <w:tcW w:w="2520" w:type="dxa"/>
                </w:tcPr>
                <w:p w:rsidR="0070743D" w:rsidRDefault="009565D3" w:rsidP="009565D3">
                  <w:pPr>
                    <w:jc w:val="left"/>
                    <w:rPr>
                      <w:lang w:val="pt-BR"/>
                    </w:rPr>
                  </w:pPr>
                  <w:proofErr w:type="spellStart"/>
                  <w:proofErr w:type="gramStart"/>
                  <w:r>
                    <w:rPr>
                      <w:lang w:val="pt-BR"/>
                    </w:rPr>
                    <w:t>extractBorder</w:t>
                  </w:r>
                  <w:proofErr w:type="spellEnd"/>
                  <w:proofErr w:type="gramEnd"/>
                  <w:r>
                    <w:rPr>
                      <w:lang w:val="pt-BR"/>
                    </w:rPr>
                    <w:t>.m</w:t>
                  </w:r>
                </w:p>
              </w:tc>
              <w:tc>
                <w:tcPr>
                  <w:tcW w:w="6825" w:type="dxa"/>
                </w:tcPr>
                <w:p w:rsidR="0070743D" w:rsidRDefault="009565D3" w:rsidP="009565D3">
                  <w:pPr>
                    <w:rPr>
                      <w:lang w:val="pt-BR"/>
                    </w:rPr>
                  </w:pPr>
                  <w:r>
                    <w:rPr>
                      <w:lang w:val="pt-BR"/>
                    </w:rPr>
                    <w:t>Extrai o contorno paramétrico de uma forma representada por uma ima</w:t>
                  </w:r>
                  <w:r w:rsidR="006E3F67">
                    <w:rPr>
                      <w:lang w:val="pt-BR"/>
                    </w:rPr>
                    <w:t>gem binária usando o algoritmo d</w:t>
                  </w:r>
                  <w:r>
                    <w:rPr>
                      <w:lang w:val="pt-BR"/>
                    </w:rPr>
                    <w:t>e seguimento do contorno.</w:t>
                  </w:r>
                </w:p>
                <w:p w:rsidR="00461B67" w:rsidRDefault="00461B67" w:rsidP="009565D3">
                  <w:pPr>
                    <w:rPr>
                      <w:lang w:val="pt-BR"/>
                    </w:rPr>
                  </w:pPr>
                </w:p>
              </w:tc>
            </w:tr>
            <w:tr w:rsidR="0070743D" w:rsidRPr="00140111" w:rsidTr="00461B67">
              <w:tc>
                <w:tcPr>
                  <w:tcW w:w="2520" w:type="dxa"/>
                </w:tcPr>
                <w:p w:rsidR="0070743D" w:rsidRDefault="009565D3" w:rsidP="009565D3">
                  <w:pPr>
                    <w:jc w:val="left"/>
                    <w:rPr>
                      <w:lang w:val="pt-BR"/>
                    </w:rPr>
                  </w:pPr>
                  <w:proofErr w:type="spellStart"/>
                  <w:proofErr w:type="gramStart"/>
                  <w:r>
                    <w:rPr>
                      <w:lang w:val="pt-BR"/>
                    </w:rPr>
                    <w:t>smoothBorder</w:t>
                  </w:r>
                  <w:proofErr w:type="spellEnd"/>
                  <w:proofErr w:type="gramEnd"/>
                  <w:r>
                    <w:rPr>
                      <w:lang w:val="pt-BR"/>
                    </w:rPr>
                    <w:t>.m</w:t>
                  </w:r>
                </w:p>
              </w:tc>
              <w:tc>
                <w:tcPr>
                  <w:tcW w:w="6825" w:type="dxa"/>
                </w:tcPr>
                <w:p w:rsidR="0070743D" w:rsidRDefault="009565D3" w:rsidP="009565D3">
                  <w:pPr>
                    <w:rPr>
                      <w:lang w:val="pt-BR"/>
                    </w:rPr>
                  </w:pPr>
                  <w:r>
                    <w:rPr>
                      <w:lang w:val="pt-BR"/>
                    </w:rPr>
                    <w:t>Realiza uma filtragem passa-baixas no domínio da freqüência do contorno paramétrico da forma. Uma vez que a filtragem é feita utilizando um filtro gaussiano, o algoritmo toma como parâmetro de entrada o valor de sigma. Quanto menor o valor de sigma, mais suave a forma fica após o processo de filtragem.</w:t>
                  </w:r>
                </w:p>
                <w:p w:rsidR="00461B67" w:rsidRDefault="00461B67" w:rsidP="009565D3">
                  <w:pPr>
                    <w:rPr>
                      <w:lang w:val="pt-BR"/>
                    </w:rPr>
                  </w:pPr>
                </w:p>
              </w:tc>
            </w:tr>
            <w:tr w:rsidR="0070743D" w:rsidRPr="00140111" w:rsidTr="00461B67">
              <w:tc>
                <w:tcPr>
                  <w:tcW w:w="2520" w:type="dxa"/>
                </w:tcPr>
                <w:p w:rsidR="0070743D" w:rsidRPr="00320448" w:rsidRDefault="009565D3" w:rsidP="009565D3">
                  <w:pPr>
                    <w:jc w:val="left"/>
                    <w:rPr>
                      <w:lang w:val="pt-BR"/>
                    </w:rPr>
                  </w:pPr>
                  <w:proofErr w:type="spellStart"/>
                  <w:proofErr w:type="gramStart"/>
                  <w:r w:rsidRPr="00320448">
                    <w:rPr>
                      <w:lang w:val="pt-BR"/>
                    </w:rPr>
                    <w:t>extractCurvatureFourierDescriptors</w:t>
                  </w:r>
                  <w:proofErr w:type="spellEnd"/>
                  <w:proofErr w:type="gramEnd"/>
                  <w:r w:rsidRPr="00320448">
                    <w:rPr>
                      <w:lang w:val="pt-BR"/>
                    </w:rPr>
                    <w:t xml:space="preserve">.m, </w:t>
                  </w:r>
                  <w:proofErr w:type="spellStart"/>
                  <w:r w:rsidRPr="00320448">
                    <w:rPr>
                      <w:lang w:val="pt-BR"/>
                    </w:rPr>
                    <w:t>extractFourierDescritptors</w:t>
                  </w:r>
                  <w:proofErr w:type="spellEnd"/>
                  <w:r w:rsidRPr="00320448">
                    <w:rPr>
                      <w:lang w:val="pt-BR"/>
                    </w:rPr>
                    <w:t xml:space="preserve">.m, </w:t>
                  </w:r>
                  <w:proofErr w:type="spellStart"/>
                  <w:r w:rsidRPr="00320448">
                    <w:rPr>
                      <w:lang w:val="pt-BR"/>
                    </w:rPr>
                    <w:t>getArea</w:t>
                  </w:r>
                  <w:proofErr w:type="spellEnd"/>
                  <w:r w:rsidRPr="00320448">
                    <w:rPr>
                      <w:lang w:val="pt-BR"/>
                    </w:rPr>
                    <w:t xml:space="preserve">.m, </w:t>
                  </w:r>
                  <w:proofErr w:type="spellStart"/>
                  <w:r w:rsidRPr="00320448">
                    <w:rPr>
                      <w:lang w:val="pt-BR"/>
                    </w:rPr>
                    <w:t>getBendingEnergy</w:t>
                  </w:r>
                  <w:proofErr w:type="spellEnd"/>
                  <w:r w:rsidRPr="00320448">
                    <w:rPr>
                      <w:lang w:val="pt-BR"/>
                    </w:rPr>
                    <w:t xml:space="preserve">.m, </w:t>
                  </w:r>
                  <w:proofErr w:type="spellStart"/>
                  <w:r w:rsidRPr="00320448">
                    <w:rPr>
                      <w:lang w:val="pt-BR"/>
                    </w:rPr>
                    <w:t>getCenterOfMass</w:t>
                  </w:r>
                  <w:proofErr w:type="spellEnd"/>
                  <w:r w:rsidRPr="00320448">
                    <w:rPr>
                      <w:lang w:val="pt-BR"/>
                    </w:rPr>
                    <w:t xml:space="preserve">.m, </w:t>
                  </w:r>
                  <w:proofErr w:type="spellStart"/>
                  <w:r w:rsidRPr="00320448">
                    <w:rPr>
                      <w:lang w:val="pt-BR"/>
                    </w:rPr>
                    <w:t>getDiameter</w:t>
                  </w:r>
                  <w:proofErr w:type="spellEnd"/>
                  <w:r w:rsidRPr="00320448">
                    <w:rPr>
                      <w:lang w:val="pt-BR"/>
                    </w:rPr>
                    <w:t xml:space="preserve">.m, </w:t>
                  </w:r>
                  <w:proofErr w:type="spellStart"/>
                  <w:r w:rsidRPr="00320448">
                    <w:rPr>
                      <w:lang w:val="pt-BR"/>
                    </w:rPr>
                    <w:t>getNumberPeaks</w:t>
                  </w:r>
                  <w:proofErr w:type="spellEnd"/>
                  <w:r w:rsidRPr="00320448">
                    <w:rPr>
                      <w:lang w:val="pt-BR"/>
                    </w:rPr>
                    <w:t xml:space="preserve">.m </w:t>
                  </w:r>
                  <w:proofErr w:type="spellStart"/>
                  <w:r w:rsidRPr="00320448">
                    <w:rPr>
                      <w:lang w:val="pt-BR"/>
                    </w:rPr>
                    <w:t>getPerimeter</w:t>
                  </w:r>
                  <w:proofErr w:type="spellEnd"/>
                  <w:r w:rsidRPr="00320448">
                    <w:rPr>
                      <w:lang w:val="pt-BR"/>
                    </w:rPr>
                    <w:t>.m</w:t>
                  </w:r>
                </w:p>
              </w:tc>
              <w:tc>
                <w:tcPr>
                  <w:tcW w:w="6825" w:type="dxa"/>
                </w:tcPr>
                <w:p w:rsidR="0070743D" w:rsidRPr="009565D3" w:rsidRDefault="009565D3" w:rsidP="0070743D">
                  <w:pPr>
                    <w:rPr>
                      <w:lang w:val="pt-BR"/>
                    </w:rPr>
                  </w:pPr>
                  <w:r>
                    <w:rPr>
                      <w:lang w:val="pt-BR"/>
                    </w:rPr>
                    <w:t>Funções de extração de características de forma utilizadas para obter o vetor de características de uma imagem.</w:t>
                  </w:r>
                </w:p>
              </w:tc>
            </w:tr>
          </w:tbl>
          <w:p w:rsidR="0070743D" w:rsidRPr="009565D3" w:rsidRDefault="0070743D" w:rsidP="0070743D">
            <w:pPr>
              <w:rPr>
                <w:lang w:val="pt-BR"/>
              </w:rPr>
            </w:pPr>
          </w:p>
        </w:tc>
      </w:tr>
    </w:tbl>
    <w:p w:rsidR="00CE7066" w:rsidRDefault="00CE7066" w:rsidP="00CE7066">
      <w:pPr>
        <w:rPr>
          <w:lang w:val="pt-BR"/>
        </w:rPr>
      </w:pPr>
      <w:bookmarkStart w:id="3" w:name="h.a7oqyd-1kp59n"/>
      <w:bookmarkEnd w:id="3"/>
    </w:p>
    <w:p w:rsidR="00CE7066" w:rsidRDefault="00CE7066" w:rsidP="00CE7066">
      <w:pPr>
        <w:ind w:firstLine="720"/>
        <w:rPr>
          <w:lang w:val="pt-BR"/>
        </w:rPr>
      </w:pPr>
      <w:r>
        <w:rPr>
          <w:lang w:val="pt-BR"/>
        </w:rPr>
        <w:t xml:space="preserve">Esta parte do projeto teve como objetivo realizar a extração de características de forma das imagens de folha. </w:t>
      </w:r>
      <w:r w:rsidR="00C561A0">
        <w:rPr>
          <w:lang w:val="pt-BR"/>
        </w:rPr>
        <w:t>Os</w:t>
      </w:r>
      <w:r>
        <w:rPr>
          <w:lang w:val="pt-BR"/>
        </w:rPr>
        <w:t xml:space="preserve"> descritores de forma são arranjados na forma de vetores de características que são utilizadas nas tarefas de classificação e agrupamento realizadas nas etapas subseqüentes deste trabalho.</w:t>
      </w:r>
    </w:p>
    <w:p w:rsidR="00CE7066" w:rsidRDefault="00C240BC" w:rsidP="00CE7066">
      <w:pPr>
        <w:ind w:firstLine="720"/>
        <w:rPr>
          <w:lang w:val="pt-BR"/>
        </w:rPr>
      </w:pPr>
      <w:r>
        <w:rPr>
          <w:lang w:val="pt-BR"/>
        </w:rPr>
        <w:t>Antes de se realizar a</w:t>
      </w:r>
      <w:r w:rsidR="00CE7066">
        <w:rPr>
          <w:lang w:val="pt-BR"/>
        </w:rPr>
        <w:t xml:space="preserve"> extração de características, foi realizado um pré-processamento das imagens. Inicialmente, as imagens foram </w:t>
      </w:r>
      <w:proofErr w:type="spellStart"/>
      <w:r w:rsidR="00CE7066">
        <w:rPr>
          <w:lang w:val="pt-BR"/>
        </w:rPr>
        <w:t>binarizadas</w:t>
      </w:r>
      <w:proofErr w:type="spellEnd"/>
      <w:r w:rsidR="00CE7066">
        <w:rPr>
          <w:lang w:val="pt-BR"/>
        </w:rPr>
        <w:t xml:space="preserve"> para separar as folhas do fundo da imagem. Foi então aplicada a cada imagem a operação de fechamento morfo</w:t>
      </w:r>
      <w:r w:rsidR="00E31E84">
        <w:rPr>
          <w:lang w:val="pt-BR"/>
        </w:rPr>
        <w:t xml:space="preserve">lógico para remoção de ruídos (arquivo </w:t>
      </w:r>
      <w:proofErr w:type="spellStart"/>
      <w:r w:rsidR="00E31E84" w:rsidRPr="00E31E84">
        <w:rPr>
          <w:b/>
          <w:lang w:val="pt-BR"/>
        </w:rPr>
        <w:t>preprocessInputImage</w:t>
      </w:r>
      <w:proofErr w:type="spellEnd"/>
      <w:r w:rsidR="00E31E84" w:rsidRPr="00E31E84">
        <w:rPr>
          <w:b/>
          <w:lang w:val="pt-BR"/>
        </w:rPr>
        <w:t>.m</w:t>
      </w:r>
      <w:r w:rsidR="00E31E84">
        <w:rPr>
          <w:lang w:val="pt-BR"/>
        </w:rPr>
        <w:t xml:space="preserve">). Por fim, foi utilizado o algoritmo de seguimento de contorno (arquivo </w:t>
      </w:r>
      <w:proofErr w:type="spellStart"/>
      <w:r w:rsidR="00E31E84" w:rsidRPr="00E31E84">
        <w:rPr>
          <w:b/>
          <w:lang w:val="pt-BR"/>
        </w:rPr>
        <w:t>extractBorder</w:t>
      </w:r>
      <w:proofErr w:type="spellEnd"/>
      <w:r w:rsidR="00E31E84" w:rsidRPr="00E31E84">
        <w:rPr>
          <w:b/>
          <w:lang w:val="pt-BR"/>
        </w:rPr>
        <w:t>.m</w:t>
      </w:r>
      <w:r w:rsidR="00E31E84">
        <w:rPr>
          <w:lang w:val="pt-BR"/>
        </w:rPr>
        <w:t>)</w:t>
      </w:r>
      <w:r w:rsidR="00711468">
        <w:rPr>
          <w:lang w:val="pt-BR"/>
        </w:rPr>
        <w:t xml:space="preserve"> para se obter uma representação paramétrica do contorno da forma. Esse contorno é então suavizado através de um filtro passa-baixas gaussiano (arquivo </w:t>
      </w:r>
      <w:proofErr w:type="spellStart"/>
      <w:r w:rsidR="00711468" w:rsidRPr="00711468">
        <w:rPr>
          <w:b/>
          <w:lang w:val="pt-BR"/>
        </w:rPr>
        <w:t>smoothBorder</w:t>
      </w:r>
      <w:proofErr w:type="spellEnd"/>
      <w:r w:rsidR="00711468" w:rsidRPr="00711468">
        <w:rPr>
          <w:b/>
          <w:lang w:val="pt-BR"/>
        </w:rPr>
        <w:t>.m</w:t>
      </w:r>
      <w:r w:rsidR="002B0C6C">
        <w:rPr>
          <w:lang w:val="pt-BR"/>
        </w:rPr>
        <w:t>). A figura 2.1</w:t>
      </w:r>
      <w:r w:rsidR="00711468">
        <w:rPr>
          <w:lang w:val="pt-BR"/>
        </w:rPr>
        <w:t xml:space="preserve"> mostra uma imagem </w:t>
      </w:r>
      <w:proofErr w:type="spellStart"/>
      <w:r w:rsidR="00711468">
        <w:rPr>
          <w:lang w:val="pt-BR"/>
        </w:rPr>
        <w:t>binarizada</w:t>
      </w:r>
      <w:proofErr w:type="spellEnd"/>
      <w:r w:rsidR="00711468">
        <w:rPr>
          <w:lang w:val="pt-BR"/>
        </w:rPr>
        <w:t>, seu contorno paramétrico e os resultados do processo de suavização para os valores de sigma</w:t>
      </w:r>
      <w:r w:rsidR="00EC6323">
        <w:rPr>
          <w:lang w:val="pt-BR"/>
        </w:rPr>
        <w:t xml:space="preserve"> = 89 e sigma = 8,9.</w:t>
      </w:r>
    </w:p>
    <w:p w:rsidR="00EC6323" w:rsidRDefault="00006210" w:rsidP="00CE7066">
      <w:pPr>
        <w:ind w:firstLine="720"/>
        <w:rPr>
          <w:lang w:val="pt-BR"/>
        </w:rPr>
      </w:pPr>
      <w:r>
        <w:rPr>
          <w:lang w:val="pt-BR"/>
        </w:rPr>
        <w:t>Os descritores de forma utilizados foram:</w:t>
      </w:r>
    </w:p>
    <w:p w:rsidR="00006210" w:rsidRDefault="00006210" w:rsidP="00CE7066">
      <w:pPr>
        <w:ind w:firstLine="720"/>
        <w:rPr>
          <w:lang w:val="pt-BR"/>
        </w:rPr>
      </w:pPr>
    </w:p>
    <w:p w:rsidR="00006210" w:rsidRPr="00006210" w:rsidRDefault="00006210" w:rsidP="00006210">
      <w:pPr>
        <w:pStyle w:val="Prrafodelista"/>
        <w:numPr>
          <w:ilvl w:val="0"/>
          <w:numId w:val="8"/>
        </w:numPr>
        <w:rPr>
          <w:lang w:val="pt-BR"/>
        </w:rPr>
      </w:pPr>
      <w:r w:rsidRPr="00006210">
        <w:rPr>
          <w:lang w:val="pt-BR"/>
        </w:rPr>
        <w:t>Área (</w:t>
      </w:r>
      <w:proofErr w:type="spellStart"/>
      <w:r w:rsidRPr="003C5C6F">
        <w:rPr>
          <w:b/>
          <w:lang w:val="pt-BR"/>
        </w:rPr>
        <w:t>getArea</w:t>
      </w:r>
      <w:proofErr w:type="spellEnd"/>
      <w:r w:rsidRPr="003C5C6F">
        <w:rPr>
          <w:b/>
          <w:lang w:val="pt-BR"/>
        </w:rPr>
        <w:t>.m</w:t>
      </w:r>
      <w:r w:rsidRPr="00006210">
        <w:rPr>
          <w:lang w:val="pt-BR"/>
        </w:rPr>
        <w:t>): Número de pixels pertencentes à forma.</w:t>
      </w:r>
    </w:p>
    <w:p w:rsidR="00006210" w:rsidRDefault="00006210" w:rsidP="00006210">
      <w:pPr>
        <w:pStyle w:val="Prrafodelista"/>
        <w:numPr>
          <w:ilvl w:val="0"/>
          <w:numId w:val="8"/>
        </w:numPr>
        <w:rPr>
          <w:lang w:val="pt-BR"/>
        </w:rPr>
      </w:pPr>
      <w:r w:rsidRPr="00006210">
        <w:rPr>
          <w:lang w:val="pt-BR"/>
        </w:rPr>
        <w:t>Perímetro (</w:t>
      </w:r>
      <w:proofErr w:type="spellStart"/>
      <w:r w:rsidRPr="003C5C6F">
        <w:rPr>
          <w:b/>
          <w:lang w:val="pt-BR"/>
        </w:rPr>
        <w:t>getPerimeter</w:t>
      </w:r>
      <w:proofErr w:type="spellEnd"/>
      <w:r w:rsidRPr="003C5C6F">
        <w:rPr>
          <w:b/>
          <w:lang w:val="pt-BR"/>
        </w:rPr>
        <w:t>.m</w:t>
      </w:r>
      <w:r w:rsidRPr="00006210">
        <w:rPr>
          <w:lang w:val="pt-BR"/>
        </w:rPr>
        <w:t>): Consiste na soma das distâncias entre todos os pontos vizinhos do contorno</w:t>
      </w:r>
      <w:r>
        <w:rPr>
          <w:lang w:val="pt-BR"/>
        </w:rPr>
        <w:t xml:space="preserve"> paramétrico</w:t>
      </w:r>
      <w:r w:rsidRPr="00006210">
        <w:rPr>
          <w:lang w:val="pt-BR"/>
        </w:rPr>
        <w:t>.</w:t>
      </w:r>
    </w:p>
    <w:p w:rsidR="00006210" w:rsidRDefault="00006210" w:rsidP="00006210">
      <w:pPr>
        <w:pStyle w:val="Prrafodelista"/>
        <w:numPr>
          <w:ilvl w:val="0"/>
          <w:numId w:val="8"/>
        </w:numPr>
        <w:rPr>
          <w:lang w:val="pt-BR"/>
        </w:rPr>
      </w:pPr>
      <w:r>
        <w:rPr>
          <w:lang w:val="pt-BR"/>
        </w:rPr>
        <w:t>Diâmetro (</w:t>
      </w:r>
      <w:proofErr w:type="spellStart"/>
      <w:r w:rsidRPr="003C5C6F">
        <w:rPr>
          <w:b/>
          <w:lang w:val="pt-BR"/>
        </w:rPr>
        <w:t>getDiameter</w:t>
      </w:r>
      <w:proofErr w:type="spellEnd"/>
      <w:r w:rsidRPr="003C5C6F">
        <w:rPr>
          <w:b/>
          <w:lang w:val="pt-BR"/>
        </w:rPr>
        <w:t>.m</w:t>
      </w:r>
      <w:r>
        <w:rPr>
          <w:lang w:val="pt-BR"/>
        </w:rPr>
        <w:t>): Maior distância entre dois pontos do contorno.</w:t>
      </w:r>
    </w:p>
    <w:p w:rsidR="00006210" w:rsidRDefault="00006210" w:rsidP="00006210">
      <w:pPr>
        <w:pStyle w:val="Prrafodelista"/>
        <w:numPr>
          <w:ilvl w:val="0"/>
          <w:numId w:val="8"/>
        </w:numPr>
        <w:rPr>
          <w:lang w:val="pt-BR"/>
        </w:rPr>
      </w:pPr>
      <w:r>
        <w:rPr>
          <w:lang w:val="pt-BR"/>
        </w:rPr>
        <w:t>Centróide (</w:t>
      </w:r>
      <w:proofErr w:type="spellStart"/>
      <w:proofErr w:type="gramStart"/>
      <w:r w:rsidRPr="003C5C6F">
        <w:rPr>
          <w:b/>
          <w:lang w:val="pt-BR"/>
        </w:rPr>
        <w:t>getCentroid</w:t>
      </w:r>
      <w:proofErr w:type="spellEnd"/>
      <w:proofErr w:type="gramEnd"/>
      <w:r w:rsidRPr="003C5C6F">
        <w:rPr>
          <w:b/>
          <w:lang w:val="pt-BR"/>
        </w:rPr>
        <w:t>.m</w:t>
      </w:r>
      <w:r>
        <w:rPr>
          <w:lang w:val="pt-BR"/>
        </w:rPr>
        <w:t>):</w:t>
      </w:r>
      <w:r w:rsidR="00F51253">
        <w:rPr>
          <w:lang w:val="pt-BR"/>
        </w:rPr>
        <w:t xml:space="preserve"> Média das coordenadas dos pixels que compõem o contorno do objeto.</w:t>
      </w:r>
      <w:r w:rsidR="00036BD2">
        <w:rPr>
          <w:lang w:val="pt-BR"/>
        </w:rPr>
        <w:t xml:space="preserve"> Corresponde a </w:t>
      </w:r>
      <w:proofErr w:type="gramStart"/>
      <w:r w:rsidR="00036BD2">
        <w:rPr>
          <w:lang w:val="pt-BR"/>
        </w:rPr>
        <w:t>dois valores numérico</w:t>
      </w:r>
      <w:proofErr w:type="gramEnd"/>
      <w:r w:rsidR="00036BD2">
        <w:rPr>
          <w:lang w:val="pt-BR"/>
        </w:rPr>
        <w:t>.</w:t>
      </w:r>
    </w:p>
    <w:p w:rsidR="00F51253" w:rsidRPr="00BC582A" w:rsidRDefault="00F51253" w:rsidP="00006210">
      <w:pPr>
        <w:pStyle w:val="Prrafodelista"/>
        <w:numPr>
          <w:ilvl w:val="0"/>
          <w:numId w:val="8"/>
        </w:numPr>
        <w:rPr>
          <w:i/>
          <w:lang w:val="pt-BR"/>
        </w:rPr>
      </w:pPr>
      <w:proofErr w:type="spellStart"/>
      <w:r w:rsidRPr="00F51253">
        <w:rPr>
          <w:i/>
          <w:lang w:val="pt-BR"/>
        </w:rPr>
        <w:lastRenderedPageBreak/>
        <w:t>Bending</w:t>
      </w:r>
      <w:proofErr w:type="spellEnd"/>
      <w:r w:rsidRPr="00F51253">
        <w:rPr>
          <w:i/>
          <w:lang w:val="pt-BR"/>
        </w:rPr>
        <w:t xml:space="preserve"> </w:t>
      </w:r>
      <w:proofErr w:type="spellStart"/>
      <w:r w:rsidRPr="00F51253">
        <w:rPr>
          <w:i/>
          <w:lang w:val="pt-BR"/>
        </w:rPr>
        <w:t>Energy</w:t>
      </w:r>
      <w:proofErr w:type="spellEnd"/>
      <w:r>
        <w:rPr>
          <w:lang w:val="pt-BR"/>
        </w:rPr>
        <w:t xml:space="preserve"> (</w:t>
      </w:r>
      <w:proofErr w:type="spellStart"/>
      <w:proofErr w:type="gramStart"/>
      <w:r w:rsidRPr="003C5C6F">
        <w:rPr>
          <w:b/>
          <w:lang w:val="pt-BR"/>
        </w:rPr>
        <w:t>getBendingEnergy</w:t>
      </w:r>
      <w:proofErr w:type="spellEnd"/>
      <w:proofErr w:type="gramEnd"/>
      <w:r w:rsidRPr="003C5C6F">
        <w:rPr>
          <w:b/>
          <w:lang w:val="pt-BR"/>
        </w:rPr>
        <w:t>.m</w:t>
      </w:r>
      <w:r>
        <w:rPr>
          <w:lang w:val="pt-BR"/>
        </w:rPr>
        <w:t xml:space="preserve">): Corresponde à energia do sinal de curvatura. Para extrair o sinal de curvatura, é utilizada a função </w:t>
      </w:r>
      <w:proofErr w:type="spellStart"/>
      <w:r w:rsidRPr="00BC582A">
        <w:rPr>
          <w:b/>
          <w:lang w:val="pt-BR"/>
        </w:rPr>
        <w:t>extractCurvature</w:t>
      </w:r>
      <w:proofErr w:type="spellEnd"/>
      <w:r w:rsidRPr="00BC582A">
        <w:rPr>
          <w:b/>
          <w:lang w:val="pt-BR"/>
        </w:rPr>
        <w:t>.m</w:t>
      </w:r>
      <w:r w:rsidR="00BC582A">
        <w:rPr>
          <w:lang w:val="pt-BR"/>
        </w:rPr>
        <w:t>.</w:t>
      </w:r>
    </w:p>
    <w:p w:rsidR="00BC582A" w:rsidRPr="00BC582A" w:rsidRDefault="00BC582A" w:rsidP="00006210">
      <w:pPr>
        <w:pStyle w:val="Prrafodelista"/>
        <w:numPr>
          <w:ilvl w:val="0"/>
          <w:numId w:val="8"/>
        </w:numPr>
        <w:rPr>
          <w:i/>
          <w:lang w:val="pt-BR"/>
        </w:rPr>
      </w:pPr>
      <w:r>
        <w:rPr>
          <w:lang w:val="pt-BR"/>
        </w:rPr>
        <w:t>Número de Picos no Sinal de Curvatura (</w:t>
      </w:r>
      <w:proofErr w:type="spellStart"/>
      <w:r w:rsidRPr="003C5C6F">
        <w:rPr>
          <w:b/>
          <w:lang w:val="pt-BR"/>
        </w:rPr>
        <w:t>getNumberPeaks</w:t>
      </w:r>
      <w:proofErr w:type="spellEnd"/>
      <w:r w:rsidRPr="003C5C6F">
        <w:rPr>
          <w:b/>
          <w:lang w:val="pt-BR"/>
        </w:rPr>
        <w:t>.m</w:t>
      </w:r>
      <w:r>
        <w:rPr>
          <w:lang w:val="pt-BR"/>
        </w:rPr>
        <w:t xml:space="preserve">): Número de picos no sinal de curvatura. </w:t>
      </w:r>
    </w:p>
    <w:p w:rsidR="00BC582A" w:rsidRPr="00BC582A" w:rsidRDefault="00BC582A" w:rsidP="00006210">
      <w:pPr>
        <w:pStyle w:val="Prrafodelista"/>
        <w:numPr>
          <w:ilvl w:val="0"/>
          <w:numId w:val="8"/>
        </w:numPr>
        <w:rPr>
          <w:i/>
          <w:lang w:val="pt-BR"/>
        </w:rPr>
      </w:pPr>
      <w:r>
        <w:rPr>
          <w:lang w:val="pt-BR"/>
        </w:rPr>
        <w:t>Descritores de Fourier (</w:t>
      </w:r>
      <w:proofErr w:type="spellStart"/>
      <w:r w:rsidRPr="003C5C6F">
        <w:rPr>
          <w:b/>
          <w:lang w:val="pt-BR"/>
        </w:rPr>
        <w:t>extractFourierDescriptors</w:t>
      </w:r>
      <w:proofErr w:type="spellEnd"/>
      <w:r w:rsidRPr="003C5C6F">
        <w:rPr>
          <w:b/>
          <w:lang w:val="pt-BR"/>
        </w:rPr>
        <w:t>.m</w:t>
      </w:r>
      <w:r>
        <w:rPr>
          <w:lang w:val="pt-BR"/>
        </w:rPr>
        <w:t>): Descritores de Fourier do contorno paramétrico da forma. Para sua extração, o contorno paramétrico é representado por um sinal complexo u(n) = x(n) + j y(n).</w:t>
      </w:r>
      <w:r w:rsidR="009E546D">
        <w:rPr>
          <w:lang w:val="pt-BR"/>
        </w:rPr>
        <w:t xml:space="preserve"> Corresponde a 21 valores numéricos.</w:t>
      </w:r>
    </w:p>
    <w:p w:rsidR="00BC582A" w:rsidRPr="00F51253" w:rsidRDefault="00BC582A" w:rsidP="00006210">
      <w:pPr>
        <w:pStyle w:val="Prrafodelista"/>
        <w:numPr>
          <w:ilvl w:val="0"/>
          <w:numId w:val="8"/>
        </w:numPr>
        <w:rPr>
          <w:i/>
          <w:lang w:val="pt-BR"/>
        </w:rPr>
      </w:pPr>
      <w:r>
        <w:rPr>
          <w:lang w:val="pt-BR"/>
        </w:rPr>
        <w:t>Descritores de Fourier do Sinal de Curvatura (</w:t>
      </w:r>
      <w:proofErr w:type="spellStart"/>
      <w:r w:rsidRPr="003C5C6F">
        <w:rPr>
          <w:b/>
          <w:lang w:val="pt-BR"/>
        </w:rPr>
        <w:t>extractCurvatureFourier</w:t>
      </w:r>
      <w:proofErr w:type="spellEnd"/>
      <w:r w:rsidRPr="003C5C6F">
        <w:rPr>
          <w:b/>
          <w:lang w:val="pt-BR"/>
        </w:rPr>
        <w:t xml:space="preserve"> </w:t>
      </w:r>
      <w:proofErr w:type="spellStart"/>
      <w:r w:rsidRPr="003C5C6F">
        <w:rPr>
          <w:b/>
          <w:lang w:val="pt-BR"/>
        </w:rPr>
        <w:t>Descriptors</w:t>
      </w:r>
      <w:proofErr w:type="spellEnd"/>
      <w:r w:rsidRPr="003C5C6F">
        <w:rPr>
          <w:b/>
          <w:lang w:val="pt-BR"/>
        </w:rPr>
        <w:t>.m</w:t>
      </w:r>
      <w:r w:rsidR="00D7235F">
        <w:rPr>
          <w:lang w:val="pt-BR"/>
        </w:rPr>
        <w:t>): descritores de Fourier do sinal de curvatura da forma.</w:t>
      </w:r>
      <w:r w:rsidR="009E546D">
        <w:rPr>
          <w:lang w:val="pt-BR"/>
        </w:rPr>
        <w:t xml:space="preserve"> Corresponde a 21 valores numéricos.</w:t>
      </w:r>
    </w:p>
    <w:p w:rsidR="00006210" w:rsidRDefault="00006210" w:rsidP="00CE7066">
      <w:pPr>
        <w:ind w:firstLine="720"/>
        <w:rPr>
          <w:lang w:val="pt-BR"/>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EC6323" w:rsidTr="00EC6323">
        <w:tc>
          <w:tcPr>
            <w:tcW w:w="9576" w:type="dxa"/>
            <w:vAlign w:val="center"/>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36"/>
              <w:gridCol w:w="2336"/>
              <w:gridCol w:w="2336"/>
              <w:gridCol w:w="2337"/>
            </w:tblGrid>
            <w:tr w:rsidR="00EC6323" w:rsidTr="00EC6323">
              <w:tc>
                <w:tcPr>
                  <w:tcW w:w="2336" w:type="dxa"/>
                  <w:vAlign w:val="center"/>
                </w:tcPr>
                <w:p w:rsidR="00EC6323" w:rsidRDefault="00EC6323" w:rsidP="00EC6323">
                  <w:pPr>
                    <w:jc w:val="center"/>
                    <w:rPr>
                      <w:lang w:val="pt-BR"/>
                    </w:rPr>
                  </w:pPr>
                  <w:r>
                    <w:rPr>
                      <w:noProof/>
                      <w:lang w:val="es-ES" w:eastAsia="es-ES"/>
                    </w:rPr>
                    <w:drawing>
                      <wp:inline distT="0" distB="0" distL="0" distR="0">
                        <wp:extent cx="733425" cy="2574790"/>
                        <wp:effectExtent l="19050" t="0" r="9525" b="0"/>
                        <wp:docPr id="9" name="Imagem 8" descr="im_bina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_binaria.png"/>
                                <pic:cNvPicPr/>
                              </pic:nvPicPr>
                              <pic:blipFill>
                                <a:blip r:embed="rId12" cstate="print"/>
                                <a:stretch>
                                  <a:fillRect/>
                                </a:stretch>
                              </pic:blipFill>
                              <pic:spPr>
                                <a:xfrm>
                                  <a:off x="0" y="0"/>
                                  <a:ext cx="733333" cy="2574468"/>
                                </a:xfrm>
                                <a:prstGeom prst="rect">
                                  <a:avLst/>
                                </a:prstGeom>
                              </pic:spPr>
                            </pic:pic>
                          </a:graphicData>
                        </a:graphic>
                      </wp:inline>
                    </w:drawing>
                  </w:r>
                </w:p>
              </w:tc>
              <w:tc>
                <w:tcPr>
                  <w:tcW w:w="2336" w:type="dxa"/>
                  <w:vAlign w:val="center"/>
                </w:tcPr>
                <w:p w:rsidR="00EC6323" w:rsidRDefault="00EC6323" w:rsidP="00EC6323">
                  <w:pPr>
                    <w:jc w:val="center"/>
                    <w:rPr>
                      <w:lang w:val="pt-BR"/>
                    </w:rPr>
                  </w:pPr>
                  <w:r>
                    <w:rPr>
                      <w:noProof/>
                      <w:lang w:val="es-ES" w:eastAsia="es-ES"/>
                    </w:rPr>
                    <w:drawing>
                      <wp:inline distT="0" distB="0" distL="0" distR="0">
                        <wp:extent cx="1095375" cy="3400425"/>
                        <wp:effectExtent l="19050" t="0" r="9525" b="0"/>
                        <wp:docPr id="10" name="Imagem 9" descr="contor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rno.png"/>
                                <pic:cNvPicPr/>
                              </pic:nvPicPr>
                              <pic:blipFill>
                                <a:blip r:embed="rId13" cstate="print"/>
                                <a:stretch>
                                  <a:fillRect/>
                                </a:stretch>
                              </pic:blipFill>
                              <pic:spPr>
                                <a:xfrm>
                                  <a:off x="0" y="0"/>
                                  <a:ext cx="1095238" cy="3400000"/>
                                </a:xfrm>
                                <a:prstGeom prst="rect">
                                  <a:avLst/>
                                </a:prstGeom>
                              </pic:spPr>
                            </pic:pic>
                          </a:graphicData>
                        </a:graphic>
                      </wp:inline>
                    </w:drawing>
                  </w:r>
                </w:p>
              </w:tc>
              <w:tc>
                <w:tcPr>
                  <w:tcW w:w="2336" w:type="dxa"/>
                  <w:vAlign w:val="center"/>
                </w:tcPr>
                <w:p w:rsidR="00EC6323" w:rsidRDefault="00EC6323" w:rsidP="00EC6323">
                  <w:pPr>
                    <w:jc w:val="center"/>
                    <w:rPr>
                      <w:lang w:val="pt-BR"/>
                    </w:rPr>
                  </w:pPr>
                  <w:r>
                    <w:rPr>
                      <w:noProof/>
                      <w:lang w:val="es-ES" w:eastAsia="es-ES"/>
                    </w:rPr>
                    <w:drawing>
                      <wp:inline distT="0" distB="0" distL="0" distR="0">
                        <wp:extent cx="1083218" cy="3409950"/>
                        <wp:effectExtent l="19050" t="0" r="2632" b="0"/>
                        <wp:docPr id="11" name="Imagem 10" descr="suaviza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vizado1.png"/>
                                <pic:cNvPicPr/>
                              </pic:nvPicPr>
                              <pic:blipFill>
                                <a:blip r:embed="rId14" cstate="print"/>
                                <a:stretch>
                                  <a:fillRect/>
                                </a:stretch>
                              </pic:blipFill>
                              <pic:spPr>
                                <a:xfrm>
                                  <a:off x="0" y="0"/>
                                  <a:ext cx="1083083" cy="3409525"/>
                                </a:xfrm>
                                <a:prstGeom prst="rect">
                                  <a:avLst/>
                                </a:prstGeom>
                              </pic:spPr>
                            </pic:pic>
                          </a:graphicData>
                        </a:graphic>
                      </wp:inline>
                    </w:drawing>
                  </w:r>
                </w:p>
              </w:tc>
              <w:tc>
                <w:tcPr>
                  <w:tcW w:w="2337" w:type="dxa"/>
                  <w:vAlign w:val="center"/>
                </w:tcPr>
                <w:p w:rsidR="00EC6323" w:rsidRDefault="00EC6323" w:rsidP="00EC6323">
                  <w:pPr>
                    <w:jc w:val="center"/>
                    <w:rPr>
                      <w:lang w:val="pt-BR"/>
                    </w:rPr>
                  </w:pPr>
                  <w:r>
                    <w:rPr>
                      <w:noProof/>
                      <w:lang w:val="es-ES" w:eastAsia="es-ES"/>
                    </w:rPr>
                    <w:drawing>
                      <wp:inline distT="0" distB="0" distL="0" distR="0">
                        <wp:extent cx="1098508" cy="3505200"/>
                        <wp:effectExtent l="19050" t="0" r="6392" b="0"/>
                        <wp:docPr id="12" name="Imagem 11" descr="suaviza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vizado2.png"/>
                                <pic:cNvPicPr/>
                              </pic:nvPicPr>
                              <pic:blipFill>
                                <a:blip r:embed="rId15" cstate="print"/>
                                <a:stretch>
                                  <a:fillRect/>
                                </a:stretch>
                              </pic:blipFill>
                              <pic:spPr>
                                <a:xfrm>
                                  <a:off x="0" y="0"/>
                                  <a:ext cx="1098371" cy="3504762"/>
                                </a:xfrm>
                                <a:prstGeom prst="rect">
                                  <a:avLst/>
                                </a:prstGeom>
                              </pic:spPr>
                            </pic:pic>
                          </a:graphicData>
                        </a:graphic>
                      </wp:inline>
                    </w:drawing>
                  </w:r>
                </w:p>
              </w:tc>
            </w:tr>
            <w:tr w:rsidR="00EC6323" w:rsidTr="00EC6323">
              <w:tc>
                <w:tcPr>
                  <w:tcW w:w="2336" w:type="dxa"/>
                  <w:vAlign w:val="center"/>
                </w:tcPr>
                <w:p w:rsidR="00EC6323" w:rsidRDefault="00726C93" w:rsidP="00EC6323">
                  <w:pPr>
                    <w:jc w:val="center"/>
                    <w:rPr>
                      <w:lang w:val="pt-BR"/>
                    </w:rPr>
                  </w:pPr>
                  <w:r>
                    <w:rPr>
                      <w:lang w:val="pt-BR"/>
                    </w:rPr>
                    <w:t>(a)</w:t>
                  </w:r>
                </w:p>
              </w:tc>
              <w:tc>
                <w:tcPr>
                  <w:tcW w:w="2336" w:type="dxa"/>
                  <w:vAlign w:val="center"/>
                </w:tcPr>
                <w:p w:rsidR="00EC6323" w:rsidRDefault="00726C93" w:rsidP="00EC6323">
                  <w:pPr>
                    <w:jc w:val="center"/>
                    <w:rPr>
                      <w:lang w:val="pt-BR"/>
                    </w:rPr>
                  </w:pPr>
                  <w:r>
                    <w:rPr>
                      <w:lang w:val="pt-BR"/>
                    </w:rPr>
                    <w:t>(b)</w:t>
                  </w:r>
                </w:p>
              </w:tc>
              <w:tc>
                <w:tcPr>
                  <w:tcW w:w="2336" w:type="dxa"/>
                  <w:vAlign w:val="center"/>
                </w:tcPr>
                <w:p w:rsidR="00EC6323" w:rsidRDefault="00726C93" w:rsidP="00EC6323">
                  <w:pPr>
                    <w:jc w:val="center"/>
                    <w:rPr>
                      <w:lang w:val="pt-BR"/>
                    </w:rPr>
                  </w:pPr>
                  <w:r>
                    <w:rPr>
                      <w:lang w:val="pt-BR"/>
                    </w:rPr>
                    <w:t>(c)</w:t>
                  </w:r>
                </w:p>
              </w:tc>
              <w:tc>
                <w:tcPr>
                  <w:tcW w:w="2337" w:type="dxa"/>
                  <w:vAlign w:val="center"/>
                </w:tcPr>
                <w:p w:rsidR="00EC6323" w:rsidRDefault="00726C93" w:rsidP="00EC6323">
                  <w:pPr>
                    <w:jc w:val="center"/>
                    <w:rPr>
                      <w:lang w:val="pt-BR"/>
                    </w:rPr>
                  </w:pPr>
                  <w:r>
                    <w:rPr>
                      <w:lang w:val="pt-BR"/>
                    </w:rPr>
                    <w:t>(d)</w:t>
                  </w:r>
                </w:p>
              </w:tc>
            </w:tr>
          </w:tbl>
          <w:p w:rsidR="00EC6323" w:rsidRDefault="00EC6323" w:rsidP="00EC6323">
            <w:pPr>
              <w:jc w:val="center"/>
              <w:rPr>
                <w:lang w:val="pt-BR"/>
              </w:rPr>
            </w:pPr>
          </w:p>
        </w:tc>
      </w:tr>
      <w:tr w:rsidR="00EC6323" w:rsidRPr="00140111" w:rsidTr="00EC6323">
        <w:tc>
          <w:tcPr>
            <w:tcW w:w="9576" w:type="dxa"/>
          </w:tcPr>
          <w:p w:rsidR="00EC6323" w:rsidRDefault="007A1C3C" w:rsidP="00A232B7">
            <w:pPr>
              <w:rPr>
                <w:lang w:val="pt-BR"/>
              </w:rPr>
            </w:pPr>
            <w:r>
              <w:rPr>
                <w:lang w:val="pt-BR"/>
              </w:rPr>
              <w:t>Figura 2.1</w:t>
            </w:r>
            <w:r w:rsidR="00A232B7">
              <w:rPr>
                <w:lang w:val="pt-BR"/>
              </w:rPr>
              <w:t xml:space="preserve">. (a) Imagem </w:t>
            </w:r>
            <w:proofErr w:type="spellStart"/>
            <w:r w:rsidR="00A232B7">
              <w:rPr>
                <w:lang w:val="pt-BR"/>
              </w:rPr>
              <w:t>binarizada</w:t>
            </w:r>
            <w:proofErr w:type="spellEnd"/>
            <w:r w:rsidR="00A232B7">
              <w:rPr>
                <w:lang w:val="pt-BR"/>
              </w:rPr>
              <w:t xml:space="preserve">. (b) Contorno </w:t>
            </w:r>
            <w:proofErr w:type="spellStart"/>
            <w:r w:rsidR="00A232B7">
              <w:rPr>
                <w:lang w:val="pt-BR"/>
              </w:rPr>
              <w:t>parmétrico</w:t>
            </w:r>
            <w:proofErr w:type="spellEnd"/>
            <w:r w:rsidR="00A232B7">
              <w:rPr>
                <w:lang w:val="pt-BR"/>
              </w:rPr>
              <w:t xml:space="preserve">. (c-d) Resultados da </w:t>
            </w:r>
            <w:proofErr w:type="spellStart"/>
            <w:r w:rsidR="00A232B7">
              <w:rPr>
                <w:lang w:val="pt-BR"/>
              </w:rPr>
              <w:t>suavição</w:t>
            </w:r>
            <w:proofErr w:type="spellEnd"/>
            <w:r w:rsidR="00A232B7">
              <w:rPr>
                <w:lang w:val="pt-BR"/>
              </w:rPr>
              <w:t xml:space="preserve"> para valores de sigma = 89 e sigma = 8,9 respectivamente.</w:t>
            </w:r>
          </w:p>
        </w:tc>
      </w:tr>
    </w:tbl>
    <w:p w:rsidR="00EC6323" w:rsidRDefault="00EC6323" w:rsidP="00CE7066">
      <w:pPr>
        <w:ind w:firstLine="720"/>
        <w:rPr>
          <w:lang w:val="pt-BR"/>
        </w:rPr>
      </w:pPr>
    </w:p>
    <w:p w:rsidR="00711468" w:rsidRDefault="00711468" w:rsidP="00CE7066">
      <w:pPr>
        <w:ind w:firstLine="720"/>
        <w:rPr>
          <w:lang w:val="pt-BR"/>
        </w:rPr>
      </w:pPr>
    </w:p>
    <w:p w:rsidR="002B74AF" w:rsidRDefault="002B74AF">
      <w:pPr>
        <w:jc w:val="left"/>
        <w:rPr>
          <w:b/>
          <w:bCs/>
          <w:color w:val="000000"/>
          <w:sz w:val="36"/>
          <w:szCs w:val="36"/>
          <w:lang w:val="pt-BR"/>
        </w:rPr>
      </w:pPr>
      <w:r>
        <w:rPr>
          <w:lang w:val="pt-BR"/>
        </w:rPr>
        <w:br w:type="page"/>
      </w:r>
    </w:p>
    <w:p w:rsidR="00A77B3E" w:rsidRDefault="00F631F1" w:rsidP="00C55AF9">
      <w:pPr>
        <w:pStyle w:val="Ttulo2"/>
        <w:rPr>
          <w:lang w:val="pt-BR"/>
        </w:rPr>
      </w:pPr>
      <w:r>
        <w:rPr>
          <w:lang w:val="pt-BR"/>
        </w:rPr>
        <w:lastRenderedPageBreak/>
        <w:t xml:space="preserve">3. </w:t>
      </w:r>
      <w:r w:rsidR="00167C4A" w:rsidRPr="007A2F79">
        <w:rPr>
          <w:lang w:val="pt-BR"/>
        </w:rPr>
        <w:t>Parte 2</w:t>
      </w:r>
      <w:r w:rsidR="00CE7FC7">
        <w:rPr>
          <w:lang w:val="pt-BR"/>
        </w:rPr>
        <w:t>: Classificação Bayesiana</w:t>
      </w:r>
    </w:p>
    <w:p w:rsidR="002B74AF" w:rsidRPr="002B74AF" w:rsidRDefault="002B74AF" w:rsidP="002B74AF">
      <w:pPr>
        <w:rPr>
          <w:lang w:val="pt-BR"/>
        </w:rPr>
      </w:pPr>
    </w:p>
    <w:tbl>
      <w:tblPr>
        <w:tblW w:w="0" w:type="auto"/>
        <w:tblLook w:val="04A0"/>
      </w:tblPr>
      <w:tblGrid>
        <w:gridCol w:w="9576"/>
      </w:tblGrid>
      <w:tr w:rsidR="003C40D3" w:rsidRPr="00140111" w:rsidTr="00D41B93">
        <w:tc>
          <w:tcPr>
            <w:tcW w:w="9576" w:type="dxa"/>
          </w:tcPr>
          <w:p w:rsidR="003C40D3" w:rsidRPr="00653161" w:rsidRDefault="003C40D3" w:rsidP="00F631F1">
            <w:pPr>
              <w:rPr>
                <w:lang w:val="pt-BR"/>
              </w:rPr>
            </w:pPr>
            <w:r w:rsidRPr="00653161">
              <w:rPr>
                <w:lang w:val="pt-BR"/>
              </w:rPr>
              <w:t xml:space="preserve">Tabela </w:t>
            </w:r>
            <w:r w:rsidR="00F631F1">
              <w:rPr>
                <w:lang w:val="pt-BR"/>
              </w:rPr>
              <w:t>3.1</w:t>
            </w:r>
            <w:r w:rsidRPr="00653161">
              <w:rPr>
                <w:lang w:val="pt-BR"/>
              </w:rPr>
              <w:t xml:space="preserve">: Código </w:t>
            </w:r>
            <w:proofErr w:type="spellStart"/>
            <w:r>
              <w:rPr>
                <w:lang w:val="pt-BR"/>
              </w:rPr>
              <w:t>Matlab</w:t>
            </w:r>
            <w:proofErr w:type="spellEnd"/>
            <w:r>
              <w:rPr>
                <w:lang w:val="pt-BR"/>
              </w:rPr>
              <w:t xml:space="preserve"> desenvolvido para parte 2</w:t>
            </w:r>
            <w:r w:rsidRPr="00653161">
              <w:rPr>
                <w:lang w:val="pt-BR"/>
              </w:rPr>
              <w:t>.</w:t>
            </w:r>
          </w:p>
        </w:tc>
      </w:tr>
      <w:tr w:rsidR="003C40D3" w:rsidRPr="00140111" w:rsidTr="00D41B93">
        <w:tc>
          <w:tcPr>
            <w:tcW w:w="9576" w:type="dxa"/>
          </w:tcPr>
          <w:tbl>
            <w:tblPr>
              <w:tblW w:w="0" w:type="auto"/>
              <w:tblBorders>
                <w:top w:val="single" w:sz="4" w:space="0" w:color="auto"/>
                <w:bottom w:val="single" w:sz="4" w:space="0" w:color="auto"/>
              </w:tblBorders>
              <w:tblLook w:val="04A0"/>
            </w:tblPr>
            <w:tblGrid>
              <w:gridCol w:w="3409"/>
              <w:gridCol w:w="5951"/>
            </w:tblGrid>
            <w:tr w:rsidR="003C40D3" w:rsidRPr="00F631F1" w:rsidTr="000A200F">
              <w:tc>
                <w:tcPr>
                  <w:tcW w:w="3409" w:type="dxa"/>
                  <w:tcBorders>
                    <w:top w:val="single" w:sz="4" w:space="0" w:color="auto"/>
                    <w:bottom w:val="nil"/>
                  </w:tcBorders>
                </w:tcPr>
                <w:p w:rsidR="003C40D3" w:rsidRPr="00D822C2" w:rsidRDefault="003C40D3" w:rsidP="00D41B93">
                  <w:pPr>
                    <w:rPr>
                      <w:b/>
                      <w:lang w:val="pt-BR"/>
                    </w:rPr>
                  </w:pPr>
                  <w:proofErr w:type="gramStart"/>
                  <w:r w:rsidRPr="00D822C2">
                    <w:rPr>
                      <w:b/>
                      <w:lang w:val="pt-BR"/>
                    </w:rPr>
                    <w:t>Arquivo .</w:t>
                  </w:r>
                  <w:proofErr w:type="gramEnd"/>
                  <w:r w:rsidRPr="00D822C2">
                    <w:rPr>
                      <w:b/>
                      <w:lang w:val="pt-BR"/>
                    </w:rPr>
                    <w:t>m</w:t>
                  </w:r>
                </w:p>
              </w:tc>
              <w:tc>
                <w:tcPr>
                  <w:tcW w:w="5951" w:type="dxa"/>
                  <w:tcBorders>
                    <w:top w:val="single" w:sz="4" w:space="0" w:color="auto"/>
                    <w:bottom w:val="nil"/>
                  </w:tcBorders>
                </w:tcPr>
                <w:p w:rsidR="003C40D3" w:rsidRPr="00D822C2" w:rsidRDefault="003C40D3" w:rsidP="00D41B93">
                  <w:pPr>
                    <w:rPr>
                      <w:b/>
                      <w:lang w:val="pt-BR"/>
                    </w:rPr>
                  </w:pPr>
                  <w:r w:rsidRPr="00D822C2">
                    <w:rPr>
                      <w:b/>
                      <w:lang w:val="pt-BR"/>
                    </w:rPr>
                    <w:t>Descrição</w:t>
                  </w:r>
                </w:p>
              </w:tc>
            </w:tr>
            <w:tr w:rsidR="003C40D3" w:rsidRPr="00140111" w:rsidTr="000A200F">
              <w:tc>
                <w:tcPr>
                  <w:tcW w:w="3409" w:type="dxa"/>
                </w:tcPr>
                <w:p w:rsidR="003C40D3" w:rsidRPr="00653161" w:rsidRDefault="003C40D3" w:rsidP="00D41B93">
                  <w:pPr>
                    <w:autoSpaceDE w:val="0"/>
                    <w:autoSpaceDN w:val="0"/>
                    <w:adjustRightInd w:val="0"/>
                    <w:rPr>
                      <w:lang w:val="pt-BR"/>
                    </w:rPr>
                  </w:pPr>
                  <w:proofErr w:type="spellStart"/>
                  <w:proofErr w:type="gramStart"/>
                  <w:r w:rsidRPr="00054E28">
                    <w:rPr>
                      <w:lang w:val="pt-BR"/>
                    </w:rPr>
                    <w:t>classifierEuclideanDistance</w:t>
                  </w:r>
                  <w:proofErr w:type="spellEnd"/>
                  <w:proofErr w:type="gramEnd"/>
                  <w:r w:rsidRPr="00653161">
                    <w:rPr>
                      <w:lang w:val="pt-BR"/>
                    </w:rPr>
                    <w:t>.m</w:t>
                  </w:r>
                </w:p>
                <w:p w:rsidR="003C40D3" w:rsidRPr="00653161" w:rsidRDefault="003C40D3" w:rsidP="00D41B93">
                  <w:pPr>
                    <w:jc w:val="left"/>
                    <w:rPr>
                      <w:lang w:val="pt-BR"/>
                    </w:rPr>
                  </w:pPr>
                </w:p>
              </w:tc>
              <w:tc>
                <w:tcPr>
                  <w:tcW w:w="5951" w:type="dxa"/>
                </w:tcPr>
                <w:p w:rsidR="003C40D3" w:rsidRPr="00653161" w:rsidRDefault="003C40D3" w:rsidP="00D41B93">
                  <w:pPr>
                    <w:rPr>
                      <w:lang w:val="pt-BR"/>
                    </w:rPr>
                  </w:pPr>
                  <w:r>
                    <w:rPr>
                      <w:lang w:val="pt-BR"/>
                    </w:rPr>
                    <w:t xml:space="preserve">Calcula a distância Euclidiana entre uma amostra e as classes, classifica segundo a distância menor. Retorna a matriz de confusão </w:t>
                  </w:r>
                  <w:r w:rsidR="00C93CCC">
                    <w:rPr>
                      <w:lang w:val="pt-BR"/>
                    </w:rPr>
                    <w:t xml:space="preserve">por meio da função </w:t>
                  </w:r>
                  <w:proofErr w:type="spellStart"/>
                  <w:r w:rsidR="00C93CCC" w:rsidRPr="00C05D7B">
                    <w:rPr>
                      <w:b/>
                      <w:lang w:val="pt-BR"/>
                    </w:rPr>
                    <w:t>confusion</w:t>
                  </w:r>
                  <w:proofErr w:type="spellEnd"/>
                  <w:r w:rsidR="00C93CCC">
                    <w:rPr>
                      <w:lang w:val="pt-BR"/>
                    </w:rPr>
                    <w:t xml:space="preserve"> do </w:t>
                  </w:r>
                  <w:proofErr w:type="spellStart"/>
                  <w:r w:rsidR="00C93CCC">
                    <w:rPr>
                      <w:lang w:val="pt-BR"/>
                    </w:rPr>
                    <w:t>Matlab</w:t>
                  </w:r>
                  <w:proofErr w:type="spellEnd"/>
                  <w:r w:rsidR="00C93CCC" w:rsidRPr="003C40D3">
                    <w:rPr>
                      <w:lang w:val="pt-BR"/>
                    </w:rPr>
                    <w:t>.</w:t>
                  </w:r>
                  <w:r>
                    <w:rPr>
                      <w:lang w:val="pt-BR"/>
                    </w:rPr>
                    <w:t xml:space="preserve"> </w:t>
                  </w:r>
                  <w:r w:rsidRPr="00653161">
                    <w:rPr>
                      <w:lang w:val="pt-BR"/>
                    </w:rPr>
                    <w:t xml:space="preserve"> </w:t>
                  </w:r>
                </w:p>
                <w:p w:rsidR="003C40D3" w:rsidRPr="00653161" w:rsidRDefault="003C40D3" w:rsidP="00D41B93">
                  <w:pPr>
                    <w:rPr>
                      <w:lang w:val="pt-BR"/>
                    </w:rPr>
                  </w:pPr>
                </w:p>
              </w:tc>
            </w:tr>
            <w:tr w:rsidR="003C40D3" w:rsidRPr="00140111" w:rsidTr="000A200F">
              <w:tc>
                <w:tcPr>
                  <w:tcW w:w="3409" w:type="dxa"/>
                </w:tcPr>
                <w:p w:rsidR="003C40D3" w:rsidRPr="00A77573" w:rsidRDefault="003C40D3" w:rsidP="00D41B93">
                  <w:pPr>
                    <w:autoSpaceDE w:val="0"/>
                    <w:autoSpaceDN w:val="0"/>
                    <w:adjustRightInd w:val="0"/>
                    <w:jc w:val="left"/>
                    <w:rPr>
                      <w:lang w:val="pt-BR"/>
                    </w:rPr>
                  </w:pPr>
                  <w:proofErr w:type="spellStart"/>
                  <w:proofErr w:type="gramStart"/>
                  <w:r w:rsidRPr="00A77573">
                    <w:rPr>
                      <w:lang w:val="pt-BR"/>
                    </w:rPr>
                    <w:t>classifierMahalanobisDistance</w:t>
                  </w:r>
                  <w:proofErr w:type="spellEnd"/>
                  <w:proofErr w:type="gramEnd"/>
                  <w:r>
                    <w:rPr>
                      <w:lang w:val="pt-BR"/>
                    </w:rPr>
                    <w:t>.m</w:t>
                  </w:r>
                </w:p>
                <w:p w:rsidR="003C40D3" w:rsidRPr="00653161" w:rsidRDefault="003C40D3" w:rsidP="00D41B93">
                  <w:pPr>
                    <w:jc w:val="left"/>
                    <w:rPr>
                      <w:lang w:val="pt-BR"/>
                    </w:rPr>
                  </w:pPr>
                </w:p>
              </w:tc>
              <w:tc>
                <w:tcPr>
                  <w:tcW w:w="5951" w:type="dxa"/>
                </w:tcPr>
                <w:p w:rsidR="003C40D3" w:rsidRDefault="003C40D3" w:rsidP="00D41B93">
                  <w:pPr>
                    <w:rPr>
                      <w:lang w:val="pt-BR"/>
                    </w:rPr>
                  </w:pPr>
                  <w:r>
                    <w:rPr>
                      <w:lang w:val="pt-BR"/>
                    </w:rPr>
                    <w:t xml:space="preserve">Calcula a distância de </w:t>
                  </w:r>
                  <w:proofErr w:type="spellStart"/>
                  <w:r>
                    <w:rPr>
                      <w:lang w:val="pt-BR"/>
                    </w:rPr>
                    <w:t>Mahalanobis</w:t>
                  </w:r>
                  <w:proofErr w:type="spellEnd"/>
                  <w:r>
                    <w:rPr>
                      <w:lang w:val="pt-BR"/>
                    </w:rPr>
                    <w:t xml:space="preserve"> entre uma amostra e as classes, classifica segundo a distância menor. Retorna a matriz de confusão </w:t>
                  </w:r>
                  <w:r w:rsidR="00C93CCC">
                    <w:rPr>
                      <w:lang w:val="pt-BR"/>
                    </w:rPr>
                    <w:t xml:space="preserve">por meio da função </w:t>
                  </w:r>
                  <w:proofErr w:type="spellStart"/>
                  <w:r w:rsidR="00C93CCC" w:rsidRPr="00C05D7B">
                    <w:rPr>
                      <w:b/>
                      <w:lang w:val="pt-BR"/>
                    </w:rPr>
                    <w:t>confusion</w:t>
                  </w:r>
                  <w:proofErr w:type="spellEnd"/>
                  <w:r w:rsidR="00C93CCC">
                    <w:rPr>
                      <w:lang w:val="pt-BR"/>
                    </w:rPr>
                    <w:t xml:space="preserve"> do </w:t>
                  </w:r>
                  <w:proofErr w:type="spellStart"/>
                  <w:r w:rsidR="00C93CCC">
                    <w:rPr>
                      <w:lang w:val="pt-BR"/>
                    </w:rPr>
                    <w:t>Matlab</w:t>
                  </w:r>
                  <w:proofErr w:type="spellEnd"/>
                  <w:r w:rsidR="00C93CCC" w:rsidRPr="003C40D3">
                    <w:rPr>
                      <w:lang w:val="pt-BR"/>
                    </w:rPr>
                    <w:t>.</w:t>
                  </w:r>
                </w:p>
                <w:p w:rsidR="003C40D3" w:rsidRPr="00653161" w:rsidRDefault="003C40D3" w:rsidP="00D41B93">
                  <w:pPr>
                    <w:rPr>
                      <w:lang w:val="pt-BR"/>
                    </w:rPr>
                  </w:pPr>
                </w:p>
              </w:tc>
            </w:tr>
            <w:tr w:rsidR="003C40D3" w:rsidRPr="00140111" w:rsidTr="000A200F">
              <w:tc>
                <w:tcPr>
                  <w:tcW w:w="3409" w:type="dxa"/>
                </w:tcPr>
                <w:p w:rsidR="003C40D3" w:rsidRDefault="003C40D3" w:rsidP="00D41B93">
                  <w:pPr>
                    <w:autoSpaceDE w:val="0"/>
                    <w:autoSpaceDN w:val="0"/>
                    <w:adjustRightInd w:val="0"/>
                    <w:jc w:val="left"/>
                    <w:rPr>
                      <w:lang w:val="pt-BR"/>
                    </w:rPr>
                  </w:pPr>
                  <w:proofErr w:type="spellStart"/>
                  <w:proofErr w:type="gramStart"/>
                  <w:r w:rsidRPr="00DE55CC">
                    <w:rPr>
                      <w:lang w:val="pt-BR"/>
                    </w:rPr>
                    <w:t>classifierParametricBayesian</w:t>
                  </w:r>
                  <w:proofErr w:type="spellEnd"/>
                  <w:proofErr w:type="gramEnd"/>
                  <w:r>
                    <w:rPr>
                      <w:lang w:val="pt-BR"/>
                    </w:rPr>
                    <w:t>.m</w:t>
                  </w:r>
                </w:p>
                <w:p w:rsidR="003C40D3" w:rsidRDefault="003C40D3" w:rsidP="00D41B93">
                  <w:pPr>
                    <w:autoSpaceDE w:val="0"/>
                    <w:autoSpaceDN w:val="0"/>
                    <w:adjustRightInd w:val="0"/>
                    <w:jc w:val="left"/>
                    <w:rPr>
                      <w:lang w:val="pt-BR"/>
                    </w:rPr>
                  </w:pPr>
                </w:p>
                <w:p w:rsidR="003C40D3" w:rsidRPr="00653161" w:rsidRDefault="003C40D3" w:rsidP="003C40D3">
                  <w:pPr>
                    <w:autoSpaceDE w:val="0"/>
                    <w:autoSpaceDN w:val="0"/>
                    <w:adjustRightInd w:val="0"/>
                    <w:jc w:val="left"/>
                    <w:rPr>
                      <w:lang w:val="pt-BR"/>
                    </w:rPr>
                  </w:pPr>
                </w:p>
              </w:tc>
              <w:tc>
                <w:tcPr>
                  <w:tcW w:w="5951" w:type="dxa"/>
                </w:tcPr>
                <w:p w:rsidR="003C40D3" w:rsidRDefault="00C93CCC" w:rsidP="00C93CCC">
                  <w:pPr>
                    <w:rPr>
                      <w:lang w:val="pt-BR"/>
                    </w:rPr>
                  </w:pPr>
                  <w:r>
                    <w:rPr>
                      <w:lang w:val="pt-BR"/>
                    </w:rPr>
                    <w:t>Realiza a classificação paramétrica, ca</w:t>
                  </w:r>
                  <w:r w:rsidR="003C40D3">
                    <w:rPr>
                      <w:lang w:val="pt-BR"/>
                    </w:rPr>
                    <w:t>lcula</w:t>
                  </w:r>
                  <w:r>
                    <w:rPr>
                      <w:lang w:val="pt-BR"/>
                    </w:rPr>
                    <w:t>ndo</w:t>
                  </w:r>
                  <w:r w:rsidR="003C40D3">
                    <w:rPr>
                      <w:lang w:val="pt-BR"/>
                    </w:rPr>
                    <w:t xml:space="preserve"> </w:t>
                  </w:r>
                  <w:r w:rsidR="003C40D3" w:rsidRPr="00E74827">
                    <w:rPr>
                      <w:lang w:val="pt-BR"/>
                    </w:rPr>
                    <w:t xml:space="preserve">a probabilidade que uma amostra pertença </w:t>
                  </w:r>
                  <w:r w:rsidR="003C40D3">
                    <w:rPr>
                      <w:lang w:val="pt-BR"/>
                    </w:rPr>
                    <w:t xml:space="preserve">a </w:t>
                  </w:r>
                  <w:r w:rsidR="003C40D3" w:rsidRPr="00E74827">
                    <w:rPr>
                      <w:lang w:val="pt-BR"/>
                    </w:rPr>
                    <w:t>uma das classes</w:t>
                  </w:r>
                  <w:r w:rsidR="003C40D3">
                    <w:rPr>
                      <w:lang w:val="pt-BR"/>
                    </w:rPr>
                    <w:t xml:space="preserve">. </w:t>
                  </w:r>
                  <w:r w:rsidR="003C40D3" w:rsidRPr="00E74827">
                    <w:rPr>
                      <w:lang w:val="pt-BR"/>
                    </w:rPr>
                    <w:t xml:space="preserve"> </w:t>
                  </w:r>
                  <w:r w:rsidR="003C40D3">
                    <w:rPr>
                      <w:lang w:val="pt-BR"/>
                    </w:rPr>
                    <w:t xml:space="preserve">Retorna a matriz de confusão </w:t>
                  </w:r>
                  <w:r>
                    <w:rPr>
                      <w:lang w:val="pt-BR"/>
                    </w:rPr>
                    <w:t xml:space="preserve">por meio da função </w:t>
                  </w:r>
                  <w:proofErr w:type="spellStart"/>
                  <w:r w:rsidRPr="00C05D7B">
                    <w:rPr>
                      <w:b/>
                      <w:lang w:val="pt-BR"/>
                    </w:rPr>
                    <w:t>confusion</w:t>
                  </w:r>
                  <w:proofErr w:type="spellEnd"/>
                  <w:r>
                    <w:rPr>
                      <w:lang w:val="pt-BR"/>
                    </w:rPr>
                    <w:t xml:space="preserve"> do </w:t>
                  </w:r>
                  <w:proofErr w:type="spellStart"/>
                  <w:r>
                    <w:rPr>
                      <w:lang w:val="pt-BR"/>
                    </w:rPr>
                    <w:t>Matlab</w:t>
                  </w:r>
                  <w:proofErr w:type="spellEnd"/>
                  <w:r w:rsidRPr="003C40D3">
                    <w:rPr>
                      <w:lang w:val="pt-BR"/>
                    </w:rPr>
                    <w:t>.</w:t>
                  </w:r>
                </w:p>
                <w:p w:rsidR="00C93CCC" w:rsidRPr="00653161" w:rsidRDefault="00C93CCC" w:rsidP="00C93CCC">
                  <w:pPr>
                    <w:rPr>
                      <w:lang w:val="pt-BR"/>
                    </w:rPr>
                  </w:pPr>
                </w:p>
              </w:tc>
            </w:tr>
            <w:tr w:rsidR="003C40D3" w:rsidRPr="00140111" w:rsidTr="000A200F">
              <w:tc>
                <w:tcPr>
                  <w:tcW w:w="3409" w:type="dxa"/>
                </w:tcPr>
                <w:p w:rsidR="003C40D3" w:rsidRPr="00DE55CC" w:rsidRDefault="003C40D3" w:rsidP="00D41B93">
                  <w:pPr>
                    <w:autoSpaceDE w:val="0"/>
                    <w:autoSpaceDN w:val="0"/>
                    <w:adjustRightInd w:val="0"/>
                    <w:jc w:val="left"/>
                    <w:rPr>
                      <w:lang w:val="pt-BR"/>
                    </w:rPr>
                  </w:pPr>
                  <w:proofErr w:type="spellStart"/>
                  <w:proofErr w:type="gramStart"/>
                  <w:r w:rsidRPr="003C40D3">
                    <w:rPr>
                      <w:lang w:val="pt-BR"/>
                    </w:rPr>
                    <w:t>classifierParzenWindows</w:t>
                  </w:r>
                  <w:proofErr w:type="spellEnd"/>
                  <w:proofErr w:type="gramEnd"/>
                  <w:r w:rsidRPr="003C40D3">
                    <w:rPr>
                      <w:lang w:val="pt-BR"/>
                    </w:rPr>
                    <w:t>.m</w:t>
                  </w:r>
                </w:p>
              </w:tc>
              <w:tc>
                <w:tcPr>
                  <w:tcW w:w="5951" w:type="dxa"/>
                </w:tcPr>
                <w:p w:rsidR="003C40D3" w:rsidRDefault="000174C8" w:rsidP="00C05D7B">
                  <w:pPr>
                    <w:rPr>
                      <w:lang w:val="pt-BR"/>
                    </w:rPr>
                  </w:pPr>
                  <w:r>
                    <w:rPr>
                      <w:lang w:val="pt-BR"/>
                    </w:rPr>
                    <w:t xml:space="preserve">Realiza classificação não paramétrica utilizando janelas de </w:t>
                  </w:r>
                  <w:proofErr w:type="spellStart"/>
                  <w:r>
                    <w:rPr>
                      <w:lang w:val="pt-BR"/>
                    </w:rPr>
                    <w:t>Parzen</w:t>
                  </w:r>
                  <w:proofErr w:type="spellEnd"/>
                  <w:r w:rsidR="003C40D3" w:rsidRPr="003C40D3">
                    <w:rPr>
                      <w:lang w:val="pt-BR"/>
                    </w:rPr>
                    <w:t xml:space="preserve">.  </w:t>
                  </w:r>
                  <w:proofErr w:type="spellStart"/>
                  <w:r w:rsidR="00C05D7B">
                    <w:rPr>
                      <w:lang w:val="pt-BR"/>
                    </w:rPr>
                    <w:t>Retonar</w:t>
                  </w:r>
                  <w:proofErr w:type="spellEnd"/>
                  <w:r w:rsidR="00C05D7B">
                    <w:rPr>
                      <w:lang w:val="pt-BR"/>
                    </w:rPr>
                    <w:t xml:space="preserve"> as matrizes </w:t>
                  </w:r>
                  <w:proofErr w:type="spellStart"/>
                  <w:r w:rsidR="00C05D7B" w:rsidRPr="00C05D7B">
                    <w:rPr>
                      <w:i/>
                      <w:lang w:val="pt-BR"/>
                    </w:rPr>
                    <w:t>targets</w:t>
                  </w:r>
                  <w:proofErr w:type="spellEnd"/>
                  <w:r w:rsidR="00C05D7B">
                    <w:rPr>
                      <w:lang w:val="pt-BR"/>
                    </w:rPr>
                    <w:t xml:space="preserve"> e </w:t>
                  </w:r>
                  <w:r w:rsidR="00C05D7B">
                    <w:rPr>
                      <w:i/>
                      <w:lang w:val="pt-BR"/>
                    </w:rPr>
                    <w:t>outputs</w:t>
                  </w:r>
                  <w:r w:rsidR="00C05D7B">
                    <w:rPr>
                      <w:lang w:val="pt-BR"/>
                    </w:rPr>
                    <w:t xml:space="preserve"> que podem ser utilizadas para obter a matriz de confusão por meio da função </w:t>
                  </w:r>
                  <w:proofErr w:type="spellStart"/>
                  <w:r w:rsidR="00C05D7B" w:rsidRPr="00C05D7B">
                    <w:rPr>
                      <w:b/>
                      <w:lang w:val="pt-BR"/>
                    </w:rPr>
                    <w:t>confusion</w:t>
                  </w:r>
                  <w:proofErr w:type="spellEnd"/>
                  <w:r w:rsidR="00C05D7B">
                    <w:rPr>
                      <w:lang w:val="pt-BR"/>
                    </w:rPr>
                    <w:t xml:space="preserve"> do </w:t>
                  </w:r>
                  <w:proofErr w:type="spellStart"/>
                  <w:r w:rsidR="00C05D7B">
                    <w:rPr>
                      <w:lang w:val="pt-BR"/>
                    </w:rPr>
                    <w:t>Matlab</w:t>
                  </w:r>
                  <w:proofErr w:type="spellEnd"/>
                  <w:r w:rsidR="003C40D3" w:rsidRPr="003C40D3">
                    <w:rPr>
                      <w:lang w:val="pt-BR"/>
                    </w:rPr>
                    <w:t>.</w:t>
                  </w:r>
                </w:p>
              </w:tc>
            </w:tr>
          </w:tbl>
          <w:p w:rsidR="003C40D3" w:rsidRPr="00653161" w:rsidRDefault="003C40D3" w:rsidP="00D41B93">
            <w:pPr>
              <w:autoSpaceDE w:val="0"/>
              <w:autoSpaceDN w:val="0"/>
              <w:adjustRightInd w:val="0"/>
              <w:jc w:val="left"/>
              <w:rPr>
                <w:lang w:val="pt-BR"/>
              </w:rPr>
            </w:pPr>
          </w:p>
        </w:tc>
      </w:tr>
    </w:tbl>
    <w:p w:rsidR="003C40D3" w:rsidRPr="003C40D3" w:rsidRDefault="003C40D3" w:rsidP="003C40D3">
      <w:pPr>
        <w:rPr>
          <w:lang w:val="pt-BR"/>
        </w:rPr>
      </w:pPr>
    </w:p>
    <w:p w:rsidR="003C40D3" w:rsidRDefault="00352359" w:rsidP="003C40D3">
      <w:pPr>
        <w:pStyle w:val="Ttulo3"/>
      </w:pPr>
      <w:bookmarkStart w:id="4" w:name="h.s2l95x-p94dsi"/>
      <w:bookmarkEnd w:id="4"/>
      <w:r>
        <w:t xml:space="preserve">3.1 </w:t>
      </w:r>
      <w:r w:rsidR="003C40D3">
        <w:t>Classificadores de Distância Mínima</w:t>
      </w:r>
    </w:p>
    <w:p w:rsidR="00C93CCC" w:rsidRDefault="00C93CCC" w:rsidP="00C93CCC">
      <w:pPr>
        <w:rPr>
          <w:lang w:val="pt-BR"/>
        </w:rPr>
      </w:pPr>
    </w:p>
    <w:p w:rsidR="00C93CCC" w:rsidRDefault="005338EB" w:rsidP="003C7BFF">
      <w:pPr>
        <w:ind w:firstLine="720"/>
        <w:rPr>
          <w:lang w:val="pt-BR"/>
        </w:rPr>
      </w:pPr>
      <w:r>
        <w:rPr>
          <w:lang w:val="pt-BR"/>
        </w:rPr>
        <w:t xml:space="preserve">Os classificadores de distância mínima calculam a distância entre o padrão desconhecido e cada um dos vetores protótipos. O método escolhe a menor distância </w:t>
      </w:r>
      <w:r w:rsidR="003C7BFF">
        <w:rPr>
          <w:lang w:val="pt-BR"/>
        </w:rPr>
        <w:t>para tomar uma decisão.</w:t>
      </w:r>
    </w:p>
    <w:p w:rsidR="006D3349" w:rsidRDefault="003C7BFF" w:rsidP="007878AE">
      <w:pPr>
        <w:ind w:firstLine="720"/>
        <w:rPr>
          <w:lang w:val="pt-BR"/>
        </w:rPr>
      </w:pPr>
      <w:r>
        <w:rPr>
          <w:lang w:val="pt-BR"/>
        </w:rPr>
        <w:t xml:space="preserve">Neste projeto o classificador por distância mínima foi utilizado para se classificar os </w:t>
      </w:r>
      <w:r w:rsidR="00C367B8">
        <w:rPr>
          <w:lang w:val="pt-BR"/>
        </w:rPr>
        <w:t>dados compostos pelos descritores de forma gerados na primeira parte que compõem o vetor de características.</w:t>
      </w:r>
      <w:r w:rsidR="006D3349">
        <w:rPr>
          <w:lang w:val="pt-BR"/>
        </w:rPr>
        <w:t xml:space="preserve"> </w:t>
      </w:r>
    </w:p>
    <w:p w:rsidR="007878AE" w:rsidRDefault="007C2D4D" w:rsidP="007878AE">
      <w:pPr>
        <w:ind w:firstLine="720"/>
        <w:rPr>
          <w:lang w:val="pt-BR"/>
        </w:rPr>
      </w:pPr>
      <w:r>
        <w:rPr>
          <w:lang w:val="pt-BR"/>
        </w:rPr>
        <w:t xml:space="preserve">As matrizes de confusão para a distância mínima euclidiana e distância mínima de </w:t>
      </w:r>
      <w:proofErr w:type="spellStart"/>
      <w:r>
        <w:rPr>
          <w:lang w:val="pt-BR"/>
        </w:rPr>
        <w:t>Mahalanobis</w:t>
      </w:r>
      <w:proofErr w:type="spellEnd"/>
      <w:r>
        <w:rPr>
          <w:lang w:val="pt-BR"/>
        </w:rPr>
        <w:t xml:space="preserve"> são mostradas nas tabelas 3.2 e 3.3 respectivamente.</w:t>
      </w:r>
      <w:r w:rsidR="007878AE">
        <w:rPr>
          <w:lang w:val="pt-BR"/>
        </w:rPr>
        <w:t xml:space="preserve"> </w:t>
      </w:r>
      <w:r w:rsidR="006B095F">
        <w:rPr>
          <w:lang w:val="pt-BR"/>
        </w:rPr>
        <w:t>O</w:t>
      </w:r>
      <w:r w:rsidR="007878AE">
        <w:rPr>
          <w:lang w:val="pt-BR"/>
        </w:rPr>
        <w:t xml:space="preserve">s atributos foram </w:t>
      </w:r>
      <w:proofErr w:type="spellStart"/>
      <w:r w:rsidR="007878AE">
        <w:rPr>
          <w:lang w:val="pt-BR"/>
        </w:rPr>
        <w:t>estandarizados</w:t>
      </w:r>
      <w:proofErr w:type="spellEnd"/>
      <w:r w:rsidR="007878AE">
        <w:rPr>
          <w:lang w:val="pt-BR"/>
        </w:rPr>
        <w:t xml:space="preserve"> através da função </w:t>
      </w:r>
      <w:proofErr w:type="spellStart"/>
      <w:r w:rsidR="007878AE">
        <w:rPr>
          <w:b/>
          <w:lang w:val="pt-BR"/>
        </w:rPr>
        <w:t>zscore</w:t>
      </w:r>
      <w:proofErr w:type="spellEnd"/>
      <w:r w:rsidR="007878AE">
        <w:rPr>
          <w:lang w:val="pt-BR"/>
        </w:rPr>
        <w:t xml:space="preserve"> do </w:t>
      </w:r>
      <w:proofErr w:type="spellStart"/>
      <w:r w:rsidR="007878AE">
        <w:rPr>
          <w:lang w:val="pt-BR"/>
        </w:rPr>
        <w:t>Matlab</w:t>
      </w:r>
      <w:proofErr w:type="spellEnd"/>
      <w:r w:rsidR="007878AE">
        <w:rPr>
          <w:lang w:val="pt-BR"/>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8A3F70" w:rsidRPr="00140111" w:rsidTr="00D41B93">
        <w:tc>
          <w:tcPr>
            <w:tcW w:w="9576" w:type="dxa"/>
          </w:tcPr>
          <w:p w:rsidR="008A3F70" w:rsidRDefault="006D3349" w:rsidP="008A3F70">
            <w:pPr>
              <w:pStyle w:val="Sinespaciado"/>
              <w:rPr>
                <w:lang w:val="pt-BR"/>
              </w:rPr>
            </w:pPr>
            <w:r>
              <w:rPr>
                <w:lang w:val="pt-BR"/>
              </w:rPr>
              <w:br w:type="page"/>
            </w:r>
            <w:r>
              <w:rPr>
                <w:lang w:val="pt-BR"/>
              </w:rPr>
              <w:br/>
            </w:r>
            <w:r w:rsidR="00DE08E0">
              <w:rPr>
                <w:lang w:val="pt-BR"/>
              </w:rPr>
              <w:t>Tabela 3.2</w:t>
            </w:r>
            <w:r w:rsidR="008A3F70">
              <w:rPr>
                <w:lang w:val="pt-BR"/>
              </w:rPr>
              <w:t>. Matriz de confusão para o classificador de distância mínima euclidiana.</w:t>
            </w:r>
          </w:p>
          <w:p w:rsidR="003C7BFF" w:rsidRDefault="003C7BFF" w:rsidP="008A3F70">
            <w:pPr>
              <w:pStyle w:val="Sinespaciado"/>
              <w:rPr>
                <w:lang w:val="pt-BR"/>
              </w:rPr>
            </w:pPr>
          </w:p>
        </w:tc>
      </w:tr>
      <w:tr w:rsidR="00C93CCC" w:rsidTr="005338EB">
        <w:tc>
          <w:tcPr>
            <w:tcW w:w="9576" w:type="dxa"/>
          </w:tcPr>
          <w:tbl>
            <w:tblPr>
              <w:tblStyle w:val="Tablaconcuadrcul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292"/>
              <w:gridCol w:w="1154"/>
              <w:gridCol w:w="1152"/>
              <w:gridCol w:w="1152"/>
              <w:gridCol w:w="1152"/>
              <w:gridCol w:w="1151"/>
              <w:gridCol w:w="1154"/>
              <w:gridCol w:w="1153"/>
            </w:tblGrid>
            <w:tr w:rsidR="003C7BFF" w:rsidTr="00B179C8">
              <w:tc>
                <w:tcPr>
                  <w:tcW w:w="1292" w:type="dxa"/>
                </w:tcPr>
                <w:p w:rsidR="003C7BFF" w:rsidRDefault="003C7BFF" w:rsidP="00B179C8">
                  <w:pPr>
                    <w:spacing w:line="276" w:lineRule="auto"/>
                    <w:rPr>
                      <w:color w:val="000000"/>
                      <w:sz w:val="22"/>
                      <w:szCs w:val="22"/>
                      <w:lang w:val="pt-BR"/>
                    </w:rPr>
                  </w:pPr>
                </w:p>
              </w:tc>
              <w:tc>
                <w:tcPr>
                  <w:tcW w:w="1154" w:type="dxa"/>
                  <w:tcBorders>
                    <w:bottom w:val="nil"/>
                  </w:tcBorders>
                </w:tcPr>
                <w:p w:rsidR="003C7BFF" w:rsidRDefault="003C7BFF" w:rsidP="00B179C8">
                  <w:pPr>
                    <w:spacing w:line="276" w:lineRule="auto"/>
                    <w:rPr>
                      <w:color w:val="000000"/>
                      <w:sz w:val="22"/>
                      <w:szCs w:val="22"/>
                      <w:lang w:val="pt-BR"/>
                    </w:rPr>
                  </w:pPr>
                </w:p>
              </w:tc>
              <w:tc>
                <w:tcPr>
                  <w:tcW w:w="6914" w:type="dxa"/>
                  <w:gridSpan w:val="6"/>
                  <w:tcBorders>
                    <w:top w:val="single" w:sz="12" w:space="0" w:color="auto"/>
                    <w:bottom w:val="single" w:sz="4" w:space="0" w:color="auto"/>
                  </w:tcBorders>
                  <w:vAlign w:val="center"/>
                </w:tcPr>
                <w:p w:rsidR="003C7BFF" w:rsidRPr="000A74D8" w:rsidRDefault="003C7BFF" w:rsidP="00B179C8">
                  <w:pPr>
                    <w:spacing w:line="276" w:lineRule="auto"/>
                    <w:jc w:val="center"/>
                    <w:rPr>
                      <w:b/>
                      <w:color w:val="000000"/>
                      <w:sz w:val="22"/>
                      <w:szCs w:val="22"/>
                      <w:lang w:val="pt-BR"/>
                    </w:rPr>
                  </w:pPr>
                  <w:r w:rsidRPr="000A74D8">
                    <w:rPr>
                      <w:b/>
                      <w:color w:val="000000"/>
                      <w:sz w:val="22"/>
                      <w:szCs w:val="22"/>
                      <w:lang w:val="pt-BR"/>
                    </w:rPr>
                    <w:t>Classe Predita</w:t>
                  </w:r>
                </w:p>
              </w:tc>
            </w:tr>
            <w:tr w:rsidR="003C7BFF" w:rsidTr="00B179C8">
              <w:tc>
                <w:tcPr>
                  <w:tcW w:w="1292" w:type="dxa"/>
                </w:tcPr>
                <w:p w:rsidR="003C7BFF" w:rsidRDefault="003C7BFF" w:rsidP="00B179C8">
                  <w:pPr>
                    <w:spacing w:line="276" w:lineRule="auto"/>
                    <w:rPr>
                      <w:color w:val="000000"/>
                      <w:sz w:val="22"/>
                      <w:szCs w:val="22"/>
                      <w:lang w:val="pt-BR"/>
                    </w:rPr>
                  </w:pPr>
                </w:p>
              </w:tc>
              <w:tc>
                <w:tcPr>
                  <w:tcW w:w="1154" w:type="dxa"/>
                  <w:tcBorders>
                    <w:top w:val="nil"/>
                    <w:bottom w:val="single" w:sz="4" w:space="0" w:color="auto"/>
                  </w:tcBorders>
                </w:tcPr>
                <w:p w:rsidR="003C7BFF" w:rsidRDefault="003C7BFF" w:rsidP="00B179C8">
                  <w:pPr>
                    <w:spacing w:line="276" w:lineRule="auto"/>
                    <w:rPr>
                      <w:color w:val="000000"/>
                      <w:sz w:val="22"/>
                      <w:szCs w:val="22"/>
                      <w:lang w:val="pt-BR"/>
                    </w:rPr>
                  </w:pPr>
                </w:p>
              </w:tc>
              <w:tc>
                <w:tcPr>
                  <w:tcW w:w="1152" w:type="dxa"/>
                  <w:tcBorders>
                    <w:top w:val="single" w:sz="4" w:space="0" w:color="auto"/>
                    <w:bottom w:val="single" w:sz="4" w:space="0" w:color="auto"/>
                  </w:tcBorders>
                </w:tcPr>
                <w:p w:rsidR="003C7BFF" w:rsidRPr="000A74D8" w:rsidRDefault="003C7BFF" w:rsidP="00B179C8">
                  <w:pPr>
                    <w:spacing w:line="276" w:lineRule="auto"/>
                    <w:jc w:val="right"/>
                    <w:rPr>
                      <w:b/>
                      <w:color w:val="000000"/>
                      <w:sz w:val="22"/>
                      <w:szCs w:val="22"/>
                      <w:lang w:val="pt-BR"/>
                    </w:rPr>
                  </w:pPr>
                  <w:proofErr w:type="spellStart"/>
                  <w:proofErr w:type="gramStart"/>
                  <w:r w:rsidRPr="000A74D8">
                    <w:rPr>
                      <w:b/>
                      <w:color w:val="000000"/>
                      <w:sz w:val="22"/>
                      <w:szCs w:val="22"/>
                      <w:lang w:val="pt-BR"/>
                    </w:rPr>
                    <w:t>ag</w:t>
                  </w:r>
                  <w:proofErr w:type="spellEnd"/>
                  <w:proofErr w:type="gramEnd"/>
                </w:p>
              </w:tc>
              <w:tc>
                <w:tcPr>
                  <w:tcW w:w="1152" w:type="dxa"/>
                  <w:tcBorders>
                    <w:top w:val="single" w:sz="4" w:space="0" w:color="auto"/>
                    <w:bottom w:val="single" w:sz="4" w:space="0" w:color="auto"/>
                  </w:tcBorders>
                </w:tcPr>
                <w:p w:rsidR="003C7BFF" w:rsidRPr="000A74D8" w:rsidRDefault="003C7BFF" w:rsidP="00B179C8">
                  <w:pPr>
                    <w:spacing w:line="276" w:lineRule="auto"/>
                    <w:jc w:val="right"/>
                    <w:rPr>
                      <w:b/>
                      <w:color w:val="000000"/>
                      <w:sz w:val="22"/>
                      <w:szCs w:val="22"/>
                      <w:lang w:val="pt-BR"/>
                    </w:rPr>
                  </w:pPr>
                  <w:proofErr w:type="spellStart"/>
                  <w:proofErr w:type="gramStart"/>
                  <w:r w:rsidRPr="000A74D8">
                    <w:rPr>
                      <w:b/>
                      <w:color w:val="000000"/>
                      <w:sz w:val="22"/>
                      <w:szCs w:val="22"/>
                      <w:lang w:val="pt-BR"/>
                    </w:rPr>
                    <w:t>bg</w:t>
                  </w:r>
                  <w:proofErr w:type="spellEnd"/>
                  <w:proofErr w:type="gramEnd"/>
                </w:p>
              </w:tc>
              <w:tc>
                <w:tcPr>
                  <w:tcW w:w="1152" w:type="dxa"/>
                  <w:tcBorders>
                    <w:top w:val="single" w:sz="4" w:space="0" w:color="auto"/>
                    <w:bottom w:val="single" w:sz="4" w:space="0" w:color="auto"/>
                  </w:tcBorders>
                </w:tcPr>
                <w:p w:rsidR="003C7BFF" w:rsidRPr="000A74D8" w:rsidRDefault="003C7BFF" w:rsidP="00B179C8">
                  <w:pPr>
                    <w:spacing w:line="276" w:lineRule="auto"/>
                    <w:jc w:val="right"/>
                    <w:rPr>
                      <w:b/>
                      <w:color w:val="000000"/>
                      <w:sz w:val="22"/>
                      <w:szCs w:val="22"/>
                      <w:lang w:val="pt-BR"/>
                    </w:rPr>
                  </w:pPr>
                  <w:proofErr w:type="gramStart"/>
                  <w:r w:rsidRPr="000A74D8">
                    <w:rPr>
                      <w:b/>
                      <w:color w:val="000000"/>
                      <w:sz w:val="22"/>
                      <w:szCs w:val="22"/>
                      <w:lang w:val="pt-BR"/>
                    </w:rPr>
                    <w:t>cg</w:t>
                  </w:r>
                  <w:proofErr w:type="gramEnd"/>
                </w:p>
              </w:tc>
              <w:tc>
                <w:tcPr>
                  <w:tcW w:w="1151" w:type="dxa"/>
                  <w:tcBorders>
                    <w:top w:val="single" w:sz="4" w:space="0" w:color="auto"/>
                    <w:bottom w:val="single" w:sz="4" w:space="0" w:color="auto"/>
                  </w:tcBorders>
                </w:tcPr>
                <w:p w:rsidR="003C7BFF" w:rsidRPr="000A74D8" w:rsidRDefault="003C7BFF" w:rsidP="00B179C8">
                  <w:pPr>
                    <w:spacing w:line="276" w:lineRule="auto"/>
                    <w:jc w:val="right"/>
                    <w:rPr>
                      <w:b/>
                      <w:color w:val="000000"/>
                      <w:sz w:val="22"/>
                      <w:szCs w:val="22"/>
                      <w:lang w:val="pt-BR"/>
                    </w:rPr>
                  </w:pPr>
                  <w:proofErr w:type="spellStart"/>
                  <w:proofErr w:type="gramStart"/>
                  <w:r w:rsidRPr="000A74D8">
                    <w:rPr>
                      <w:b/>
                      <w:color w:val="000000"/>
                      <w:sz w:val="22"/>
                      <w:szCs w:val="22"/>
                      <w:lang w:val="pt-BR"/>
                    </w:rPr>
                    <w:t>lg</w:t>
                  </w:r>
                  <w:proofErr w:type="spellEnd"/>
                  <w:proofErr w:type="gramEnd"/>
                </w:p>
              </w:tc>
              <w:tc>
                <w:tcPr>
                  <w:tcW w:w="1154" w:type="dxa"/>
                  <w:tcBorders>
                    <w:top w:val="single" w:sz="4" w:space="0" w:color="auto"/>
                    <w:bottom w:val="single" w:sz="4" w:space="0" w:color="auto"/>
                  </w:tcBorders>
                </w:tcPr>
                <w:p w:rsidR="003C7BFF" w:rsidRPr="000A74D8" w:rsidRDefault="003C7BFF" w:rsidP="00B179C8">
                  <w:pPr>
                    <w:spacing w:line="276" w:lineRule="auto"/>
                    <w:jc w:val="right"/>
                    <w:rPr>
                      <w:b/>
                      <w:color w:val="000000"/>
                      <w:sz w:val="22"/>
                      <w:szCs w:val="22"/>
                      <w:lang w:val="pt-BR"/>
                    </w:rPr>
                  </w:pPr>
                  <w:proofErr w:type="gramStart"/>
                  <w:r w:rsidRPr="000A74D8">
                    <w:rPr>
                      <w:b/>
                      <w:color w:val="000000"/>
                      <w:sz w:val="22"/>
                      <w:szCs w:val="22"/>
                      <w:lang w:val="pt-BR"/>
                    </w:rPr>
                    <w:t>me</w:t>
                  </w:r>
                  <w:proofErr w:type="gramEnd"/>
                </w:p>
              </w:tc>
              <w:tc>
                <w:tcPr>
                  <w:tcW w:w="1153" w:type="dxa"/>
                  <w:tcBorders>
                    <w:top w:val="single" w:sz="4" w:space="0" w:color="auto"/>
                    <w:bottom w:val="single" w:sz="4" w:space="0" w:color="auto"/>
                  </w:tcBorders>
                </w:tcPr>
                <w:p w:rsidR="003C7BFF" w:rsidRPr="000A74D8" w:rsidRDefault="003C7BFF" w:rsidP="00B179C8">
                  <w:pPr>
                    <w:spacing w:line="276" w:lineRule="auto"/>
                    <w:jc w:val="right"/>
                    <w:rPr>
                      <w:b/>
                      <w:color w:val="000000"/>
                      <w:sz w:val="22"/>
                      <w:szCs w:val="22"/>
                      <w:lang w:val="pt-BR"/>
                    </w:rPr>
                  </w:pPr>
                  <w:proofErr w:type="spellStart"/>
                  <w:proofErr w:type="gramStart"/>
                  <w:r w:rsidRPr="000A74D8">
                    <w:rPr>
                      <w:b/>
                      <w:color w:val="000000"/>
                      <w:sz w:val="22"/>
                      <w:szCs w:val="22"/>
                      <w:lang w:val="pt-BR"/>
                    </w:rPr>
                    <w:t>pe</w:t>
                  </w:r>
                  <w:proofErr w:type="spellEnd"/>
                  <w:proofErr w:type="gramEnd"/>
                </w:p>
              </w:tc>
            </w:tr>
            <w:tr w:rsidR="003C7BFF" w:rsidTr="00B179C8">
              <w:tc>
                <w:tcPr>
                  <w:tcW w:w="1292" w:type="dxa"/>
                  <w:vMerge w:val="restart"/>
                  <w:vAlign w:val="center"/>
                </w:tcPr>
                <w:p w:rsidR="003C7BFF" w:rsidRPr="000A74D8" w:rsidRDefault="003C7BFF" w:rsidP="00B179C8">
                  <w:pPr>
                    <w:spacing w:line="276" w:lineRule="auto"/>
                    <w:jc w:val="center"/>
                    <w:rPr>
                      <w:b/>
                      <w:color w:val="000000"/>
                      <w:sz w:val="22"/>
                      <w:szCs w:val="22"/>
                      <w:lang w:val="pt-BR"/>
                    </w:rPr>
                  </w:pPr>
                  <w:r w:rsidRPr="000A74D8">
                    <w:rPr>
                      <w:b/>
                      <w:color w:val="000000"/>
                      <w:sz w:val="22"/>
                      <w:szCs w:val="22"/>
                      <w:lang w:val="pt-BR"/>
                    </w:rPr>
                    <w:t>Classe</w:t>
                  </w:r>
                </w:p>
                <w:p w:rsidR="003C7BFF" w:rsidRPr="000A74D8" w:rsidRDefault="003C7BFF" w:rsidP="00B179C8">
                  <w:pPr>
                    <w:spacing w:line="276" w:lineRule="auto"/>
                    <w:jc w:val="center"/>
                    <w:rPr>
                      <w:b/>
                      <w:color w:val="000000"/>
                      <w:sz w:val="22"/>
                      <w:szCs w:val="22"/>
                      <w:lang w:val="pt-BR"/>
                    </w:rPr>
                  </w:pPr>
                  <w:r w:rsidRPr="000A74D8">
                    <w:rPr>
                      <w:b/>
                      <w:color w:val="000000"/>
                      <w:sz w:val="22"/>
                      <w:szCs w:val="22"/>
                      <w:lang w:val="pt-BR"/>
                    </w:rPr>
                    <w:t>Verdadeira</w:t>
                  </w:r>
                </w:p>
              </w:tc>
              <w:tc>
                <w:tcPr>
                  <w:tcW w:w="1154" w:type="dxa"/>
                  <w:tcBorders>
                    <w:top w:val="single" w:sz="4" w:space="0" w:color="auto"/>
                  </w:tcBorders>
                  <w:vAlign w:val="center"/>
                </w:tcPr>
                <w:p w:rsidR="003C7BFF" w:rsidRPr="000A74D8" w:rsidRDefault="003C7BFF" w:rsidP="00B179C8">
                  <w:pPr>
                    <w:spacing w:line="276" w:lineRule="auto"/>
                    <w:jc w:val="center"/>
                    <w:rPr>
                      <w:b/>
                      <w:color w:val="000000"/>
                      <w:sz w:val="22"/>
                      <w:szCs w:val="22"/>
                      <w:lang w:val="pt-BR"/>
                    </w:rPr>
                  </w:pPr>
                  <w:proofErr w:type="spellStart"/>
                  <w:proofErr w:type="gramStart"/>
                  <w:r w:rsidRPr="000A74D8">
                    <w:rPr>
                      <w:b/>
                      <w:color w:val="000000"/>
                      <w:sz w:val="22"/>
                      <w:szCs w:val="22"/>
                      <w:lang w:val="pt-BR"/>
                    </w:rPr>
                    <w:t>ag</w:t>
                  </w:r>
                  <w:proofErr w:type="spellEnd"/>
                  <w:proofErr w:type="gramEnd"/>
                </w:p>
              </w:tc>
              <w:tc>
                <w:tcPr>
                  <w:tcW w:w="1152" w:type="dxa"/>
                  <w:tcBorders>
                    <w:top w:val="single" w:sz="4" w:space="0" w:color="auto"/>
                  </w:tcBorders>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9</w:t>
                  </w:r>
                  <w:proofErr w:type="gramEnd"/>
                </w:p>
              </w:tc>
              <w:tc>
                <w:tcPr>
                  <w:tcW w:w="1152" w:type="dxa"/>
                  <w:tcBorders>
                    <w:top w:val="single" w:sz="4" w:space="0" w:color="auto"/>
                  </w:tcBorders>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c>
                <w:tcPr>
                  <w:tcW w:w="1152" w:type="dxa"/>
                  <w:tcBorders>
                    <w:top w:val="single" w:sz="4" w:space="0" w:color="auto"/>
                  </w:tcBorders>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c>
                <w:tcPr>
                  <w:tcW w:w="1151" w:type="dxa"/>
                  <w:tcBorders>
                    <w:top w:val="single" w:sz="4" w:space="0" w:color="auto"/>
                  </w:tcBorders>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1</w:t>
                  </w:r>
                  <w:proofErr w:type="gramEnd"/>
                </w:p>
              </w:tc>
              <w:tc>
                <w:tcPr>
                  <w:tcW w:w="1154" w:type="dxa"/>
                  <w:tcBorders>
                    <w:top w:val="single" w:sz="4" w:space="0" w:color="auto"/>
                  </w:tcBorders>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c>
                <w:tcPr>
                  <w:tcW w:w="1153" w:type="dxa"/>
                  <w:tcBorders>
                    <w:top w:val="single" w:sz="4" w:space="0" w:color="auto"/>
                  </w:tcBorders>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r>
            <w:tr w:rsidR="003C7BFF" w:rsidTr="00B179C8">
              <w:tc>
                <w:tcPr>
                  <w:tcW w:w="1292" w:type="dxa"/>
                  <w:vMerge/>
                </w:tcPr>
                <w:p w:rsidR="003C7BFF" w:rsidRPr="000A74D8" w:rsidRDefault="003C7BFF" w:rsidP="00B179C8">
                  <w:pPr>
                    <w:spacing w:line="276" w:lineRule="auto"/>
                    <w:rPr>
                      <w:b/>
                      <w:color w:val="000000"/>
                      <w:sz w:val="22"/>
                      <w:szCs w:val="22"/>
                      <w:lang w:val="pt-BR"/>
                    </w:rPr>
                  </w:pPr>
                </w:p>
              </w:tc>
              <w:tc>
                <w:tcPr>
                  <w:tcW w:w="1154" w:type="dxa"/>
                  <w:vAlign w:val="center"/>
                </w:tcPr>
                <w:p w:rsidR="003C7BFF" w:rsidRPr="000A74D8" w:rsidRDefault="003C7BFF" w:rsidP="00B179C8">
                  <w:pPr>
                    <w:spacing w:line="276" w:lineRule="auto"/>
                    <w:jc w:val="center"/>
                    <w:rPr>
                      <w:b/>
                      <w:color w:val="000000"/>
                      <w:sz w:val="22"/>
                      <w:szCs w:val="22"/>
                      <w:lang w:val="pt-BR"/>
                    </w:rPr>
                  </w:pPr>
                  <w:proofErr w:type="spellStart"/>
                  <w:proofErr w:type="gramStart"/>
                  <w:r w:rsidRPr="000A74D8">
                    <w:rPr>
                      <w:b/>
                      <w:color w:val="000000"/>
                      <w:sz w:val="22"/>
                      <w:szCs w:val="22"/>
                      <w:lang w:val="pt-BR"/>
                    </w:rPr>
                    <w:t>bg</w:t>
                  </w:r>
                  <w:proofErr w:type="spellEnd"/>
                  <w:proofErr w:type="gramEnd"/>
                </w:p>
              </w:tc>
              <w:tc>
                <w:tcPr>
                  <w:tcW w:w="1152"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c>
                <w:tcPr>
                  <w:tcW w:w="1152"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8</w:t>
                  </w:r>
                  <w:proofErr w:type="gramEnd"/>
                </w:p>
              </w:tc>
              <w:tc>
                <w:tcPr>
                  <w:tcW w:w="1152"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2</w:t>
                  </w:r>
                  <w:proofErr w:type="gramEnd"/>
                </w:p>
              </w:tc>
              <w:tc>
                <w:tcPr>
                  <w:tcW w:w="1151"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c>
                <w:tcPr>
                  <w:tcW w:w="1154"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c>
                <w:tcPr>
                  <w:tcW w:w="1153"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r>
            <w:tr w:rsidR="003C7BFF" w:rsidTr="00B179C8">
              <w:tc>
                <w:tcPr>
                  <w:tcW w:w="1292" w:type="dxa"/>
                  <w:vMerge/>
                </w:tcPr>
                <w:p w:rsidR="003C7BFF" w:rsidRPr="000A74D8" w:rsidRDefault="003C7BFF" w:rsidP="00B179C8">
                  <w:pPr>
                    <w:spacing w:line="276" w:lineRule="auto"/>
                    <w:rPr>
                      <w:b/>
                      <w:color w:val="000000"/>
                      <w:sz w:val="22"/>
                      <w:szCs w:val="22"/>
                      <w:lang w:val="pt-BR"/>
                    </w:rPr>
                  </w:pPr>
                </w:p>
              </w:tc>
              <w:tc>
                <w:tcPr>
                  <w:tcW w:w="1154" w:type="dxa"/>
                  <w:vAlign w:val="center"/>
                </w:tcPr>
                <w:p w:rsidR="003C7BFF" w:rsidRPr="000A74D8" w:rsidRDefault="003C7BFF" w:rsidP="00B179C8">
                  <w:pPr>
                    <w:spacing w:line="276" w:lineRule="auto"/>
                    <w:jc w:val="center"/>
                    <w:rPr>
                      <w:b/>
                      <w:color w:val="000000"/>
                      <w:sz w:val="22"/>
                      <w:szCs w:val="22"/>
                      <w:lang w:val="pt-BR"/>
                    </w:rPr>
                  </w:pPr>
                  <w:proofErr w:type="gramStart"/>
                  <w:r w:rsidRPr="000A74D8">
                    <w:rPr>
                      <w:b/>
                      <w:color w:val="000000"/>
                      <w:sz w:val="22"/>
                      <w:szCs w:val="22"/>
                      <w:lang w:val="pt-BR"/>
                    </w:rPr>
                    <w:t>cg</w:t>
                  </w:r>
                  <w:proofErr w:type="gramEnd"/>
                </w:p>
              </w:tc>
              <w:tc>
                <w:tcPr>
                  <w:tcW w:w="1152"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c>
                <w:tcPr>
                  <w:tcW w:w="1152"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2</w:t>
                  </w:r>
                  <w:proofErr w:type="gramEnd"/>
                </w:p>
              </w:tc>
              <w:tc>
                <w:tcPr>
                  <w:tcW w:w="1152"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8</w:t>
                  </w:r>
                  <w:proofErr w:type="gramEnd"/>
                </w:p>
              </w:tc>
              <w:tc>
                <w:tcPr>
                  <w:tcW w:w="1151"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c>
                <w:tcPr>
                  <w:tcW w:w="1154"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c>
                <w:tcPr>
                  <w:tcW w:w="1153"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r>
            <w:tr w:rsidR="003C7BFF" w:rsidTr="00B179C8">
              <w:tc>
                <w:tcPr>
                  <w:tcW w:w="1292" w:type="dxa"/>
                  <w:vMerge/>
                </w:tcPr>
                <w:p w:rsidR="003C7BFF" w:rsidRPr="000A74D8" w:rsidRDefault="003C7BFF" w:rsidP="00B179C8">
                  <w:pPr>
                    <w:spacing w:line="276" w:lineRule="auto"/>
                    <w:rPr>
                      <w:b/>
                      <w:color w:val="000000"/>
                      <w:sz w:val="22"/>
                      <w:szCs w:val="22"/>
                      <w:lang w:val="pt-BR"/>
                    </w:rPr>
                  </w:pPr>
                </w:p>
              </w:tc>
              <w:tc>
                <w:tcPr>
                  <w:tcW w:w="1154" w:type="dxa"/>
                  <w:vAlign w:val="center"/>
                </w:tcPr>
                <w:p w:rsidR="003C7BFF" w:rsidRPr="000A74D8" w:rsidRDefault="003C7BFF" w:rsidP="00B179C8">
                  <w:pPr>
                    <w:spacing w:line="276" w:lineRule="auto"/>
                    <w:jc w:val="center"/>
                    <w:rPr>
                      <w:b/>
                      <w:color w:val="000000"/>
                      <w:sz w:val="22"/>
                      <w:szCs w:val="22"/>
                      <w:lang w:val="pt-BR"/>
                    </w:rPr>
                  </w:pPr>
                  <w:proofErr w:type="spellStart"/>
                  <w:proofErr w:type="gramStart"/>
                  <w:r w:rsidRPr="000A74D8">
                    <w:rPr>
                      <w:b/>
                      <w:color w:val="000000"/>
                      <w:sz w:val="22"/>
                      <w:szCs w:val="22"/>
                      <w:lang w:val="pt-BR"/>
                    </w:rPr>
                    <w:t>lg</w:t>
                  </w:r>
                  <w:proofErr w:type="spellEnd"/>
                  <w:proofErr w:type="gramEnd"/>
                </w:p>
              </w:tc>
              <w:tc>
                <w:tcPr>
                  <w:tcW w:w="1152"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c>
                <w:tcPr>
                  <w:tcW w:w="1152"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1</w:t>
                  </w:r>
                  <w:proofErr w:type="gramEnd"/>
                </w:p>
              </w:tc>
              <w:tc>
                <w:tcPr>
                  <w:tcW w:w="1152"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1</w:t>
                  </w:r>
                  <w:proofErr w:type="gramEnd"/>
                </w:p>
              </w:tc>
              <w:tc>
                <w:tcPr>
                  <w:tcW w:w="1151"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8</w:t>
                  </w:r>
                  <w:proofErr w:type="gramEnd"/>
                </w:p>
              </w:tc>
              <w:tc>
                <w:tcPr>
                  <w:tcW w:w="1154"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c>
                <w:tcPr>
                  <w:tcW w:w="1153"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r>
            <w:tr w:rsidR="003C7BFF" w:rsidTr="00B179C8">
              <w:tc>
                <w:tcPr>
                  <w:tcW w:w="1292" w:type="dxa"/>
                  <w:vMerge/>
                </w:tcPr>
                <w:p w:rsidR="003C7BFF" w:rsidRPr="000A74D8" w:rsidRDefault="003C7BFF" w:rsidP="00B179C8">
                  <w:pPr>
                    <w:spacing w:line="276" w:lineRule="auto"/>
                    <w:rPr>
                      <w:b/>
                      <w:color w:val="000000"/>
                      <w:sz w:val="22"/>
                      <w:szCs w:val="22"/>
                      <w:lang w:val="pt-BR"/>
                    </w:rPr>
                  </w:pPr>
                </w:p>
              </w:tc>
              <w:tc>
                <w:tcPr>
                  <w:tcW w:w="1154" w:type="dxa"/>
                  <w:vAlign w:val="center"/>
                </w:tcPr>
                <w:p w:rsidR="003C7BFF" w:rsidRPr="000A74D8" w:rsidRDefault="003C7BFF" w:rsidP="00B179C8">
                  <w:pPr>
                    <w:spacing w:line="276" w:lineRule="auto"/>
                    <w:jc w:val="center"/>
                    <w:rPr>
                      <w:b/>
                      <w:color w:val="000000"/>
                      <w:sz w:val="22"/>
                      <w:szCs w:val="22"/>
                      <w:lang w:val="pt-BR"/>
                    </w:rPr>
                  </w:pPr>
                  <w:proofErr w:type="gramStart"/>
                  <w:r w:rsidRPr="000A74D8">
                    <w:rPr>
                      <w:b/>
                      <w:color w:val="000000"/>
                      <w:sz w:val="22"/>
                      <w:szCs w:val="22"/>
                      <w:lang w:val="pt-BR"/>
                    </w:rPr>
                    <w:t>me</w:t>
                  </w:r>
                  <w:proofErr w:type="gramEnd"/>
                </w:p>
              </w:tc>
              <w:tc>
                <w:tcPr>
                  <w:tcW w:w="1152"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1</w:t>
                  </w:r>
                  <w:proofErr w:type="gramEnd"/>
                </w:p>
              </w:tc>
              <w:tc>
                <w:tcPr>
                  <w:tcW w:w="1152"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c>
                <w:tcPr>
                  <w:tcW w:w="1152"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c>
                <w:tcPr>
                  <w:tcW w:w="1151"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c>
                <w:tcPr>
                  <w:tcW w:w="1154"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8</w:t>
                  </w:r>
                  <w:proofErr w:type="gramEnd"/>
                </w:p>
              </w:tc>
              <w:tc>
                <w:tcPr>
                  <w:tcW w:w="1153"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1</w:t>
                  </w:r>
                  <w:proofErr w:type="gramEnd"/>
                </w:p>
              </w:tc>
            </w:tr>
            <w:tr w:rsidR="003C7BFF" w:rsidTr="00B179C8">
              <w:tc>
                <w:tcPr>
                  <w:tcW w:w="1292" w:type="dxa"/>
                  <w:vMerge/>
                </w:tcPr>
                <w:p w:rsidR="003C7BFF" w:rsidRPr="000A74D8" w:rsidRDefault="003C7BFF" w:rsidP="00B179C8">
                  <w:pPr>
                    <w:spacing w:line="276" w:lineRule="auto"/>
                    <w:rPr>
                      <w:b/>
                      <w:color w:val="000000"/>
                      <w:sz w:val="22"/>
                      <w:szCs w:val="22"/>
                      <w:lang w:val="pt-BR"/>
                    </w:rPr>
                  </w:pPr>
                </w:p>
              </w:tc>
              <w:tc>
                <w:tcPr>
                  <w:tcW w:w="1154" w:type="dxa"/>
                  <w:vAlign w:val="center"/>
                </w:tcPr>
                <w:p w:rsidR="003C7BFF" w:rsidRPr="000A74D8" w:rsidRDefault="003C7BFF" w:rsidP="00B179C8">
                  <w:pPr>
                    <w:spacing w:line="276" w:lineRule="auto"/>
                    <w:jc w:val="center"/>
                    <w:rPr>
                      <w:b/>
                      <w:color w:val="000000"/>
                      <w:sz w:val="22"/>
                      <w:szCs w:val="22"/>
                      <w:lang w:val="pt-BR"/>
                    </w:rPr>
                  </w:pPr>
                  <w:proofErr w:type="spellStart"/>
                  <w:proofErr w:type="gramStart"/>
                  <w:r w:rsidRPr="000A74D8">
                    <w:rPr>
                      <w:b/>
                      <w:color w:val="000000"/>
                      <w:sz w:val="22"/>
                      <w:szCs w:val="22"/>
                      <w:lang w:val="pt-BR"/>
                    </w:rPr>
                    <w:t>pe</w:t>
                  </w:r>
                  <w:proofErr w:type="spellEnd"/>
                  <w:proofErr w:type="gramEnd"/>
                </w:p>
              </w:tc>
              <w:tc>
                <w:tcPr>
                  <w:tcW w:w="1152"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c>
                <w:tcPr>
                  <w:tcW w:w="1152"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c>
                <w:tcPr>
                  <w:tcW w:w="1152"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1</w:t>
                  </w:r>
                  <w:proofErr w:type="gramEnd"/>
                </w:p>
              </w:tc>
              <w:tc>
                <w:tcPr>
                  <w:tcW w:w="1151"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1</w:t>
                  </w:r>
                  <w:proofErr w:type="gramEnd"/>
                </w:p>
              </w:tc>
              <w:tc>
                <w:tcPr>
                  <w:tcW w:w="1154"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1</w:t>
                  </w:r>
                  <w:proofErr w:type="gramEnd"/>
                </w:p>
              </w:tc>
              <w:tc>
                <w:tcPr>
                  <w:tcW w:w="1153"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9</w:t>
                  </w:r>
                  <w:proofErr w:type="gramEnd"/>
                </w:p>
              </w:tc>
            </w:tr>
          </w:tbl>
          <w:p w:rsidR="00C93CCC" w:rsidRDefault="00C93CCC" w:rsidP="005338EB">
            <w:pPr>
              <w:spacing w:line="276" w:lineRule="auto"/>
              <w:rPr>
                <w:color w:val="000000"/>
                <w:sz w:val="22"/>
                <w:szCs w:val="22"/>
                <w:lang w:val="pt-BR"/>
              </w:rPr>
            </w:pPr>
          </w:p>
        </w:tc>
      </w:tr>
      <w:tr w:rsidR="008A3F70" w:rsidTr="00D41B93">
        <w:tc>
          <w:tcPr>
            <w:tcW w:w="9576" w:type="dxa"/>
          </w:tcPr>
          <w:p w:rsidR="00C93CCC" w:rsidRDefault="00C93CCC" w:rsidP="00C93CCC">
            <w:pPr>
              <w:pStyle w:val="Sinespaciado"/>
              <w:jc w:val="both"/>
              <w:rPr>
                <w:lang w:val="pt-BR"/>
              </w:rPr>
            </w:pPr>
            <w:r>
              <w:rPr>
                <w:lang w:val="pt-BR"/>
              </w:rPr>
              <w:lastRenderedPageBreak/>
              <w:t xml:space="preserve">Tabela 3.3. Matriz de confusão para o classificador de distância mínima de </w:t>
            </w:r>
            <w:proofErr w:type="spellStart"/>
            <w:r>
              <w:rPr>
                <w:lang w:val="pt-BR"/>
              </w:rPr>
              <w:t>Mahalanobis</w:t>
            </w:r>
            <w:proofErr w:type="spellEnd"/>
            <w:r>
              <w:rPr>
                <w:lang w:val="pt-BR"/>
              </w:rPr>
              <w:t>.</w:t>
            </w:r>
          </w:p>
          <w:p w:rsidR="003C7BFF" w:rsidRDefault="003C7BFF" w:rsidP="00C93CCC">
            <w:pPr>
              <w:pStyle w:val="Sinespaciado"/>
              <w:jc w:val="both"/>
              <w:rPr>
                <w:lang w:val="pt-BR"/>
              </w:rPr>
            </w:pPr>
          </w:p>
          <w:tbl>
            <w:tblPr>
              <w:tblStyle w:val="Tablaconcuadrcul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293"/>
              <w:gridCol w:w="1153"/>
              <w:gridCol w:w="1152"/>
              <w:gridCol w:w="1152"/>
              <w:gridCol w:w="1152"/>
              <w:gridCol w:w="1152"/>
              <w:gridCol w:w="1153"/>
              <w:gridCol w:w="1153"/>
            </w:tblGrid>
            <w:tr w:rsidR="003C7BFF" w:rsidTr="00B179C8">
              <w:tc>
                <w:tcPr>
                  <w:tcW w:w="1168" w:type="dxa"/>
                </w:tcPr>
                <w:p w:rsidR="003C7BFF" w:rsidRDefault="003C7BFF" w:rsidP="00B179C8">
                  <w:pPr>
                    <w:spacing w:line="276" w:lineRule="auto"/>
                    <w:rPr>
                      <w:color w:val="000000"/>
                      <w:sz w:val="22"/>
                      <w:szCs w:val="22"/>
                      <w:lang w:val="pt-BR"/>
                    </w:rPr>
                  </w:pPr>
                </w:p>
              </w:tc>
              <w:tc>
                <w:tcPr>
                  <w:tcW w:w="1168" w:type="dxa"/>
                  <w:tcBorders>
                    <w:bottom w:val="nil"/>
                  </w:tcBorders>
                </w:tcPr>
                <w:p w:rsidR="003C7BFF" w:rsidRDefault="003C7BFF" w:rsidP="00B179C8">
                  <w:pPr>
                    <w:spacing w:line="276" w:lineRule="auto"/>
                    <w:rPr>
                      <w:color w:val="000000"/>
                      <w:sz w:val="22"/>
                      <w:szCs w:val="22"/>
                      <w:lang w:val="pt-BR"/>
                    </w:rPr>
                  </w:pPr>
                </w:p>
              </w:tc>
              <w:tc>
                <w:tcPr>
                  <w:tcW w:w="7009" w:type="dxa"/>
                  <w:gridSpan w:val="6"/>
                  <w:tcBorders>
                    <w:top w:val="single" w:sz="12" w:space="0" w:color="auto"/>
                    <w:bottom w:val="single" w:sz="4" w:space="0" w:color="auto"/>
                  </w:tcBorders>
                  <w:vAlign w:val="center"/>
                </w:tcPr>
                <w:p w:rsidR="003C7BFF" w:rsidRPr="000A74D8" w:rsidRDefault="003C7BFF" w:rsidP="00B179C8">
                  <w:pPr>
                    <w:spacing w:line="276" w:lineRule="auto"/>
                    <w:jc w:val="center"/>
                    <w:rPr>
                      <w:b/>
                      <w:color w:val="000000"/>
                      <w:sz w:val="22"/>
                      <w:szCs w:val="22"/>
                      <w:lang w:val="pt-BR"/>
                    </w:rPr>
                  </w:pPr>
                  <w:r w:rsidRPr="000A74D8">
                    <w:rPr>
                      <w:b/>
                      <w:color w:val="000000"/>
                      <w:sz w:val="22"/>
                      <w:szCs w:val="22"/>
                      <w:lang w:val="pt-BR"/>
                    </w:rPr>
                    <w:t>Classe Predita</w:t>
                  </w:r>
                </w:p>
              </w:tc>
            </w:tr>
            <w:tr w:rsidR="003C7BFF" w:rsidTr="00B179C8">
              <w:tc>
                <w:tcPr>
                  <w:tcW w:w="1168" w:type="dxa"/>
                </w:tcPr>
                <w:p w:rsidR="003C7BFF" w:rsidRDefault="003C7BFF" w:rsidP="00B179C8">
                  <w:pPr>
                    <w:spacing w:line="276" w:lineRule="auto"/>
                    <w:rPr>
                      <w:color w:val="000000"/>
                      <w:sz w:val="22"/>
                      <w:szCs w:val="22"/>
                      <w:lang w:val="pt-BR"/>
                    </w:rPr>
                  </w:pPr>
                </w:p>
              </w:tc>
              <w:tc>
                <w:tcPr>
                  <w:tcW w:w="1168" w:type="dxa"/>
                  <w:tcBorders>
                    <w:top w:val="nil"/>
                    <w:bottom w:val="single" w:sz="4" w:space="0" w:color="auto"/>
                  </w:tcBorders>
                </w:tcPr>
                <w:p w:rsidR="003C7BFF" w:rsidRDefault="003C7BFF" w:rsidP="00B179C8">
                  <w:pPr>
                    <w:spacing w:line="276" w:lineRule="auto"/>
                    <w:rPr>
                      <w:color w:val="000000"/>
                      <w:sz w:val="22"/>
                      <w:szCs w:val="22"/>
                      <w:lang w:val="pt-BR"/>
                    </w:rPr>
                  </w:pPr>
                </w:p>
              </w:tc>
              <w:tc>
                <w:tcPr>
                  <w:tcW w:w="1168" w:type="dxa"/>
                  <w:tcBorders>
                    <w:top w:val="single" w:sz="4" w:space="0" w:color="auto"/>
                    <w:bottom w:val="single" w:sz="4" w:space="0" w:color="auto"/>
                  </w:tcBorders>
                </w:tcPr>
                <w:p w:rsidR="003C7BFF" w:rsidRPr="000A74D8" w:rsidRDefault="003C7BFF" w:rsidP="00B179C8">
                  <w:pPr>
                    <w:spacing w:line="276" w:lineRule="auto"/>
                    <w:jc w:val="right"/>
                    <w:rPr>
                      <w:b/>
                      <w:color w:val="000000"/>
                      <w:sz w:val="22"/>
                      <w:szCs w:val="22"/>
                      <w:lang w:val="pt-BR"/>
                    </w:rPr>
                  </w:pPr>
                  <w:proofErr w:type="spellStart"/>
                  <w:proofErr w:type="gramStart"/>
                  <w:r w:rsidRPr="000A74D8">
                    <w:rPr>
                      <w:b/>
                      <w:color w:val="000000"/>
                      <w:sz w:val="22"/>
                      <w:szCs w:val="22"/>
                      <w:lang w:val="pt-BR"/>
                    </w:rPr>
                    <w:t>ag</w:t>
                  </w:r>
                  <w:proofErr w:type="spellEnd"/>
                  <w:proofErr w:type="gramEnd"/>
                </w:p>
              </w:tc>
              <w:tc>
                <w:tcPr>
                  <w:tcW w:w="1168" w:type="dxa"/>
                  <w:tcBorders>
                    <w:top w:val="single" w:sz="4" w:space="0" w:color="auto"/>
                    <w:bottom w:val="single" w:sz="4" w:space="0" w:color="auto"/>
                  </w:tcBorders>
                </w:tcPr>
                <w:p w:rsidR="003C7BFF" w:rsidRPr="000A74D8" w:rsidRDefault="003C7BFF" w:rsidP="00B179C8">
                  <w:pPr>
                    <w:spacing w:line="276" w:lineRule="auto"/>
                    <w:jc w:val="right"/>
                    <w:rPr>
                      <w:b/>
                      <w:color w:val="000000"/>
                      <w:sz w:val="22"/>
                      <w:szCs w:val="22"/>
                      <w:lang w:val="pt-BR"/>
                    </w:rPr>
                  </w:pPr>
                  <w:proofErr w:type="spellStart"/>
                  <w:proofErr w:type="gramStart"/>
                  <w:r w:rsidRPr="000A74D8">
                    <w:rPr>
                      <w:b/>
                      <w:color w:val="000000"/>
                      <w:sz w:val="22"/>
                      <w:szCs w:val="22"/>
                      <w:lang w:val="pt-BR"/>
                    </w:rPr>
                    <w:t>bg</w:t>
                  </w:r>
                  <w:proofErr w:type="spellEnd"/>
                  <w:proofErr w:type="gramEnd"/>
                </w:p>
              </w:tc>
              <w:tc>
                <w:tcPr>
                  <w:tcW w:w="1168" w:type="dxa"/>
                  <w:tcBorders>
                    <w:top w:val="single" w:sz="4" w:space="0" w:color="auto"/>
                    <w:bottom w:val="single" w:sz="4" w:space="0" w:color="auto"/>
                  </w:tcBorders>
                </w:tcPr>
                <w:p w:rsidR="003C7BFF" w:rsidRPr="000A74D8" w:rsidRDefault="003C7BFF" w:rsidP="00B179C8">
                  <w:pPr>
                    <w:spacing w:line="276" w:lineRule="auto"/>
                    <w:jc w:val="right"/>
                    <w:rPr>
                      <w:b/>
                      <w:color w:val="000000"/>
                      <w:sz w:val="22"/>
                      <w:szCs w:val="22"/>
                      <w:lang w:val="pt-BR"/>
                    </w:rPr>
                  </w:pPr>
                  <w:proofErr w:type="gramStart"/>
                  <w:r w:rsidRPr="000A74D8">
                    <w:rPr>
                      <w:b/>
                      <w:color w:val="000000"/>
                      <w:sz w:val="22"/>
                      <w:szCs w:val="22"/>
                      <w:lang w:val="pt-BR"/>
                    </w:rPr>
                    <w:t>cg</w:t>
                  </w:r>
                  <w:proofErr w:type="gramEnd"/>
                </w:p>
              </w:tc>
              <w:tc>
                <w:tcPr>
                  <w:tcW w:w="1168" w:type="dxa"/>
                  <w:tcBorders>
                    <w:top w:val="single" w:sz="4" w:space="0" w:color="auto"/>
                    <w:bottom w:val="single" w:sz="4" w:space="0" w:color="auto"/>
                  </w:tcBorders>
                </w:tcPr>
                <w:p w:rsidR="003C7BFF" w:rsidRPr="000A74D8" w:rsidRDefault="003C7BFF" w:rsidP="00B179C8">
                  <w:pPr>
                    <w:spacing w:line="276" w:lineRule="auto"/>
                    <w:jc w:val="right"/>
                    <w:rPr>
                      <w:b/>
                      <w:color w:val="000000"/>
                      <w:sz w:val="22"/>
                      <w:szCs w:val="22"/>
                      <w:lang w:val="pt-BR"/>
                    </w:rPr>
                  </w:pPr>
                  <w:proofErr w:type="spellStart"/>
                  <w:proofErr w:type="gramStart"/>
                  <w:r w:rsidRPr="000A74D8">
                    <w:rPr>
                      <w:b/>
                      <w:color w:val="000000"/>
                      <w:sz w:val="22"/>
                      <w:szCs w:val="22"/>
                      <w:lang w:val="pt-BR"/>
                    </w:rPr>
                    <w:t>lg</w:t>
                  </w:r>
                  <w:proofErr w:type="spellEnd"/>
                  <w:proofErr w:type="gramEnd"/>
                </w:p>
              </w:tc>
              <w:tc>
                <w:tcPr>
                  <w:tcW w:w="1168" w:type="dxa"/>
                  <w:tcBorders>
                    <w:top w:val="single" w:sz="4" w:space="0" w:color="auto"/>
                    <w:bottom w:val="single" w:sz="4" w:space="0" w:color="auto"/>
                  </w:tcBorders>
                </w:tcPr>
                <w:p w:rsidR="003C7BFF" w:rsidRPr="000A74D8" w:rsidRDefault="003C7BFF" w:rsidP="00B179C8">
                  <w:pPr>
                    <w:spacing w:line="276" w:lineRule="auto"/>
                    <w:jc w:val="right"/>
                    <w:rPr>
                      <w:b/>
                      <w:color w:val="000000"/>
                      <w:sz w:val="22"/>
                      <w:szCs w:val="22"/>
                      <w:lang w:val="pt-BR"/>
                    </w:rPr>
                  </w:pPr>
                  <w:proofErr w:type="gramStart"/>
                  <w:r w:rsidRPr="000A74D8">
                    <w:rPr>
                      <w:b/>
                      <w:color w:val="000000"/>
                      <w:sz w:val="22"/>
                      <w:szCs w:val="22"/>
                      <w:lang w:val="pt-BR"/>
                    </w:rPr>
                    <w:t>me</w:t>
                  </w:r>
                  <w:proofErr w:type="gramEnd"/>
                </w:p>
              </w:tc>
              <w:tc>
                <w:tcPr>
                  <w:tcW w:w="1169" w:type="dxa"/>
                  <w:tcBorders>
                    <w:top w:val="single" w:sz="4" w:space="0" w:color="auto"/>
                    <w:bottom w:val="single" w:sz="4" w:space="0" w:color="auto"/>
                  </w:tcBorders>
                </w:tcPr>
                <w:p w:rsidR="003C7BFF" w:rsidRPr="000A74D8" w:rsidRDefault="003C7BFF" w:rsidP="00B179C8">
                  <w:pPr>
                    <w:spacing w:line="276" w:lineRule="auto"/>
                    <w:jc w:val="right"/>
                    <w:rPr>
                      <w:b/>
                      <w:color w:val="000000"/>
                      <w:sz w:val="22"/>
                      <w:szCs w:val="22"/>
                      <w:lang w:val="pt-BR"/>
                    </w:rPr>
                  </w:pPr>
                  <w:proofErr w:type="spellStart"/>
                  <w:proofErr w:type="gramStart"/>
                  <w:r w:rsidRPr="000A74D8">
                    <w:rPr>
                      <w:b/>
                      <w:color w:val="000000"/>
                      <w:sz w:val="22"/>
                      <w:szCs w:val="22"/>
                      <w:lang w:val="pt-BR"/>
                    </w:rPr>
                    <w:t>pe</w:t>
                  </w:r>
                  <w:proofErr w:type="spellEnd"/>
                  <w:proofErr w:type="gramEnd"/>
                </w:p>
              </w:tc>
            </w:tr>
            <w:tr w:rsidR="003C7BFF" w:rsidTr="00B179C8">
              <w:tc>
                <w:tcPr>
                  <w:tcW w:w="1168" w:type="dxa"/>
                  <w:vMerge w:val="restart"/>
                  <w:vAlign w:val="center"/>
                </w:tcPr>
                <w:p w:rsidR="003C7BFF" w:rsidRPr="000A74D8" w:rsidRDefault="003C7BFF" w:rsidP="00B179C8">
                  <w:pPr>
                    <w:spacing w:line="276" w:lineRule="auto"/>
                    <w:jc w:val="center"/>
                    <w:rPr>
                      <w:b/>
                      <w:color w:val="000000"/>
                      <w:sz w:val="22"/>
                      <w:szCs w:val="22"/>
                      <w:lang w:val="pt-BR"/>
                    </w:rPr>
                  </w:pPr>
                  <w:r w:rsidRPr="000A74D8">
                    <w:rPr>
                      <w:b/>
                      <w:color w:val="000000"/>
                      <w:sz w:val="22"/>
                      <w:szCs w:val="22"/>
                      <w:lang w:val="pt-BR"/>
                    </w:rPr>
                    <w:t>Classe</w:t>
                  </w:r>
                </w:p>
                <w:p w:rsidR="003C7BFF" w:rsidRPr="000A74D8" w:rsidRDefault="003C7BFF" w:rsidP="00B179C8">
                  <w:pPr>
                    <w:spacing w:line="276" w:lineRule="auto"/>
                    <w:jc w:val="center"/>
                    <w:rPr>
                      <w:b/>
                      <w:color w:val="000000"/>
                      <w:sz w:val="22"/>
                      <w:szCs w:val="22"/>
                      <w:lang w:val="pt-BR"/>
                    </w:rPr>
                  </w:pPr>
                  <w:r w:rsidRPr="000A74D8">
                    <w:rPr>
                      <w:b/>
                      <w:color w:val="000000"/>
                      <w:sz w:val="22"/>
                      <w:szCs w:val="22"/>
                      <w:lang w:val="pt-BR"/>
                    </w:rPr>
                    <w:t>Verdadeira</w:t>
                  </w:r>
                </w:p>
              </w:tc>
              <w:tc>
                <w:tcPr>
                  <w:tcW w:w="1168" w:type="dxa"/>
                  <w:tcBorders>
                    <w:top w:val="single" w:sz="4" w:space="0" w:color="auto"/>
                  </w:tcBorders>
                  <w:vAlign w:val="center"/>
                </w:tcPr>
                <w:p w:rsidR="003C7BFF" w:rsidRPr="000A74D8" w:rsidRDefault="003C7BFF" w:rsidP="00B179C8">
                  <w:pPr>
                    <w:spacing w:line="276" w:lineRule="auto"/>
                    <w:jc w:val="center"/>
                    <w:rPr>
                      <w:b/>
                      <w:color w:val="000000"/>
                      <w:sz w:val="22"/>
                      <w:szCs w:val="22"/>
                      <w:lang w:val="pt-BR"/>
                    </w:rPr>
                  </w:pPr>
                  <w:proofErr w:type="spellStart"/>
                  <w:proofErr w:type="gramStart"/>
                  <w:r w:rsidRPr="000A74D8">
                    <w:rPr>
                      <w:b/>
                      <w:color w:val="000000"/>
                      <w:sz w:val="22"/>
                      <w:szCs w:val="22"/>
                      <w:lang w:val="pt-BR"/>
                    </w:rPr>
                    <w:t>ag</w:t>
                  </w:r>
                  <w:proofErr w:type="spellEnd"/>
                  <w:proofErr w:type="gramEnd"/>
                </w:p>
              </w:tc>
              <w:tc>
                <w:tcPr>
                  <w:tcW w:w="1168" w:type="dxa"/>
                  <w:tcBorders>
                    <w:top w:val="single" w:sz="4" w:space="0" w:color="auto"/>
                  </w:tcBorders>
                </w:tcPr>
                <w:p w:rsidR="003C7BFF" w:rsidRDefault="003C7BFF" w:rsidP="00B179C8">
                  <w:pPr>
                    <w:spacing w:line="276" w:lineRule="auto"/>
                    <w:jc w:val="right"/>
                    <w:rPr>
                      <w:color w:val="000000"/>
                      <w:sz w:val="22"/>
                      <w:szCs w:val="22"/>
                      <w:lang w:val="pt-BR"/>
                    </w:rPr>
                  </w:pPr>
                  <w:r>
                    <w:rPr>
                      <w:color w:val="000000"/>
                      <w:sz w:val="22"/>
                      <w:szCs w:val="22"/>
                      <w:lang w:val="pt-BR"/>
                    </w:rPr>
                    <w:t>10</w:t>
                  </w:r>
                </w:p>
              </w:tc>
              <w:tc>
                <w:tcPr>
                  <w:tcW w:w="1168" w:type="dxa"/>
                  <w:tcBorders>
                    <w:top w:val="single" w:sz="4" w:space="0" w:color="auto"/>
                  </w:tcBorders>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Borders>
                    <w:top w:val="single" w:sz="4" w:space="0" w:color="auto"/>
                  </w:tcBorders>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Borders>
                    <w:top w:val="single" w:sz="4" w:space="0" w:color="auto"/>
                  </w:tcBorders>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Borders>
                    <w:top w:val="single" w:sz="4" w:space="0" w:color="auto"/>
                  </w:tcBorders>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c>
                <w:tcPr>
                  <w:tcW w:w="1169" w:type="dxa"/>
                  <w:tcBorders>
                    <w:top w:val="single" w:sz="4" w:space="0" w:color="auto"/>
                  </w:tcBorders>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r>
            <w:tr w:rsidR="003C7BFF" w:rsidTr="00B179C8">
              <w:tc>
                <w:tcPr>
                  <w:tcW w:w="1168" w:type="dxa"/>
                  <w:vMerge/>
                </w:tcPr>
                <w:p w:rsidR="003C7BFF" w:rsidRPr="000A74D8" w:rsidRDefault="003C7BFF" w:rsidP="00B179C8">
                  <w:pPr>
                    <w:spacing w:line="276" w:lineRule="auto"/>
                    <w:rPr>
                      <w:b/>
                      <w:color w:val="000000"/>
                      <w:sz w:val="22"/>
                      <w:szCs w:val="22"/>
                      <w:lang w:val="pt-BR"/>
                    </w:rPr>
                  </w:pPr>
                </w:p>
              </w:tc>
              <w:tc>
                <w:tcPr>
                  <w:tcW w:w="1168" w:type="dxa"/>
                  <w:vAlign w:val="center"/>
                </w:tcPr>
                <w:p w:rsidR="003C7BFF" w:rsidRPr="000A74D8" w:rsidRDefault="003C7BFF" w:rsidP="00B179C8">
                  <w:pPr>
                    <w:spacing w:line="276" w:lineRule="auto"/>
                    <w:jc w:val="center"/>
                    <w:rPr>
                      <w:b/>
                      <w:color w:val="000000"/>
                      <w:sz w:val="22"/>
                      <w:szCs w:val="22"/>
                      <w:lang w:val="pt-BR"/>
                    </w:rPr>
                  </w:pPr>
                  <w:proofErr w:type="spellStart"/>
                  <w:proofErr w:type="gramStart"/>
                  <w:r w:rsidRPr="000A74D8">
                    <w:rPr>
                      <w:b/>
                      <w:color w:val="000000"/>
                      <w:sz w:val="22"/>
                      <w:szCs w:val="22"/>
                      <w:lang w:val="pt-BR"/>
                    </w:rPr>
                    <w:t>bg</w:t>
                  </w:r>
                  <w:proofErr w:type="spellEnd"/>
                  <w:proofErr w:type="gramEnd"/>
                </w:p>
              </w:tc>
              <w:tc>
                <w:tcPr>
                  <w:tcW w:w="1168"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3C7BFF" w:rsidRDefault="003C7BFF" w:rsidP="00B179C8">
                  <w:pPr>
                    <w:spacing w:line="276" w:lineRule="auto"/>
                    <w:jc w:val="right"/>
                    <w:rPr>
                      <w:color w:val="000000"/>
                      <w:sz w:val="22"/>
                      <w:szCs w:val="22"/>
                      <w:lang w:val="pt-BR"/>
                    </w:rPr>
                  </w:pPr>
                  <w:r>
                    <w:rPr>
                      <w:color w:val="000000"/>
                      <w:sz w:val="22"/>
                      <w:szCs w:val="22"/>
                      <w:lang w:val="pt-BR"/>
                    </w:rPr>
                    <w:t>10</w:t>
                  </w:r>
                </w:p>
              </w:tc>
              <w:tc>
                <w:tcPr>
                  <w:tcW w:w="1168"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c>
                <w:tcPr>
                  <w:tcW w:w="1169"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r>
            <w:tr w:rsidR="003C7BFF" w:rsidTr="00B179C8">
              <w:tc>
                <w:tcPr>
                  <w:tcW w:w="1168" w:type="dxa"/>
                  <w:vMerge/>
                </w:tcPr>
                <w:p w:rsidR="003C7BFF" w:rsidRPr="000A74D8" w:rsidRDefault="003C7BFF" w:rsidP="00B179C8">
                  <w:pPr>
                    <w:spacing w:line="276" w:lineRule="auto"/>
                    <w:rPr>
                      <w:b/>
                      <w:color w:val="000000"/>
                      <w:sz w:val="22"/>
                      <w:szCs w:val="22"/>
                      <w:lang w:val="pt-BR"/>
                    </w:rPr>
                  </w:pPr>
                </w:p>
              </w:tc>
              <w:tc>
                <w:tcPr>
                  <w:tcW w:w="1168" w:type="dxa"/>
                  <w:vAlign w:val="center"/>
                </w:tcPr>
                <w:p w:rsidR="003C7BFF" w:rsidRPr="000A74D8" w:rsidRDefault="003C7BFF" w:rsidP="00B179C8">
                  <w:pPr>
                    <w:spacing w:line="276" w:lineRule="auto"/>
                    <w:jc w:val="center"/>
                    <w:rPr>
                      <w:b/>
                      <w:color w:val="000000"/>
                      <w:sz w:val="22"/>
                      <w:szCs w:val="22"/>
                      <w:lang w:val="pt-BR"/>
                    </w:rPr>
                  </w:pPr>
                  <w:proofErr w:type="gramStart"/>
                  <w:r w:rsidRPr="000A74D8">
                    <w:rPr>
                      <w:b/>
                      <w:color w:val="000000"/>
                      <w:sz w:val="22"/>
                      <w:szCs w:val="22"/>
                      <w:lang w:val="pt-BR"/>
                    </w:rPr>
                    <w:t>cg</w:t>
                  </w:r>
                  <w:proofErr w:type="gramEnd"/>
                </w:p>
              </w:tc>
              <w:tc>
                <w:tcPr>
                  <w:tcW w:w="1168"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3C7BFF" w:rsidRDefault="003C7BFF" w:rsidP="00B179C8">
                  <w:pPr>
                    <w:spacing w:line="276" w:lineRule="auto"/>
                    <w:jc w:val="right"/>
                    <w:rPr>
                      <w:color w:val="000000"/>
                      <w:sz w:val="22"/>
                      <w:szCs w:val="22"/>
                      <w:lang w:val="pt-BR"/>
                    </w:rPr>
                  </w:pPr>
                  <w:r>
                    <w:rPr>
                      <w:color w:val="000000"/>
                      <w:sz w:val="22"/>
                      <w:szCs w:val="22"/>
                      <w:lang w:val="pt-BR"/>
                    </w:rPr>
                    <w:t>10</w:t>
                  </w:r>
                </w:p>
              </w:tc>
              <w:tc>
                <w:tcPr>
                  <w:tcW w:w="1168"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c>
                <w:tcPr>
                  <w:tcW w:w="1169"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r>
            <w:tr w:rsidR="003C7BFF" w:rsidTr="00B179C8">
              <w:tc>
                <w:tcPr>
                  <w:tcW w:w="1168" w:type="dxa"/>
                  <w:vMerge/>
                </w:tcPr>
                <w:p w:rsidR="003C7BFF" w:rsidRPr="000A74D8" w:rsidRDefault="003C7BFF" w:rsidP="00B179C8">
                  <w:pPr>
                    <w:spacing w:line="276" w:lineRule="auto"/>
                    <w:rPr>
                      <w:b/>
                      <w:color w:val="000000"/>
                      <w:sz w:val="22"/>
                      <w:szCs w:val="22"/>
                      <w:lang w:val="pt-BR"/>
                    </w:rPr>
                  </w:pPr>
                </w:p>
              </w:tc>
              <w:tc>
                <w:tcPr>
                  <w:tcW w:w="1168" w:type="dxa"/>
                  <w:vAlign w:val="center"/>
                </w:tcPr>
                <w:p w:rsidR="003C7BFF" w:rsidRPr="000A74D8" w:rsidRDefault="003C7BFF" w:rsidP="00B179C8">
                  <w:pPr>
                    <w:spacing w:line="276" w:lineRule="auto"/>
                    <w:jc w:val="center"/>
                    <w:rPr>
                      <w:b/>
                      <w:color w:val="000000"/>
                      <w:sz w:val="22"/>
                      <w:szCs w:val="22"/>
                      <w:lang w:val="pt-BR"/>
                    </w:rPr>
                  </w:pPr>
                  <w:proofErr w:type="spellStart"/>
                  <w:proofErr w:type="gramStart"/>
                  <w:r w:rsidRPr="000A74D8">
                    <w:rPr>
                      <w:b/>
                      <w:color w:val="000000"/>
                      <w:sz w:val="22"/>
                      <w:szCs w:val="22"/>
                      <w:lang w:val="pt-BR"/>
                    </w:rPr>
                    <w:t>lg</w:t>
                  </w:r>
                  <w:proofErr w:type="spellEnd"/>
                  <w:proofErr w:type="gramEnd"/>
                </w:p>
              </w:tc>
              <w:tc>
                <w:tcPr>
                  <w:tcW w:w="1168"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3C7BFF" w:rsidRDefault="003C7BFF" w:rsidP="00B179C8">
                  <w:pPr>
                    <w:spacing w:line="276" w:lineRule="auto"/>
                    <w:jc w:val="right"/>
                    <w:rPr>
                      <w:color w:val="000000"/>
                      <w:sz w:val="22"/>
                      <w:szCs w:val="22"/>
                      <w:lang w:val="pt-BR"/>
                    </w:rPr>
                  </w:pPr>
                  <w:r>
                    <w:rPr>
                      <w:color w:val="000000"/>
                      <w:sz w:val="22"/>
                      <w:szCs w:val="22"/>
                      <w:lang w:val="pt-BR"/>
                    </w:rPr>
                    <w:t>10</w:t>
                  </w:r>
                </w:p>
              </w:tc>
              <w:tc>
                <w:tcPr>
                  <w:tcW w:w="1168"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c>
                <w:tcPr>
                  <w:tcW w:w="1169"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r>
            <w:tr w:rsidR="003C7BFF" w:rsidTr="00B179C8">
              <w:tc>
                <w:tcPr>
                  <w:tcW w:w="1168" w:type="dxa"/>
                  <w:vMerge/>
                </w:tcPr>
                <w:p w:rsidR="003C7BFF" w:rsidRPr="000A74D8" w:rsidRDefault="003C7BFF" w:rsidP="00B179C8">
                  <w:pPr>
                    <w:spacing w:line="276" w:lineRule="auto"/>
                    <w:rPr>
                      <w:b/>
                      <w:color w:val="000000"/>
                      <w:sz w:val="22"/>
                      <w:szCs w:val="22"/>
                      <w:lang w:val="pt-BR"/>
                    </w:rPr>
                  </w:pPr>
                </w:p>
              </w:tc>
              <w:tc>
                <w:tcPr>
                  <w:tcW w:w="1168" w:type="dxa"/>
                  <w:vAlign w:val="center"/>
                </w:tcPr>
                <w:p w:rsidR="003C7BFF" w:rsidRPr="000A74D8" w:rsidRDefault="003C7BFF" w:rsidP="00B179C8">
                  <w:pPr>
                    <w:spacing w:line="276" w:lineRule="auto"/>
                    <w:jc w:val="center"/>
                    <w:rPr>
                      <w:b/>
                      <w:color w:val="000000"/>
                      <w:sz w:val="22"/>
                      <w:szCs w:val="22"/>
                      <w:lang w:val="pt-BR"/>
                    </w:rPr>
                  </w:pPr>
                  <w:proofErr w:type="gramStart"/>
                  <w:r w:rsidRPr="000A74D8">
                    <w:rPr>
                      <w:b/>
                      <w:color w:val="000000"/>
                      <w:sz w:val="22"/>
                      <w:szCs w:val="22"/>
                      <w:lang w:val="pt-BR"/>
                    </w:rPr>
                    <w:t>me</w:t>
                  </w:r>
                  <w:proofErr w:type="gramEnd"/>
                </w:p>
              </w:tc>
              <w:tc>
                <w:tcPr>
                  <w:tcW w:w="1168"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3C7BFF" w:rsidRDefault="003C7BFF" w:rsidP="00B179C8">
                  <w:pPr>
                    <w:spacing w:line="276" w:lineRule="auto"/>
                    <w:jc w:val="right"/>
                    <w:rPr>
                      <w:color w:val="000000"/>
                      <w:sz w:val="22"/>
                      <w:szCs w:val="22"/>
                      <w:lang w:val="pt-BR"/>
                    </w:rPr>
                  </w:pPr>
                  <w:r>
                    <w:rPr>
                      <w:color w:val="000000"/>
                      <w:sz w:val="22"/>
                      <w:szCs w:val="22"/>
                      <w:lang w:val="pt-BR"/>
                    </w:rPr>
                    <w:t>10</w:t>
                  </w:r>
                </w:p>
              </w:tc>
              <w:tc>
                <w:tcPr>
                  <w:tcW w:w="1169"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r>
            <w:tr w:rsidR="003C7BFF" w:rsidTr="00B179C8">
              <w:tc>
                <w:tcPr>
                  <w:tcW w:w="1168" w:type="dxa"/>
                  <w:vMerge/>
                </w:tcPr>
                <w:p w:rsidR="003C7BFF" w:rsidRPr="000A74D8" w:rsidRDefault="003C7BFF" w:rsidP="00B179C8">
                  <w:pPr>
                    <w:spacing w:line="276" w:lineRule="auto"/>
                    <w:rPr>
                      <w:b/>
                      <w:color w:val="000000"/>
                      <w:sz w:val="22"/>
                      <w:szCs w:val="22"/>
                      <w:lang w:val="pt-BR"/>
                    </w:rPr>
                  </w:pPr>
                </w:p>
              </w:tc>
              <w:tc>
                <w:tcPr>
                  <w:tcW w:w="1168" w:type="dxa"/>
                  <w:vAlign w:val="center"/>
                </w:tcPr>
                <w:p w:rsidR="003C7BFF" w:rsidRPr="000A74D8" w:rsidRDefault="003C7BFF" w:rsidP="00B179C8">
                  <w:pPr>
                    <w:spacing w:line="276" w:lineRule="auto"/>
                    <w:jc w:val="center"/>
                    <w:rPr>
                      <w:b/>
                      <w:color w:val="000000"/>
                      <w:sz w:val="22"/>
                      <w:szCs w:val="22"/>
                      <w:lang w:val="pt-BR"/>
                    </w:rPr>
                  </w:pPr>
                  <w:proofErr w:type="spellStart"/>
                  <w:proofErr w:type="gramStart"/>
                  <w:r w:rsidRPr="000A74D8">
                    <w:rPr>
                      <w:b/>
                      <w:color w:val="000000"/>
                      <w:sz w:val="22"/>
                      <w:szCs w:val="22"/>
                      <w:lang w:val="pt-BR"/>
                    </w:rPr>
                    <w:t>pe</w:t>
                  </w:r>
                  <w:proofErr w:type="spellEnd"/>
                  <w:proofErr w:type="gramEnd"/>
                </w:p>
              </w:tc>
              <w:tc>
                <w:tcPr>
                  <w:tcW w:w="1168"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3C7BFF" w:rsidRDefault="003C7BFF" w:rsidP="00B179C8">
                  <w:pPr>
                    <w:spacing w:line="276" w:lineRule="auto"/>
                    <w:jc w:val="right"/>
                    <w:rPr>
                      <w:color w:val="000000"/>
                      <w:sz w:val="22"/>
                      <w:szCs w:val="22"/>
                      <w:lang w:val="pt-BR"/>
                    </w:rPr>
                  </w:pPr>
                  <w:proofErr w:type="gramStart"/>
                  <w:r>
                    <w:rPr>
                      <w:color w:val="000000"/>
                      <w:sz w:val="22"/>
                      <w:szCs w:val="22"/>
                      <w:lang w:val="pt-BR"/>
                    </w:rPr>
                    <w:t>0</w:t>
                  </w:r>
                  <w:proofErr w:type="gramEnd"/>
                </w:p>
              </w:tc>
              <w:tc>
                <w:tcPr>
                  <w:tcW w:w="1169" w:type="dxa"/>
                </w:tcPr>
                <w:p w:rsidR="003C7BFF" w:rsidRDefault="003C7BFF" w:rsidP="00B179C8">
                  <w:pPr>
                    <w:spacing w:line="276" w:lineRule="auto"/>
                    <w:jc w:val="right"/>
                    <w:rPr>
                      <w:color w:val="000000"/>
                      <w:sz w:val="22"/>
                      <w:szCs w:val="22"/>
                      <w:lang w:val="pt-BR"/>
                    </w:rPr>
                  </w:pPr>
                  <w:r>
                    <w:rPr>
                      <w:color w:val="000000"/>
                      <w:sz w:val="22"/>
                      <w:szCs w:val="22"/>
                      <w:lang w:val="pt-BR"/>
                    </w:rPr>
                    <w:t>12</w:t>
                  </w:r>
                </w:p>
              </w:tc>
            </w:tr>
          </w:tbl>
          <w:p w:rsidR="00C93CCC" w:rsidRDefault="00C93CCC" w:rsidP="00C93CCC">
            <w:pPr>
              <w:pStyle w:val="Sinespaciado"/>
              <w:jc w:val="both"/>
              <w:rPr>
                <w:lang w:val="pt-BR"/>
              </w:rPr>
            </w:pPr>
          </w:p>
          <w:p w:rsidR="00C93CCC" w:rsidRDefault="00C93CCC" w:rsidP="00D41B93">
            <w:pPr>
              <w:spacing w:line="276" w:lineRule="auto"/>
              <w:rPr>
                <w:color w:val="000000"/>
                <w:sz w:val="22"/>
                <w:szCs w:val="22"/>
                <w:lang w:val="pt-BR"/>
              </w:rPr>
            </w:pPr>
          </w:p>
        </w:tc>
      </w:tr>
    </w:tbl>
    <w:p w:rsidR="00C93CCC" w:rsidRDefault="00C93CCC" w:rsidP="006426F1">
      <w:pPr>
        <w:pStyle w:val="Ttulo3"/>
      </w:pPr>
      <w:r>
        <w:t xml:space="preserve">3.2 </w:t>
      </w:r>
      <w:proofErr w:type="gramStart"/>
      <w:r>
        <w:t>Classificador Bayesiana Paramétrica</w:t>
      </w:r>
      <w:proofErr w:type="gramEnd"/>
    </w:p>
    <w:p w:rsidR="008C2315" w:rsidRDefault="008C2315" w:rsidP="008C2315">
      <w:pPr>
        <w:rPr>
          <w:lang w:val="pt-BR"/>
        </w:rPr>
      </w:pPr>
    </w:p>
    <w:p w:rsidR="008C2315" w:rsidRPr="008C2315" w:rsidRDefault="008C2315" w:rsidP="008C2315">
      <w:pPr>
        <w:ind w:firstLine="720"/>
        <w:rPr>
          <w:lang w:val="pt-BR"/>
        </w:rPr>
      </w:pPr>
      <w:r>
        <w:rPr>
          <w:lang w:val="pt-BR"/>
        </w:rPr>
        <w:t>O uso do classificador bayesiano geralmente é baseado no pressuposto de uma expressão analítica para as várias funções densidade, seguidas da estimativa dos parâmetros das expressões a partir de amostra de cada classe.</w:t>
      </w:r>
    </w:p>
    <w:p w:rsidR="008C2315" w:rsidRDefault="008C2315" w:rsidP="008C2315">
      <w:pPr>
        <w:ind w:firstLine="720"/>
        <w:rPr>
          <w:lang w:val="pt-BR"/>
        </w:rPr>
      </w:pPr>
      <w:r>
        <w:rPr>
          <w:lang w:val="pt-BR"/>
        </w:rPr>
        <w:t xml:space="preserve">Neste projeto o classificador bayesiano foi utilizado para se classificar os dados compostos pelos descritores de forma gerados na primeira parte que compõem o vetor de características. A matriz de confusão é </w:t>
      </w:r>
      <w:proofErr w:type="gramStart"/>
      <w:r>
        <w:rPr>
          <w:lang w:val="pt-BR"/>
        </w:rPr>
        <w:t>mostrado</w:t>
      </w:r>
      <w:proofErr w:type="gramEnd"/>
      <w:r>
        <w:rPr>
          <w:lang w:val="pt-BR"/>
        </w:rPr>
        <w:t xml:space="preserve"> na tabela 3.4. Os atributos foram </w:t>
      </w:r>
      <w:proofErr w:type="spellStart"/>
      <w:r>
        <w:rPr>
          <w:lang w:val="pt-BR"/>
        </w:rPr>
        <w:t>estandarizados</w:t>
      </w:r>
      <w:proofErr w:type="spellEnd"/>
      <w:r>
        <w:rPr>
          <w:lang w:val="pt-BR"/>
        </w:rPr>
        <w:t xml:space="preserve"> através da função </w:t>
      </w:r>
      <w:proofErr w:type="spellStart"/>
      <w:r>
        <w:rPr>
          <w:b/>
          <w:lang w:val="pt-BR"/>
        </w:rPr>
        <w:t>zscore</w:t>
      </w:r>
      <w:proofErr w:type="spellEnd"/>
      <w:r>
        <w:rPr>
          <w:lang w:val="pt-BR"/>
        </w:rPr>
        <w:t xml:space="preserve"> do </w:t>
      </w:r>
      <w:proofErr w:type="spellStart"/>
      <w:r>
        <w:rPr>
          <w:lang w:val="pt-BR"/>
        </w:rPr>
        <w:t>Matlab</w:t>
      </w:r>
      <w:proofErr w:type="spellEnd"/>
      <w:r>
        <w:rPr>
          <w:lang w:val="pt-BR"/>
        </w:rPr>
        <w:t>.</w:t>
      </w:r>
    </w:p>
    <w:p w:rsidR="00C93CCC" w:rsidRDefault="00C93CCC" w:rsidP="00C93CCC">
      <w:pPr>
        <w:rPr>
          <w:lang w:val="pt-BR"/>
        </w:rPr>
      </w:pPr>
    </w:p>
    <w:p w:rsidR="00933B8E" w:rsidRPr="00C93CCC" w:rsidRDefault="00933B8E" w:rsidP="00C93CCC">
      <w:pPr>
        <w:rPr>
          <w:lang w:val="pt-BR"/>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C93CCC" w:rsidRPr="00140111" w:rsidTr="005338EB">
        <w:tc>
          <w:tcPr>
            <w:tcW w:w="9576" w:type="dxa"/>
          </w:tcPr>
          <w:p w:rsidR="00C93CCC" w:rsidRDefault="00C93CCC" w:rsidP="00C93CCC">
            <w:pPr>
              <w:pStyle w:val="Sinespaciado"/>
              <w:rPr>
                <w:lang w:val="pt-BR"/>
              </w:rPr>
            </w:pPr>
            <w:r>
              <w:rPr>
                <w:lang w:val="pt-BR"/>
              </w:rPr>
              <w:t>Tabela 3.4. Matriz de confusão para o classificador bayesiana paramétrica.</w:t>
            </w:r>
          </w:p>
        </w:tc>
      </w:tr>
    </w:tbl>
    <w:p w:rsidR="00C93CCC" w:rsidRDefault="00C93CCC" w:rsidP="00C93CCC">
      <w:pPr>
        <w:rPr>
          <w:lang w:val="pt-BR"/>
        </w:rPr>
      </w:pPr>
    </w:p>
    <w:tbl>
      <w:tblPr>
        <w:tblStyle w:val="Tablaconcuadrcul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292"/>
        <w:gridCol w:w="1168"/>
        <w:gridCol w:w="1168"/>
        <w:gridCol w:w="1168"/>
        <w:gridCol w:w="1168"/>
        <w:gridCol w:w="1168"/>
        <w:gridCol w:w="1168"/>
        <w:gridCol w:w="1169"/>
      </w:tblGrid>
      <w:tr w:rsidR="00C93CCC" w:rsidTr="005338EB">
        <w:tc>
          <w:tcPr>
            <w:tcW w:w="1168" w:type="dxa"/>
          </w:tcPr>
          <w:p w:rsidR="00C93CCC" w:rsidRDefault="00C93CCC" w:rsidP="005338EB">
            <w:pPr>
              <w:spacing w:line="276" w:lineRule="auto"/>
              <w:rPr>
                <w:color w:val="000000"/>
                <w:sz w:val="22"/>
                <w:szCs w:val="22"/>
                <w:lang w:val="pt-BR"/>
              </w:rPr>
            </w:pPr>
          </w:p>
        </w:tc>
        <w:tc>
          <w:tcPr>
            <w:tcW w:w="1168" w:type="dxa"/>
            <w:tcBorders>
              <w:bottom w:val="nil"/>
            </w:tcBorders>
          </w:tcPr>
          <w:p w:rsidR="00C93CCC" w:rsidRDefault="00C93CCC" w:rsidP="005338EB">
            <w:pPr>
              <w:spacing w:line="276" w:lineRule="auto"/>
              <w:rPr>
                <w:color w:val="000000"/>
                <w:sz w:val="22"/>
                <w:szCs w:val="22"/>
                <w:lang w:val="pt-BR"/>
              </w:rPr>
            </w:pPr>
          </w:p>
        </w:tc>
        <w:tc>
          <w:tcPr>
            <w:tcW w:w="7009" w:type="dxa"/>
            <w:gridSpan w:val="6"/>
            <w:tcBorders>
              <w:top w:val="single" w:sz="12" w:space="0" w:color="auto"/>
              <w:bottom w:val="single" w:sz="4" w:space="0" w:color="auto"/>
            </w:tcBorders>
            <w:vAlign w:val="center"/>
          </w:tcPr>
          <w:p w:rsidR="00C93CCC" w:rsidRPr="000A74D8" w:rsidRDefault="00C93CCC" w:rsidP="005338EB">
            <w:pPr>
              <w:spacing w:line="276" w:lineRule="auto"/>
              <w:jc w:val="center"/>
              <w:rPr>
                <w:b/>
                <w:color w:val="000000"/>
                <w:sz w:val="22"/>
                <w:szCs w:val="22"/>
                <w:lang w:val="pt-BR"/>
              </w:rPr>
            </w:pPr>
            <w:r w:rsidRPr="000A74D8">
              <w:rPr>
                <w:b/>
                <w:color w:val="000000"/>
                <w:sz w:val="22"/>
                <w:szCs w:val="22"/>
                <w:lang w:val="pt-BR"/>
              </w:rPr>
              <w:t>Classe Predita</w:t>
            </w:r>
          </w:p>
        </w:tc>
      </w:tr>
      <w:tr w:rsidR="00C93CCC" w:rsidTr="005338EB">
        <w:tc>
          <w:tcPr>
            <w:tcW w:w="1168" w:type="dxa"/>
          </w:tcPr>
          <w:p w:rsidR="00C93CCC" w:rsidRDefault="00C93CCC" w:rsidP="005338EB">
            <w:pPr>
              <w:spacing w:line="276" w:lineRule="auto"/>
              <w:rPr>
                <w:color w:val="000000"/>
                <w:sz w:val="22"/>
                <w:szCs w:val="22"/>
                <w:lang w:val="pt-BR"/>
              </w:rPr>
            </w:pPr>
          </w:p>
        </w:tc>
        <w:tc>
          <w:tcPr>
            <w:tcW w:w="1168" w:type="dxa"/>
            <w:tcBorders>
              <w:top w:val="nil"/>
              <w:bottom w:val="single" w:sz="4" w:space="0" w:color="auto"/>
            </w:tcBorders>
          </w:tcPr>
          <w:p w:rsidR="00C93CCC" w:rsidRDefault="00C93CCC" w:rsidP="005338EB">
            <w:pPr>
              <w:spacing w:line="276" w:lineRule="auto"/>
              <w:rPr>
                <w:color w:val="000000"/>
                <w:sz w:val="22"/>
                <w:szCs w:val="22"/>
                <w:lang w:val="pt-BR"/>
              </w:rPr>
            </w:pPr>
          </w:p>
        </w:tc>
        <w:tc>
          <w:tcPr>
            <w:tcW w:w="1168" w:type="dxa"/>
            <w:tcBorders>
              <w:top w:val="single" w:sz="4" w:space="0" w:color="auto"/>
              <w:bottom w:val="single" w:sz="4" w:space="0" w:color="auto"/>
            </w:tcBorders>
          </w:tcPr>
          <w:p w:rsidR="00C93CCC" w:rsidRPr="000A74D8" w:rsidRDefault="00C93CCC" w:rsidP="005338EB">
            <w:pPr>
              <w:spacing w:line="276" w:lineRule="auto"/>
              <w:jc w:val="right"/>
              <w:rPr>
                <w:b/>
                <w:color w:val="000000"/>
                <w:sz w:val="22"/>
                <w:szCs w:val="22"/>
                <w:lang w:val="pt-BR"/>
              </w:rPr>
            </w:pPr>
            <w:proofErr w:type="spellStart"/>
            <w:proofErr w:type="gramStart"/>
            <w:r w:rsidRPr="000A74D8">
              <w:rPr>
                <w:b/>
                <w:color w:val="000000"/>
                <w:sz w:val="22"/>
                <w:szCs w:val="22"/>
                <w:lang w:val="pt-BR"/>
              </w:rPr>
              <w:t>ag</w:t>
            </w:r>
            <w:proofErr w:type="spellEnd"/>
            <w:proofErr w:type="gramEnd"/>
          </w:p>
        </w:tc>
        <w:tc>
          <w:tcPr>
            <w:tcW w:w="1168" w:type="dxa"/>
            <w:tcBorders>
              <w:top w:val="single" w:sz="4" w:space="0" w:color="auto"/>
              <w:bottom w:val="single" w:sz="4" w:space="0" w:color="auto"/>
            </w:tcBorders>
          </w:tcPr>
          <w:p w:rsidR="00C93CCC" w:rsidRPr="000A74D8" w:rsidRDefault="00C93CCC" w:rsidP="005338EB">
            <w:pPr>
              <w:spacing w:line="276" w:lineRule="auto"/>
              <w:jc w:val="right"/>
              <w:rPr>
                <w:b/>
                <w:color w:val="000000"/>
                <w:sz w:val="22"/>
                <w:szCs w:val="22"/>
                <w:lang w:val="pt-BR"/>
              </w:rPr>
            </w:pPr>
            <w:proofErr w:type="spellStart"/>
            <w:proofErr w:type="gramStart"/>
            <w:r w:rsidRPr="000A74D8">
              <w:rPr>
                <w:b/>
                <w:color w:val="000000"/>
                <w:sz w:val="22"/>
                <w:szCs w:val="22"/>
                <w:lang w:val="pt-BR"/>
              </w:rPr>
              <w:t>bg</w:t>
            </w:r>
            <w:proofErr w:type="spellEnd"/>
            <w:proofErr w:type="gramEnd"/>
          </w:p>
        </w:tc>
        <w:tc>
          <w:tcPr>
            <w:tcW w:w="1168" w:type="dxa"/>
            <w:tcBorders>
              <w:top w:val="single" w:sz="4" w:space="0" w:color="auto"/>
              <w:bottom w:val="single" w:sz="4" w:space="0" w:color="auto"/>
            </w:tcBorders>
          </w:tcPr>
          <w:p w:rsidR="00C93CCC" w:rsidRPr="000A74D8" w:rsidRDefault="00C93CCC" w:rsidP="005338EB">
            <w:pPr>
              <w:spacing w:line="276" w:lineRule="auto"/>
              <w:jc w:val="right"/>
              <w:rPr>
                <w:b/>
                <w:color w:val="000000"/>
                <w:sz w:val="22"/>
                <w:szCs w:val="22"/>
                <w:lang w:val="pt-BR"/>
              </w:rPr>
            </w:pPr>
            <w:proofErr w:type="gramStart"/>
            <w:r w:rsidRPr="000A74D8">
              <w:rPr>
                <w:b/>
                <w:color w:val="000000"/>
                <w:sz w:val="22"/>
                <w:szCs w:val="22"/>
                <w:lang w:val="pt-BR"/>
              </w:rPr>
              <w:t>cg</w:t>
            </w:r>
            <w:proofErr w:type="gramEnd"/>
          </w:p>
        </w:tc>
        <w:tc>
          <w:tcPr>
            <w:tcW w:w="1168" w:type="dxa"/>
            <w:tcBorders>
              <w:top w:val="single" w:sz="4" w:space="0" w:color="auto"/>
              <w:bottom w:val="single" w:sz="4" w:space="0" w:color="auto"/>
            </w:tcBorders>
          </w:tcPr>
          <w:p w:rsidR="00C93CCC" w:rsidRPr="000A74D8" w:rsidRDefault="00C93CCC" w:rsidP="005338EB">
            <w:pPr>
              <w:spacing w:line="276" w:lineRule="auto"/>
              <w:jc w:val="right"/>
              <w:rPr>
                <w:b/>
                <w:color w:val="000000"/>
                <w:sz w:val="22"/>
                <w:szCs w:val="22"/>
                <w:lang w:val="pt-BR"/>
              </w:rPr>
            </w:pPr>
            <w:proofErr w:type="spellStart"/>
            <w:proofErr w:type="gramStart"/>
            <w:r w:rsidRPr="000A74D8">
              <w:rPr>
                <w:b/>
                <w:color w:val="000000"/>
                <w:sz w:val="22"/>
                <w:szCs w:val="22"/>
                <w:lang w:val="pt-BR"/>
              </w:rPr>
              <w:t>lg</w:t>
            </w:r>
            <w:proofErr w:type="spellEnd"/>
            <w:proofErr w:type="gramEnd"/>
          </w:p>
        </w:tc>
        <w:tc>
          <w:tcPr>
            <w:tcW w:w="1168" w:type="dxa"/>
            <w:tcBorders>
              <w:top w:val="single" w:sz="4" w:space="0" w:color="auto"/>
              <w:bottom w:val="single" w:sz="4" w:space="0" w:color="auto"/>
            </w:tcBorders>
          </w:tcPr>
          <w:p w:rsidR="00C93CCC" w:rsidRPr="000A74D8" w:rsidRDefault="00C93CCC" w:rsidP="005338EB">
            <w:pPr>
              <w:spacing w:line="276" w:lineRule="auto"/>
              <w:jc w:val="right"/>
              <w:rPr>
                <w:b/>
                <w:color w:val="000000"/>
                <w:sz w:val="22"/>
                <w:szCs w:val="22"/>
                <w:lang w:val="pt-BR"/>
              </w:rPr>
            </w:pPr>
            <w:proofErr w:type="gramStart"/>
            <w:r w:rsidRPr="000A74D8">
              <w:rPr>
                <w:b/>
                <w:color w:val="000000"/>
                <w:sz w:val="22"/>
                <w:szCs w:val="22"/>
                <w:lang w:val="pt-BR"/>
              </w:rPr>
              <w:t>me</w:t>
            </w:r>
            <w:proofErr w:type="gramEnd"/>
          </w:p>
        </w:tc>
        <w:tc>
          <w:tcPr>
            <w:tcW w:w="1169" w:type="dxa"/>
            <w:tcBorders>
              <w:top w:val="single" w:sz="4" w:space="0" w:color="auto"/>
              <w:bottom w:val="single" w:sz="4" w:space="0" w:color="auto"/>
            </w:tcBorders>
          </w:tcPr>
          <w:p w:rsidR="00C93CCC" w:rsidRPr="000A74D8" w:rsidRDefault="00C93CCC" w:rsidP="005338EB">
            <w:pPr>
              <w:spacing w:line="276" w:lineRule="auto"/>
              <w:jc w:val="right"/>
              <w:rPr>
                <w:b/>
                <w:color w:val="000000"/>
                <w:sz w:val="22"/>
                <w:szCs w:val="22"/>
                <w:lang w:val="pt-BR"/>
              </w:rPr>
            </w:pPr>
            <w:proofErr w:type="spellStart"/>
            <w:proofErr w:type="gramStart"/>
            <w:r w:rsidRPr="000A74D8">
              <w:rPr>
                <w:b/>
                <w:color w:val="000000"/>
                <w:sz w:val="22"/>
                <w:szCs w:val="22"/>
                <w:lang w:val="pt-BR"/>
              </w:rPr>
              <w:t>pe</w:t>
            </w:r>
            <w:proofErr w:type="spellEnd"/>
            <w:proofErr w:type="gramEnd"/>
          </w:p>
        </w:tc>
      </w:tr>
      <w:tr w:rsidR="00C93CCC" w:rsidTr="005338EB">
        <w:tc>
          <w:tcPr>
            <w:tcW w:w="1168" w:type="dxa"/>
            <w:vMerge w:val="restart"/>
            <w:vAlign w:val="center"/>
          </w:tcPr>
          <w:p w:rsidR="00C93CCC" w:rsidRPr="000A74D8" w:rsidRDefault="00C93CCC" w:rsidP="005338EB">
            <w:pPr>
              <w:spacing w:line="276" w:lineRule="auto"/>
              <w:jc w:val="center"/>
              <w:rPr>
                <w:b/>
                <w:color w:val="000000"/>
                <w:sz w:val="22"/>
                <w:szCs w:val="22"/>
                <w:lang w:val="pt-BR"/>
              </w:rPr>
            </w:pPr>
            <w:r w:rsidRPr="000A74D8">
              <w:rPr>
                <w:b/>
                <w:color w:val="000000"/>
                <w:sz w:val="22"/>
                <w:szCs w:val="22"/>
                <w:lang w:val="pt-BR"/>
              </w:rPr>
              <w:t>Classe</w:t>
            </w:r>
          </w:p>
          <w:p w:rsidR="00C93CCC" w:rsidRPr="000A74D8" w:rsidRDefault="00C93CCC" w:rsidP="005338EB">
            <w:pPr>
              <w:spacing w:line="276" w:lineRule="auto"/>
              <w:jc w:val="center"/>
              <w:rPr>
                <w:b/>
                <w:color w:val="000000"/>
                <w:sz w:val="22"/>
                <w:szCs w:val="22"/>
                <w:lang w:val="pt-BR"/>
              </w:rPr>
            </w:pPr>
            <w:r w:rsidRPr="000A74D8">
              <w:rPr>
                <w:b/>
                <w:color w:val="000000"/>
                <w:sz w:val="22"/>
                <w:szCs w:val="22"/>
                <w:lang w:val="pt-BR"/>
              </w:rPr>
              <w:t>Verdadeira</w:t>
            </w:r>
          </w:p>
        </w:tc>
        <w:tc>
          <w:tcPr>
            <w:tcW w:w="1168" w:type="dxa"/>
            <w:tcBorders>
              <w:top w:val="single" w:sz="4" w:space="0" w:color="auto"/>
            </w:tcBorders>
            <w:vAlign w:val="center"/>
          </w:tcPr>
          <w:p w:rsidR="00C93CCC" w:rsidRPr="000A74D8" w:rsidRDefault="00C93CCC" w:rsidP="005338EB">
            <w:pPr>
              <w:spacing w:line="276" w:lineRule="auto"/>
              <w:jc w:val="center"/>
              <w:rPr>
                <w:b/>
                <w:color w:val="000000"/>
                <w:sz w:val="22"/>
                <w:szCs w:val="22"/>
                <w:lang w:val="pt-BR"/>
              </w:rPr>
            </w:pPr>
            <w:proofErr w:type="spellStart"/>
            <w:proofErr w:type="gramStart"/>
            <w:r w:rsidRPr="000A74D8">
              <w:rPr>
                <w:b/>
                <w:color w:val="000000"/>
                <w:sz w:val="22"/>
                <w:szCs w:val="22"/>
                <w:lang w:val="pt-BR"/>
              </w:rPr>
              <w:t>ag</w:t>
            </w:r>
            <w:proofErr w:type="spellEnd"/>
            <w:proofErr w:type="gramEnd"/>
          </w:p>
        </w:tc>
        <w:tc>
          <w:tcPr>
            <w:tcW w:w="1168" w:type="dxa"/>
            <w:tcBorders>
              <w:top w:val="single" w:sz="4" w:space="0" w:color="auto"/>
            </w:tcBorders>
          </w:tcPr>
          <w:p w:rsidR="00C93CCC" w:rsidRDefault="00595F6B" w:rsidP="00595F6B">
            <w:pPr>
              <w:spacing w:line="276" w:lineRule="auto"/>
              <w:jc w:val="right"/>
              <w:rPr>
                <w:color w:val="000000"/>
                <w:sz w:val="22"/>
                <w:szCs w:val="22"/>
                <w:lang w:val="pt-BR"/>
              </w:rPr>
            </w:pPr>
            <w:proofErr w:type="gramStart"/>
            <w:r>
              <w:rPr>
                <w:color w:val="000000"/>
                <w:sz w:val="22"/>
                <w:szCs w:val="22"/>
                <w:lang w:val="pt-BR"/>
              </w:rPr>
              <w:t>7</w:t>
            </w:r>
            <w:proofErr w:type="gramEnd"/>
          </w:p>
        </w:tc>
        <w:tc>
          <w:tcPr>
            <w:tcW w:w="1168" w:type="dxa"/>
            <w:tcBorders>
              <w:top w:val="single" w:sz="4" w:space="0" w:color="auto"/>
            </w:tcBorders>
          </w:tcPr>
          <w:p w:rsidR="00C93CCC" w:rsidRDefault="00C93CCC" w:rsidP="005338EB">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Borders>
              <w:top w:val="single" w:sz="4" w:space="0" w:color="auto"/>
            </w:tcBorders>
          </w:tcPr>
          <w:p w:rsidR="00C93CCC" w:rsidRDefault="004A4548" w:rsidP="004A4548">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Borders>
              <w:top w:val="single" w:sz="4" w:space="0" w:color="auto"/>
            </w:tcBorders>
          </w:tcPr>
          <w:p w:rsidR="00C93CCC" w:rsidRDefault="00140111" w:rsidP="004A4548">
            <w:pPr>
              <w:spacing w:line="276" w:lineRule="auto"/>
              <w:jc w:val="right"/>
              <w:rPr>
                <w:color w:val="000000"/>
                <w:sz w:val="22"/>
                <w:szCs w:val="22"/>
                <w:lang w:val="pt-BR"/>
              </w:rPr>
            </w:pPr>
            <w:proofErr w:type="gramStart"/>
            <w:r>
              <w:rPr>
                <w:color w:val="000000"/>
                <w:sz w:val="22"/>
                <w:szCs w:val="22"/>
                <w:lang w:val="pt-BR"/>
              </w:rPr>
              <w:t>2</w:t>
            </w:r>
            <w:proofErr w:type="gramEnd"/>
          </w:p>
        </w:tc>
        <w:tc>
          <w:tcPr>
            <w:tcW w:w="1168" w:type="dxa"/>
            <w:tcBorders>
              <w:top w:val="single" w:sz="4" w:space="0" w:color="auto"/>
            </w:tcBorders>
          </w:tcPr>
          <w:p w:rsidR="00C93CCC" w:rsidRDefault="00140111" w:rsidP="00140111">
            <w:pPr>
              <w:spacing w:line="276" w:lineRule="auto"/>
              <w:jc w:val="right"/>
              <w:rPr>
                <w:color w:val="000000"/>
                <w:sz w:val="22"/>
                <w:szCs w:val="22"/>
                <w:lang w:val="pt-BR"/>
              </w:rPr>
            </w:pPr>
            <w:proofErr w:type="gramStart"/>
            <w:r>
              <w:rPr>
                <w:color w:val="000000"/>
                <w:sz w:val="22"/>
                <w:szCs w:val="22"/>
                <w:lang w:val="pt-BR"/>
              </w:rPr>
              <w:t>1</w:t>
            </w:r>
            <w:proofErr w:type="gramEnd"/>
          </w:p>
        </w:tc>
        <w:tc>
          <w:tcPr>
            <w:tcW w:w="1169" w:type="dxa"/>
            <w:tcBorders>
              <w:top w:val="single" w:sz="4" w:space="0" w:color="auto"/>
            </w:tcBorders>
          </w:tcPr>
          <w:p w:rsidR="00C93CCC" w:rsidRDefault="00140111" w:rsidP="00140111">
            <w:pPr>
              <w:spacing w:line="276" w:lineRule="auto"/>
              <w:jc w:val="right"/>
              <w:rPr>
                <w:color w:val="000000"/>
                <w:sz w:val="22"/>
                <w:szCs w:val="22"/>
                <w:lang w:val="pt-BR"/>
              </w:rPr>
            </w:pPr>
            <w:proofErr w:type="gramStart"/>
            <w:r>
              <w:rPr>
                <w:color w:val="000000"/>
                <w:sz w:val="22"/>
                <w:szCs w:val="22"/>
                <w:lang w:val="pt-BR"/>
              </w:rPr>
              <w:t>0</w:t>
            </w:r>
            <w:proofErr w:type="gramEnd"/>
          </w:p>
        </w:tc>
      </w:tr>
      <w:tr w:rsidR="00C93CCC" w:rsidTr="005338EB">
        <w:tc>
          <w:tcPr>
            <w:tcW w:w="1168" w:type="dxa"/>
            <w:vMerge/>
          </w:tcPr>
          <w:p w:rsidR="00C93CCC" w:rsidRPr="000A74D8" w:rsidRDefault="00C93CCC" w:rsidP="005338EB">
            <w:pPr>
              <w:spacing w:line="276" w:lineRule="auto"/>
              <w:rPr>
                <w:b/>
                <w:color w:val="000000"/>
                <w:sz w:val="22"/>
                <w:szCs w:val="22"/>
                <w:lang w:val="pt-BR"/>
              </w:rPr>
            </w:pPr>
          </w:p>
        </w:tc>
        <w:tc>
          <w:tcPr>
            <w:tcW w:w="1168" w:type="dxa"/>
            <w:vAlign w:val="center"/>
          </w:tcPr>
          <w:p w:rsidR="00C93CCC" w:rsidRPr="000A74D8" w:rsidRDefault="00C93CCC" w:rsidP="005338EB">
            <w:pPr>
              <w:spacing w:line="276" w:lineRule="auto"/>
              <w:jc w:val="center"/>
              <w:rPr>
                <w:b/>
                <w:color w:val="000000"/>
                <w:sz w:val="22"/>
                <w:szCs w:val="22"/>
                <w:lang w:val="pt-BR"/>
              </w:rPr>
            </w:pPr>
            <w:proofErr w:type="spellStart"/>
            <w:proofErr w:type="gramStart"/>
            <w:r w:rsidRPr="000A74D8">
              <w:rPr>
                <w:b/>
                <w:color w:val="000000"/>
                <w:sz w:val="22"/>
                <w:szCs w:val="22"/>
                <w:lang w:val="pt-BR"/>
              </w:rPr>
              <w:t>bg</w:t>
            </w:r>
            <w:proofErr w:type="spellEnd"/>
            <w:proofErr w:type="gramEnd"/>
          </w:p>
        </w:tc>
        <w:tc>
          <w:tcPr>
            <w:tcW w:w="1168" w:type="dxa"/>
          </w:tcPr>
          <w:p w:rsidR="00C93CCC" w:rsidRDefault="004A4548" w:rsidP="004A4548">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C93CCC" w:rsidRDefault="00595F6B" w:rsidP="00595F6B">
            <w:pPr>
              <w:spacing w:line="276" w:lineRule="auto"/>
              <w:jc w:val="right"/>
              <w:rPr>
                <w:color w:val="000000"/>
                <w:sz w:val="22"/>
                <w:szCs w:val="22"/>
                <w:lang w:val="pt-BR"/>
              </w:rPr>
            </w:pPr>
            <w:proofErr w:type="gramStart"/>
            <w:r>
              <w:rPr>
                <w:color w:val="000000"/>
                <w:sz w:val="22"/>
                <w:szCs w:val="22"/>
                <w:lang w:val="pt-BR"/>
              </w:rPr>
              <w:t>8</w:t>
            </w:r>
            <w:proofErr w:type="gramEnd"/>
          </w:p>
        </w:tc>
        <w:tc>
          <w:tcPr>
            <w:tcW w:w="1168" w:type="dxa"/>
          </w:tcPr>
          <w:p w:rsidR="00C93CCC" w:rsidRDefault="00595F6B" w:rsidP="00595F6B">
            <w:pPr>
              <w:spacing w:line="276" w:lineRule="auto"/>
              <w:jc w:val="right"/>
              <w:rPr>
                <w:color w:val="000000"/>
                <w:sz w:val="22"/>
                <w:szCs w:val="22"/>
                <w:lang w:val="pt-BR"/>
              </w:rPr>
            </w:pPr>
            <w:proofErr w:type="gramStart"/>
            <w:r>
              <w:rPr>
                <w:color w:val="000000"/>
                <w:sz w:val="22"/>
                <w:szCs w:val="22"/>
                <w:lang w:val="pt-BR"/>
              </w:rPr>
              <w:t>2</w:t>
            </w:r>
            <w:proofErr w:type="gramEnd"/>
          </w:p>
        </w:tc>
        <w:tc>
          <w:tcPr>
            <w:tcW w:w="1168" w:type="dxa"/>
          </w:tcPr>
          <w:p w:rsidR="00C93CCC" w:rsidRDefault="00C93CCC" w:rsidP="005338EB">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C93CCC" w:rsidRDefault="00320448" w:rsidP="006D3349">
            <w:pPr>
              <w:spacing w:line="276" w:lineRule="auto"/>
              <w:jc w:val="right"/>
              <w:rPr>
                <w:color w:val="000000"/>
                <w:sz w:val="22"/>
                <w:szCs w:val="22"/>
                <w:lang w:val="pt-BR"/>
              </w:rPr>
            </w:pPr>
            <w:proofErr w:type="gramStart"/>
            <w:r>
              <w:rPr>
                <w:color w:val="000000"/>
                <w:sz w:val="22"/>
                <w:szCs w:val="22"/>
                <w:lang w:val="pt-BR"/>
              </w:rPr>
              <w:t>0</w:t>
            </w:r>
            <w:proofErr w:type="gramEnd"/>
          </w:p>
        </w:tc>
        <w:tc>
          <w:tcPr>
            <w:tcW w:w="1169" w:type="dxa"/>
          </w:tcPr>
          <w:p w:rsidR="00C93CCC" w:rsidRDefault="00320448" w:rsidP="006D3349">
            <w:pPr>
              <w:spacing w:line="276" w:lineRule="auto"/>
              <w:jc w:val="right"/>
              <w:rPr>
                <w:color w:val="000000"/>
                <w:sz w:val="22"/>
                <w:szCs w:val="22"/>
                <w:lang w:val="pt-BR"/>
              </w:rPr>
            </w:pPr>
            <w:proofErr w:type="gramStart"/>
            <w:r>
              <w:rPr>
                <w:color w:val="000000"/>
                <w:sz w:val="22"/>
                <w:szCs w:val="22"/>
                <w:lang w:val="pt-BR"/>
              </w:rPr>
              <w:t>0</w:t>
            </w:r>
            <w:proofErr w:type="gramEnd"/>
          </w:p>
        </w:tc>
      </w:tr>
      <w:tr w:rsidR="00C93CCC" w:rsidTr="005338EB">
        <w:tc>
          <w:tcPr>
            <w:tcW w:w="1168" w:type="dxa"/>
            <w:vMerge/>
          </w:tcPr>
          <w:p w:rsidR="00C93CCC" w:rsidRPr="000A74D8" w:rsidRDefault="00C93CCC" w:rsidP="005338EB">
            <w:pPr>
              <w:spacing w:line="276" w:lineRule="auto"/>
              <w:rPr>
                <w:b/>
                <w:color w:val="000000"/>
                <w:sz w:val="22"/>
                <w:szCs w:val="22"/>
                <w:lang w:val="pt-BR"/>
              </w:rPr>
            </w:pPr>
          </w:p>
        </w:tc>
        <w:tc>
          <w:tcPr>
            <w:tcW w:w="1168" w:type="dxa"/>
            <w:vAlign w:val="center"/>
          </w:tcPr>
          <w:p w:rsidR="00C93CCC" w:rsidRPr="000A74D8" w:rsidRDefault="007B43F2" w:rsidP="007B43F2">
            <w:pPr>
              <w:spacing w:line="276" w:lineRule="auto"/>
              <w:jc w:val="center"/>
              <w:rPr>
                <w:b/>
                <w:color w:val="000000"/>
                <w:sz w:val="22"/>
                <w:szCs w:val="22"/>
                <w:lang w:val="pt-BR"/>
              </w:rPr>
            </w:pPr>
            <w:proofErr w:type="gramStart"/>
            <w:r>
              <w:rPr>
                <w:b/>
                <w:color w:val="000000"/>
                <w:sz w:val="22"/>
                <w:szCs w:val="22"/>
                <w:lang w:val="pt-BR"/>
              </w:rPr>
              <w:t>c</w:t>
            </w:r>
            <w:r w:rsidR="00C93CCC" w:rsidRPr="000A74D8">
              <w:rPr>
                <w:b/>
                <w:color w:val="000000"/>
                <w:sz w:val="22"/>
                <w:szCs w:val="22"/>
                <w:lang w:val="pt-BR"/>
              </w:rPr>
              <w:t>g</w:t>
            </w:r>
            <w:proofErr w:type="gramEnd"/>
          </w:p>
        </w:tc>
        <w:tc>
          <w:tcPr>
            <w:tcW w:w="1168" w:type="dxa"/>
          </w:tcPr>
          <w:p w:rsidR="00C93CCC" w:rsidRDefault="00C93CCC" w:rsidP="005338EB">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C93CCC" w:rsidRDefault="00595F6B" w:rsidP="00595F6B">
            <w:pPr>
              <w:spacing w:line="276" w:lineRule="auto"/>
              <w:jc w:val="right"/>
              <w:rPr>
                <w:color w:val="000000"/>
                <w:sz w:val="22"/>
                <w:szCs w:val="22"/>
                <w:lang w:val="pt-BR"/>
              </w:rPr>
            </w:pPr>
            <w:proofErr w:type="gramStart"/>
            <w:r>
              <w:rPr>
                <w:color w:val="000000"/>
                <w:sz w:val="22"/>
                <w:szCs w:val="22"/>
                <w:lang w:val="pt-BR"/>
              </w:rPr>
              <w:t>2</w:t>
            </w:r>
            <w:proofErr w:type="gramEnd"/>
          </w:p>
        </w:tc>
        <w:tc>
          <w:tcPr>
            <w:tcW w:w="1168" w:type="dxa"/>
          </w:tcPr>
          <w:p w:rsidR="00C93CCC" w:rsidRDefault="00595F6B" w:rsidP="00595F6B">
            <w:pPr>
              <w:spacing w:line="276" w:lineRule="auto"/>
              <w:jc w:val="right"/>
              <w:rPr>
                <w:color w:val="000000"/>
                <w:sz w:val="22"/>
                <w:szCs w:val="22"/>
                <w:lang w:val="pt-BR"/>
              </w:rPr>
            </w:pPr>
            <w:proofErr w:type="gramStart"/>
            <w:r>
              <w:rPr>
                <w:color w:val="000000"/>
                <w:sz w:val="22"/>
                <w:szCs w:val="22"/>
                <w:lang w:val="pt-BR"/>
              </w:rPr>
              <w:t>8</w:t>
            </w:r>
            <w:proofErr w:type="gramEnd"/>
          </w:p>
        </w:tc>
        <w:tc>
          <w:tcPr>
            <w:tcW w:w="1168" w:type="dxa"/>
          </w:tcPr>
          <w:p w:rsidR="00C93CCC" w:rsidRDefault="004A4548" w:rsidP="004A4548">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C93CCC" w:rsidRDefault="00C93CCC" w:rsidP="005338EB">
            <w:pPr>
              <w:spacing w:line="276" w:lineRule="auto"/>
              <w:jc w:val="right"/>
              <w:rPr>
                <w:color w:val="000000"/>
                <w:sz w:val="22"/>
                <w:szCs w:val="22"/>
                <w:lang w:val="pt-BR"/>
              </w:rPr>
            </w:pPr>
            <w:proofErr w:type="gramStart"/>
            <w:r>
              <w:rPr>
                <w:color w:val="000000"/>
                <w:sz w:val="22"/>
                <w:szCs w:val="22"/>
                <w:lang w:val="pt-BR"/>
              </w:rPr>
              <w:t>0</w:t>
            </w:r>
            <w:proofErr w:type="gramEnd"/>
          </w:p>
        </w:tc>
        <w:tc>
          <w:tcPr>
            <w:tcW w:w="1169" w:type="dxa"/>
          </w:tcPr>
          <w:p w:rsidR="00C93CCC" w:rsidRDefault="006D3349" w:rsidP="006D3349">
            <w:pPr>
              <w:spacing w:line="276" w:lineRule="auto"/>
              <w:jc w:val="right"/>
              <w:rPr>
                <w:color w:val="000000"/>
                <w:sz w:val="22"/>
                <w:szCs w:val="22"/>
                <w:lang w:val="pt-BR"/>
              </w:rPr>
            </w:pPr>
            <w:proofErr w:type="gramStart"/>
            <w:r>
              <w:rPr>
                <w:color w:val="000000"/>
                <w:sz w:val="22"/>
                <w:szCs w:val="22"/>
                <w:lang w:val="pt-BR"/>
              </w:rPr>
              <w:t>0</w:t>
            </w:r>
            <w:proofErr w:type="gramEnd"/>
          </w:p>
        </w:tc>
      </w:tr>
      <w:tr w:rsidR="00C93CCC" w:rsidTr="005338EB">
        <w:tc>
          <w:tcPr>
            <w:tcW w:w="1168" w:type="dxa"/>
            <w:vMerge/>
          </w:tcPr>
          <w:p w:rsidR="00C93CCC" w:rsidRPr="000A74D8" w:rsidRDefault="00C93CCC" w:rsidP="005338EB">
            <w:pPr>
              <w:spacing w:line="276" w:lineRule="auto"/>
              <w:rPr>
                <w:b/>
                <w:color w:val="000000"/>
                <w:sz w:val="22"/>
                <w:szCs w:val="22"/>
                <w:lang w:val="pt-BR"/>
              </w:rPr>
            </w:pPr>
          </w:p>
        </w:tc>
        <w:tc>
          <w:tcPr>
            <w:tcW w:w="1168" w:type="dxa"/>
            <w:vAlign w:val="center"/>
          </w:tcPr>
          <w:p w:rsidR="00C93CCC" w:rsidRPr="000A74D8" w:rsidRDefault="007B43F2" w:rsidP="007B43F2">
            <w:pPr>
              <w:spacing w:line="276" w:lineRule="auto"/>
              <w:jc w:val="center"/>
              <w:rPr>
                <w:b/>
                <w:color w:val="000000"/>
                <w:sz w:val="22"/>
                <w:szCs w:val="22"/>
                <w:lang w:val="pt-BR"/>
              </w:rPr>
            </w:pPr>
            <w:proofErr w:type="spellStart"/>
            <w:proofErr w:type="gramStart"/>
            <w:r>
              <w:rPr>
                <w:b/>
                <w:color w:val="000000"/>
                <w:sz w:val="22"/>
                <w:szCs w:val="22"/>
                <w:lang w:val="pt-BR"/>
              </w:rPr>
              <w:t>lg</w:t>
            </w:r>
            <w:proofErr w:type="spellEnd"/>
            <w:proofErr w:type="gramEnd"/>
          </w:p>
        </w:tc>
        <w:tc>
          <w:tcPr>
            <w:tcW w:w="1168" w:type="dxa"/>
          </w:tcPr>
          <w:p w:rsidR="00C93CCC" w:rsidRDefault="004A4548" w:rsidP="004A4548">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C93CCC" w:rsidRDefault="00140111" w:rsidP="00140111">
            <w:pPr>
              <w:spacing w:line="276" w:lineRule="auto"/>
              <w:jc w:val="right"/>
              <w:rPr>
                <w:color w:val="000000"/>
                <w:sz w:val="22"/>
                <w:szCs w:val="22"/>
                <w:lang w:val="pt-BR"/>
              </w:rPr>
            </w:pPr>
            <w:proofErr w:type="gramStart"/>
            <w:r>
              <w:rPr>
                <w:color w:val="000000"/>
                <w:sz w:val="22"/>
                <w:szCs w:val="22"/>
                <w:lang w:val="pt-BR"/>
              </w:rPr>
              <w:t>1</w:t>
            </w:r>
            <w:proofErr w:type="gramEnd"/>
          </w:p>
        </w:tc>
        <w:tc>
          <w:tcPr>
            <w:tcW w:w="1168" w:type="dxa"/>
          </w:tcPr>
          <w:p w:rsidR="00C93CCC" w:rsidRDefault="004A4548" w:rsidP="004A4548">
            <w:pPr>
              <w:spacing w:line="276" w:lineRule="auto"/>
              <w:jc w:val="right"/>
              <w:rPr>
                <w:color w:val="000000"/>
                <w:sz w:val="22"/>
                <w:szCs w:val="22"/>
                <w:lang w:val="pt-BR"/>
              </w:rPr>
            </w:pPr>
            <w:proofErr w:type="gramStart"/>
            <w:r>
              <w:rPr>
                <w:color w:val="000000"/>
                <w:sz w:val="22"/>
                <w:szCs w:val="22"/>
                <w:lang w:val="pt-BR"/>
              </w:rPr>
              <w:t>1</w:t>
            </w:r>
            <w:proofErr w:type="gramEnd"/>
          </w:p>
        </w:tc>
        <w:tc>
          <w:tcPr>
            <w:tcW w:w="1168" w:type="dxa"/>
          </w:tcPr>
          <w:p w:rsidR="00C93CCC" w:rsidRDefault="00140111" w:rsidP="00140111">
            <w:pPr>
              <w:spacing w:line="276" w:lineRule="auto"/>
              <w:jc w:val="right"/>
              <w:rPr>
                <w:color w:val="000000"/>
                <w:sz w:val="22"/>
                <w:szCs w:val="22"/>
                <w:lang w:val="pt-BR"/>
              </w:rPr>
            </w:pPr>
            <w:proofErr w:type="gramStart"/>
            <w:r>
              <w:rPr>
                <w:color w:val="000000"/>
                <w:sz w:val="22"/>
                <w:szCs w:val="22"/>
                <w:lang w:val="pt-BR"/>
              </w:rPr>
              <w:t>8</w:t>
            </w:r>
            <w:proofErr w:type="gramEnd"/>
          </w:p>
        </w:tc>
        <w:tc>
          <w:tcPr>
            <w:tcW w:w="1168" w:type="dxa"/>
          </w:tcPr>
          <w:p w:rsidR="00C93CCC" w:rsidRDefault="004A4548" w:rsidP="004A4548">
            <w:pPr>
              <w:spacing w:line="276" w:lineRule="auto"/>
              <w:jc w:val="right"/>
              <w:rPr>
                <w:color w:val="000000"/>
                <w:sz w:val="22"/>
                <w:szCs w:val="22"/>
                <w:lang w:val="pt-BR"/>
              </w:rPr>
            </w:pPr>
            <w:proofErr w:type="gramStart"/>
            <w:r>
              <w:rPr>
                <w:color w:val="000000"/>
                <w:sz w:val="22"/>
                <w:szCs w:val="22"/>
                <w:lang w:val="pt-BR"/>
              </w:rPr>
              <w:t>0</w:t>
            </w:r>
            <w:proofErr w:type="gramEnd"/>
          </w:p>
        </w:tc>
        <w:tc>
          <w:tcPr>
            <w:tcW w:w="1169" w:type="dxa"/>
          </w:tcPr>
          <w:p w:rsidR="00C93CCC" w:rsidRDefault="004A4548" w:rsidP="004A4548">
            <w:pPr>
              <w:spacing w:line="276" w:lineRule="auto"/>
              <w:jc w:val="right"/>
              <w:rPr>
                <w:color w:val="000000"/>
                <w:sz w:val="22"/>
                <w:szCs w:val="22"/>
                <w:lang w:val="pt-BR"/>
              </w:rPr>
            </w:pPr>
            <w:proofErr w:type="gramStart"/>
            <w:r>
              <w:rPr>
                <w:color w:val="000000"/>
                <w:sz w:val="22"/>
                <w:szCs w:val="22"/>
                <w:lang w:val="pt-BR"/>
              </w:rPr>
              <w:t>0</w:t>
            </w:r>
            <w:proofErr w:type="gramEnd"/>
          </w:p>
        </w:tc>
      </w:tr>
      <w:tr w:rsidR="00C93CCC" w:rsidTr="005338EB">
        <w:tc>
          <w:tcPr>
            <w:tcW w:w="1168" w:type="dxa"/>
            <w:vMerge/>
          </w:tcPr>
          <w:p w:rsidR="00C93CCC" w:rsidRPr="000A74D8" w:rsidRDefault="00C93CCC" w:rsidP="005338EB">
            <w:pPr>
              <w:spacing w:line="276" w:lineRule="auto"/>
              <w:rPr>
                <w:b/>
                <w:color w:val="000000"/>
                <w:sz w:val="22"/>
                <w:szCs w:val="22"/>
                <w:lang w:val="pt-BR"/>
              </w:rPr>
            </w:pPr>
          </w:p>
        </w:tc>
        <w:tc>
          <w:tcPr>
            <w:tcW w:w="1168" w:type="dxa"/>
            <w:vAlign w:val="center"/>
          </w:tcPr>
          <w:p w:rsidR="00C93CCC" w:rsidRPr="000A74D8" w:rsidRDefault="007B43F2" w:rsidP="007B43F2">
            <w:pPr>
              <w:spacing w:line="276" w:lineRule="auto"/>
              <w:jc w:val="center"/>
              <w:rPr>
                <w:b/>
                <w:color w:val="000000"/>
                <w:sz w:val="22"/>
                <w:szCs w:val="22"/>
                <w:lang w:val="pt-BR"/>
              </w:rPr>
            </w:pPr>
            <w:proofErr w:type="gramStart"/>
            <w:r>
              <w:rPr>
                <w:b/>
                <w:color w:val="000000"/>
                <w:sz w:val="22"/>
                <w:szCs w:val="22"/>
                <w:lang w:val="pt-BR"/>
              </w:rPr>
              <w:t>m</w:t>
            </w:r>
            <w:r w:rsidR="00C93CCC" w:rsidRPr="000A74D8">
              <w:rPr>
                <w:b/>
                <w:color w:val="000000"/>
                <w:sz w:val="22"/>
                <w:szCs w:val="22"/>
                <w:lang w:val="pt-BR"/>
              </w:rPr>
              <w:t>e</w:t>
            </w:r>
            <w:proofErr w:type="gramEnd"/>
          </w:p>
        </w:tc>
        <w:tc>
          <w:tcPr>
            <w:tcW w:w="1168" w:type="dxa"/>
          </w:tcPr>
          <w:p w:rsidR="00C93CCC" w:rsidRDefault="004A4548" w:rsidP="004A4548">
            <w:pPr>
              <w:spacing w:line="276" w:lineRule="auto"/>
              <w:jc w:val="right"/>
              <w:rPr>
                <w:color w:val="000000"/>
                <w:sz w:val="22"/>
                <w:szCs w:val="22"/>
                <w:lang w:val="pt-BR"/>
              </w:rPr>
            </w:pPr>
            <w:proofErr w:type="gramStart"/>
            <w:r>
              <w:rPr>
                <w:color w:val="000000"/>
                <w:sz w:val="22"/>
                <w:szCs w:val="22"/>
                <w:lang w:val="pt-BR"/>
              </w:rPr>
              <w:t>1</w:t>
            </w:r>
            <w:proofErr w:type="gramEnd"/>
          </w:p>
        </w:tc>
        <w:tc>
          <w:tcPr>
            <w:tcW w:w="1168" w:type="dxa"/>
          </w:tcPr>
          <w:p w:rsidR="00C93CCC" w:rsidRDefault="00C93CCC" w:rsidP="005338EB">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C93CCC" w:rsidRDefault="00C93CCC" w:rsidP="005338EB">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C93CCC" w:rsidRDefault="004A4548" w:rsidP="004A4548">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C93CCC" w:rsidRDefault="00140111" w:rsidP="00140111">
            <w:pPr>
              <w:spacing w:line="276" w:lineRule="auto"/>
              <w:jc w:val="right"/>
              <w:rPr>
                <w:color w:val="000000"/>
                <w:sz w:val="22"/>
                <w:szCs w:val="22"/>
                <w:lang w:val="pt-BR"/>
              </w:rPr>
            </w:pPr>
            <w:proofErr w:type="gramStart"/>
            <w:r>
              <w:rPr>
                <w:color w:val="000000"/>
                <w:sz w:val="22"/>
                <w:szCs w:val="22"/>
                <w:lang w:val="pt-BR"/>
              </w:rPr>
              <w:t>9</w:t>
            </w:r>
            <w:proofErr w:type="gramEnd"/>
          </w:p>
        </w:tc>
        <w:tc>
          <w:tcPr>
            <w:tcW w:w="1169" w:type="dxa"/>
          </w:tcPr>
          <w:p w:rsidR="00C93CCC" w:rsidRDefault="00140111" w:rsidP="00140111">
            <w:pPr>
              <w:spacing w:line="276" w:lineRule="auto"/>
              <w:jc w:val="right"/>
              <w:rPr>
                <w:color w:val="000000"/>
                <w:sz w:val="22"/>
                <w:szCs w:val="22"/>
                <w:lang w:val="pt-BR"/>
              </w:rPr>
            </w:pPr>
            <w:proofErr w:type="gramStart"/>
            <w:r>
              <w:rPr>
                <w:color w:val="000000"/>
                <w:sz w:val="22"/>
                <w:szCs w:val="22"/>
                <w:lang w:val="pt-BR"/>
              </w:rPr>
              <w:t>0</w:t>
            </w:r>
            <w:proofErr w:type="gramEnd"/>
          </w:p>
        </w:tc>
      </w:tr>
      <w:tr w:rsidR="00C93CCC" w:rsidTr="005338EB">
        <w:tc>
          <w:tcPr>
            <w:tcW w:w="1168" w:type="dxa"/>
            <w:vMerge/>
          </w:tcPr>
          <w:p w:rsidR="00C93CCC" w:rsidRPr="000A74D8" w:rsidRDefault="00C93CCC" w:rsidP="005338EB">
            <w:pPr>
              <w:spacing w:line="276" w:lineRule="auto"/>
              <w:rPr>
                <w:b/>
                <w:color w:val="000000"/>
                <w:sz w:val="22"/>
                <w:szCs w:val="22"/>
                <w:lang w:val="pt-BR"/>
              </w:rPr>
            </w:pPr>
          </w:p>
        </w:tc>
        <w:tc>
          <w:tcPr>
            <w:tcW w:w="1168" w:type="dxa"/>
            <w:vAlign w:val="center"/>
          </w:tcPr>
          <w:p w:rsidR="00C93CCC" w:rsidRPr="000A74D8" w:rsidRDefault="00C93CCC" w:rsidP="005338EB">
            <w:pPr>
              <w:spacing w:line="276" w:lineRule="auto"/>
              <w:jc w:val="center"/>
              <w:rPr>
                <w:b/>
                <w:color w:val="000000"/>
                <w:sz w:val="22"/>
                <w:szCs w:val="22"/>
                <w:lang w:val="pt-BR"/>
              </w:rPr>
            </w:pPr>
            <w:proofErr w:type="spellStart"/>
            <w:proofErr w:type="gramStart"/>
            <w:r w:rsidRPr="000A74D8">
              <w:rPr>
                <w:b/>
                <w:color w:val="000000"/>
                <w:sz w:val="22"/>
                <w:szCs w:val="22"/>
                <w:lang w:val="pt-BR"/>
              </w:rPr>
              <w:t>pe</w:t>
            </w:r>
            <w:proofErr w:type="spellEnd"/>
            <w:proofErr w:type="gramEnd"/>
          </w:p>
        </w:tc>
        <w:tc>
          <w:tcPr>
            <w:tcW w:w="1168" w:type="dxa"/>
          </w:tcPr>
          <w:p w:rsidR="00C93CCC" w:rsidRDefault="004A4548" w:rsidP="004A4548">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C93CCC" w:rsidRDefault="00C93CCC" w:rsidP="005338EB">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C93CCC" w:rsidRDefault="004A4548" w:rsidP="004A4548">
            <w:pPr>
              <w:spacing w:line="276" w:lineRule="auto"/>
              <w:jc w:val="right"/>
              <w:rPr>
                <w:color w:val="000000"/>
                <w:sz w:val="22"/>
                <w:szCs w:val="22"/>
                <w:lang w:val="pt-BR"/>
              </w:rPr>
            </w:pPr>
            <w:proofErr w:type="gramStart"/>
            <w:r>
              <w:rPr>
                <w:color w:val="000000"/>
                <w:sz w:val="22"/>
                <w:szCs w:val="22"/>
                <w:lang w:val="pt-BR"/>
              </w:rPr>
              <w:t>1</w:t>
            </w:r>
            <w:proofErr w:type="gramEnd"/>
          </w:p>
        </w:tc>
        <w:tc>
          <w:tcPr>
            <w:tcW w:w="1168" w:type="dxa"/>
          </w:tcPr>
          <w:p w:rsidR="00C93CCC" w:rsidRDefault="00140111" w:rsidP="00140111">
            <w:pPr>
              <w:spacing w:line="276" w:lineRule="auto"/>
              <w:jc w:val="right"/>
              <w:rPr>
                <w:color w:val="000000"/>
                <w:sz w:val="22"/>
                <w:szCs w:val="22"/>
                <w:lang w:val="pt-BR"/>
              </w:rPr>
            </w:pPr>
            <w:proofErr w:type="gramStart"/>
            <w:r>
              <w:rPr>
                <w:color w:val="000000"/>
                <w:sz w:val="22"/>
                <w:szCs w:val="22"/>
                <w:lang w:val="pt-BR"/>
              </w:rPr>
              <w:t>1</w:t>
            </w:r>
            <w:proofErr w:type="gramEnd"/>
          </w:p>
        </w:tc>
        <w:tc>
          <w:tcPr>
            <w:tcW w:w="1168" w:type="dxa"/>
          </w:tcPr>
          <w:p w:rsidR="00C93CCC" w:rsidRDefault="00140111" w:rsidP="00140111">
            <w:pPr>
              <w:spacing w:line="276" w:lineRule="auto"/>
              <w:jc w:val="right"/>
              <w:rPr>
                <w:color w:val="000000"/>
                <w:sz w:val="22"/>
                <w:szCs w:val="22"/>
                <w:lang w:val="pt-BR"/>
              </w:rPr>
            </w:pPr>
            <w:proofErr w:type="gramStart"/>
            <w:r>
              <w:rPr>
                <w:color w:val="000000"/>
                <w:sz w:val="22"/>
                <w:szCs w:val="22"/>
                <w:lang w:val="pt-BR"/>
              </w:rPr>
              <w:t>8</w:t>
            </w:r>
            <w:proofErr w:type="gramEnd"/>
          </w:p>
        </w:tc>
        <w:tc>
          <w:tcPr>
            <w:tcW w:w="1169" w:type="dxa"/>
          </w:tcPr>
          <w:p w:rsidR="00C93CCC" w:rsidRDefault="00140111" w:rsidP="00140111">
            <w:pPr>
              <w:spacing w:line="276" w:lineRule="auto"/>
              <w:jc w:val="right"/>
              <w:rPr>
                <w:color w:val="000000"/>
                <w:sz w:val="22"/>
                <w:szCs w:val="22"/>
                <w:lang w:val="pt-BR"/>
              </w:rPr>
            </w:pPr>
            <w:proofErr w:type="gramStart"/>
            <w:r>
              <w:rPr>
                <w:color w:val="000000"/>
                <w:sz w:val="22"/>
                <w:szCs w:val="22"/>
                <w:lang w:val="pt-BR"/>
              </w:rPr>
              <w:t>2</w:t>
            </w:r>
            <w:proofErr w:type="gramEnd"/>
          </w:p>
        </w:tc>
      </w:tr>
    </w:tbl>
    <w:p w:rsidR="00140111" w:rsidRDefault="00140111" w:rsidP="006426F1">
      <w:pPr>
        <w:pStyle w:val="Ttulo3"/>
      </w:pPr>
    </w:p>
    <w:p w:rsidR="006426F1" w:rsidRDefault="006426F1" w:rsidP="006426F1">
      <w:pPr>
        <w:pStyle w:val="Ttulo3"/>
      </w:pPr>
      <w:r>
        <w:t xml:space="preserve">3.3 Classificador por Janelas de </w:t>
      </w:r>
      <w:proofErr w:type="spellStart"/>
      <w:r>
        <w:t>Parzen</w:t>
      </w:r>
      <w:proofErr w:type="spellEnd"/>
    </w:p>
    <w:p w:rsidR="006426F1" w:rsidRDefault="006426F1" w:rsidP="006426F1">
      <w:pPr>
        <w:rPr>
          <w:lang w:val="pt-BR"/>
        </w:rPr>
      </w:pPr>
    </w:p>
    <w:p w:rsidR="006426F1" w:rsidRDefault="006426F1" w:rsidP="006426F1">
      <w:pPr>
        <w:ind w:firstLine="720"/>
        <w:rPr>
          <w:lang w:val="pt-BR"/>
        </w:rPr>
      </w:pPr>
      <w:r>
        <w:rPr>
          <w:lang w:val="pt-BR"/>
        </w:rPr>
        <w:t xml:space="preserve">O classificador por janelas de </w:t>
      </w:r>
      <w:proofErr w:type="spellStart"/>
      <w:r>
        <w:rPr>
          <w:lang w:val="pt-BR"/>
        </w:rPr>
        <w:t>Parzen</w:t>
      </w:r>
      <w:proofErr w:type="spellEnd"/>
      <w:r>
        <w:rPr>
          <w:lang w:val="pt-BR"/>
        </w:rPr>
        <w:t xml:space="preserve"> é um método não paramétrico que pode ser utilizado quando não se conhece a distribuição dos dados. Para tanto, aproxima-se a FDP por um histograma.</w:t>
      </w:r>
    </w:p>
    <w:p w:rsidR="006426F1" w:rsidRDefault="006426F1" w:rsidP="006426F1">
      <w:pPr>
        <w:ind w:firstLine="720"/>
        <w:rPr>
          <w:lang w:val="pt-BR"/>
        </w:rPr>
      </w:pPr>
      <w:r>
        <w:rPr>
          <w:lang w:val="pt-BR"/>
        </w:rPr>
        <w:t xml:space="preserve">Neste projeto o classificador por janelas de </w:t>
      </w:r>
      <w:proofErr w:type="spellStart"/>
      <w:r>
        <w:rPr>
          <w:lang w:val="pt-BR"/>
        </w:rPr>
        <w:t>Parzen</w:t>
      </w:r>
      <w:proofErr w:type="spellEnd"/>
      <w:r>
        <w:rPr>
          <w:lang w:val="pt-BR"/>
        </w:rPr>
        <w:t xml:space="preserve"> foi utilizado para se classificar os dados com base em duas das características que compõem o vetor de características. Foram </w:t>
      </w:r>
      <w:proofErr w:type="gramStart"/>
      <w:r>
        <w:rPr>
          <w:lang w:val="pt-BR"/>
        </w:rPr>
        <w:t>escolhidas</w:t>
      </w:r>
      <w:proofErr w:type="gramEnd"/>
      <w:r>
        <w:rPr>
          <w:lang w:val="pt-BR"/>
        </w:rPr>
        <w:t xml:space="preserve"> para esse propósito o 10º descritor de Fourier e o 8º descritor de Fourier da curvatura. </w:t>
      </w:r>
      <w:r>
        <w:rPr>
          <w:lang w:val="pt-BR"/>
        </w:rPr>
        <w:lastRenderedPageBreak/>
        <w:t>A figura 3.1 mostra o “histograma” gerado pelo m</w:t>
      </w:r>
      <w:r w:rsidRPr="00AB3AE6">
        <w:rPr>
          <w:lang w:val="pt-BR"/>
        </w:rPr>
        <w:t xml:space="preserve">étodo de janelas de </w:t>
      </w:r>
      <w:proofErr w:type="spellStart"/>
      <w:r w:rsidRPr="00AB3AE6">
        <w:rPr>
          <w:lang w:val="pt-BR"/>
        </w:rPr>
        <w:t>Parzen</w:t>
      </w:r>
      <w:proofErr w:type="spellEnd"/>
      <w:r w:rsidRPr="00AB3AE6">
        <w:rPr>
          <w:lang w:val="pt-BR"/>
        </w:rPr>
        <w:t xml:space="preserve"> para os dois atributos escolhidos considerando os vetores de caracte</w:t>
      </w:r>
      <w:r>
        <w:rPr>
          <w:lang w:val="pt-BR"/>
        </w:rPr>
        <w:t xml:space="preserve">rísticas de todas as classes. </w:t>
      </w:r>
    </w:p>
    <w:p w:rsidR="008A3F70" w:rsidRDefault="008A3F70" w:rsidP="008A3F70">
      <w:pPr>
        <w:rPr>
          <w:lang w:val="pt-BR"/>
        </w:rPr>
      </w:pPr>
    </w:p>
    <w:p w:rsidR="00C576E4" w:rsidRDefault="00C576E4" w:rsidP="00C576E4">
      <w:pPr>
        <w:ind w:firstLine="720"/>
        <w:rPr>
          <w:lang w:val="pt-BR"/>
        </w:rPr>
      </w:pPr>
      <w:r>
        <w:rPr>
          <w:lang w:val="pt-BR"/>
        </w:rPr>
        <w:t xml:space="preserve">A matriz de confusão para o classificador por janelas de </w:t>
      </w:r>
      <w:proofErr w:type="spellStart"/>
      <w:r>
        <w:rPr>
          <w:lang w:val="pt-BR"/>
        </w:rPr>
        <w:t>Parzen</w:t>
      </w:r>
      <w:proofErr w:type="spellEnd"/>
      <w:r>
        <w:rPr>
          <w:lang w:val="pt-BR"/>
        </w:rPr>
        <w:t xml:space="preserve"> é mostrada na tabela 3.</w:t>
      </w:r>
      <w:r w:rsidR="00C93CCC">
        <w:rPr>
          <w:lang w:val="pt-BR"/>
        </w:rPr>
        <w:t>5</w:t>
      </w:r>
      <w:r>
        <w:rPr>
          <w:lang w:val="pt-BR"/>
        </w:rPr>
        <w:t xml:space="preserve">. O tamanho da janela adotado foi de 0,2 sendo que o histograma foi calculado para um intervalo de valores entre -10 e 10 nas duas dimensões. Notar que os atributos foram </w:t>
      </w:r>
      <w:proofErr w:type="spellStart"/>
      <w:r>
        <w:rPr>
          <w:lang w:val="pt-BR"/>
        </w:rPr>
        <w:t>estandarizados</w:t>
      </w:r>
      <w:proofErr w:type="spellEnd"/>
      <w:r>
        <w:rPr>
          <w:lang w:val="pt-BR"/>
        </w:rPr>
        <w:t xml:space="preserve"> através da função </w:t>
      </w:r>
      <w:proofErr w:type="spellStart"/>
      <w:r>
        <w:rPr>
          <w:b/>
          <w:lang w:val="pt-BR"/>
        </w:rPr>
        <w:t>zscore</w:t>
      </w:r>
      <w:proofErr w:type="spellEnd"/>
      <w:r>
        <w:rPr>
          <w:lang w:val="pt-BR"/>
        </w:rPr>
        <w:t xml:space="preserve"> do </w:t>
      </w:r>
      <w:proofErr w:type="spellStart"/>
      <w:r>
        <w:rPr>
          <w:lang w:val="pt-BR"/>
        </w:rPr>
        <w:t>Matlab</w:t>
      </w:r>
      <w:proofErr w:type="spellEnd"/>
      <w:r>
        <w:rPr>
          <w:lang w:val="pt-BR"/>
        </w:rPr>
        <w:t>.</w:t>
      </w:r>
    </w:p>
    <w:p w:rsidR="00C576E4" w:rsidRDefault="00C576E4" w:rsidP="00C576E4">
      <w:pPr>
        <w:ind w:firstLine="720"/>
        <w:rPr>
          <w:lang w:val="pt-BR"/>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C576E4" w:rsidRPr="00140111" w:rsidTr="005338EB">
        <w:tc>
          <w:tcPr>
            <w:tcW w:w="9576" w:type="dxa"/>
            <w:vAlign w:val="center"/>
          </w:tcPr>
          <w:p w:rsidR="00933B8E" w:rsidRDefault="00933B8E" w:rsidP="005338EB">
            <w:pPr>
              <w:jc w:val="left"/>
              <w:rPr>
                <w:lang w:val="pt-BR"/>
              </w:rPr>
            </w:pPr>
          </w:p>
          <w:p w:rsidR="00C576E4" w:rsidRDefault="00C576E4" w:rsidP="005338EB">
            <w:pPr>
              <w:jc w:val="left"/>
              <w:rPr>
                <w:lang w:val="pt-BR"/>
              </w:rPr>
            </w:pPr>
            <w:r>
              <w:rPr>
                <w:lang w:val="pt-BR"/>
              </w:rPr>
              <w:t>Tabela</w:t>
            </w:r>
            <w:r w:rsidR="003168FD">
              <w:rPr>
                <w:lang w:val="pt-BR"/>
              </w:rPr>
              <w:t xml:space="preserve"> 3.5</w:t>
            </w:r>
            <w:r>
              <w:rPr>
                <w:lang w:val="pt-BR"/>
              </w:rPr>
              <w:t xml:space="preserve">. Matriz de confusão para o classificador por janelas de </w:t>
            </w:r>
            <w:proofErr w:type="spellStart"/>
            <w:r>
              <w:rPr>
                <w:lang w:val="pt-BR"/>
              </w:rPr>
              <w:t>Parzen</w:t>
            </w:r>
            <w:proofErr w:type="spellEnd"/>
            <w:r>
              <w:rPr>
                <w:lang w:val="pt-BR"/>
              </w:rPr>
              <w:t>.</w:t>
            </w:r>
          </w:p>
          <w:p w:rsidR="00C93CCC" w:rsidRDefault="00C93CCC" w:rsidP="005338EB">
            <w:pPr>
              <w:jc w:val="left"/>
              <w:rPr>
                <w:lang w:val="pt-BR"/>
              </w:rPr>
            </w:pPr>
          </w:p>
        </w:tc>
      </w:tr>
      <w:tr w:rsidR="00C576E4" w:rsidTr="005338EB">
        <w:tc>
          <w:tcPr>
            <w:tcW w:w="9576" w:type="dxa"/>
            <w:vAlign w:val="center"/>
          </w:tcPr>
          <w:tbl>
            <w:tblPr>
              <w:tblStyle w:val="Tablaconcuadrcul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292"/>
              <w:gridCol w:w="1154"/>
              <w:gridCol w:w="1152"/>
              <w:gridCol w:w="1152"/>
              <w:gridCol w:w="1152"/>
              <w:gridCol w:w="1151"/>
              <w:gridCol w:w="1154"/>
              <w:gridCol w:w="1153"/>
            </w:tblGrid>
            <w:tr w:rsidR="00C576E4" w:rsidTr="005338EB">
              <w:tc>
                <w:tcPr>
                  <w:tcW w:w="1168" w:type="dxa"/>
                </w:tcPr>
                <w:p w:rsidR="00C576E4" w:rsidRDefault="00C576E4" w:rsidP="005338EB">
                  <w:pPr>
                    <w:spacing w:line="276" w:lineRule="auto"/>
                    <w:rPr>
                      <w:color w:val="000000"/>
                      <w:sz w:val="22"/>
                      <w:szCs w:val="22"/>
                      <w:lang w:val="pt-BR"/>
                    </w:rPr>
                  </w:pPr>
                </w:p>
              </w:tc>
              <w:tc>
                <w:tcPr>
                  <w:tcW w:w="1168" w:type="dxa"/>
                  <w:tcBorders>
                    <w:bottom w:val="nil"/>
                  </w:tcBorders>
                </w:tcPr>
                <w:p w:rsidR="00C576E4" w:rsidRDefault="00C576E4" w:rsidP="005338EB">
                  <w:pPr>
                    <w:spacing w:line="276" w:lineRule="auto"/>
                    <w:rPr>
                      <w:color w:val="000000"/>
                      <w:sz w:val="22"/>
                      <w:szCs w:val="22"/>
                      <w:lang w:val="pt-BR"/>
                    </w:rPr>
                  </w:pPr>
                </w:p>
              </w:tc>
              <w:tc>
                <w:tcPr>
                  <w:tcW w:w="7009" w:type="dxa"/>
                  <w:gridSpan w:val="6"/>
                  <w:tcBorders>
                    <w:top w:val="single" w:sz="12" w:space="0" w:color="auto"/>
                    <w:bottom w:val="single" w:sz="4" w:space="0" w:color="auto"/>
                  </w:tcBorders>
                  <w:vAlign w:val="center"/>
                </w:tcPr>
                <w:p w:rsidR="00C576E4" w:rsidRPr="000A74D8" w:rsidRDefault="00C576E4" w:rsidP="005338EB">
                  <w:pPr>
                    <w:spacing w:line="276" w:lineRule="auto"/>
                    <w:jc w:val="center"/>
                    <w:rPr>
                      <w:b/>
                      <w:color w:val="000000"/>
                      <w:sz w:val="22"/>
                      <w:szCs w:val="22"/>
                      <w:lang w:val="pt-BR"/>
                    </w:rPr>
                  </w:pPr>
                  <w:r w:rsidRPr="000A74D8">
                    <w:rPr>
                      <w:b/>
                      <w:color w:val="000000"/>
                      <w:sz w:val="22"/>
                      <w:szCs w:val="22"/>
                      <w:lang w:val="pt-BR"/>
                    </w:rPr>
                    <w:t>Classe Predita</w:t>
                  </w:r>
                </w:p>
              </w:tc>
            </w:tr>
            <w:tr w:rsidR="00C576E4" w:rsidTr="005338EB">
              <w:tc>
                <w:tcPr>
                  <w:tcW w:w="1168" w:type="dxa"/>
                </w:tcPr>
                <w:p w:rsidR="00C576E4" w:rsidRDefault="00C576E4" w:rsidP="005338EB">
                  <w:pPr>
                    <w:spacing w:line="276" w:lineRule="auto"/>
                    <w:rPr>
                      <w:color w:val="000000"/>
                      <w:sz w:val="22"/>
                      <w:szCs w:val="22"/>
                      <w:lang w:val="pt-BR"/>
                    </w:rPr>
                  </w:pPr>
                </w:p>
              </w:tc>
              <w:tc>
                <w:tcPr>
                  <w:tcW w:w="1168" w:type="dxa"/>
                  <w:tcBorders>
                    <w:top w:val="nil"/>
                    <w:bottom w:val="single" w:sz="4" w:space="0" w:color="auto"/>
                  </w:tcBorders>
                </w:tcPr>
                <w:p w:rsidR="00C576E4" w:rsidRDefault="00C576E4" w:rsidP="005338EB">
                  <w:pPr>
                    <w:spacing w:line="276" w:lineRule="auto"/>
                    <w:rPr>
                      <w:color w:val="000000"/>
                      <w:sz w:val="22"/>
                      <w:szCs w:val="22"/>
                      <w:lang w:val="pt-BR"/>
                    </w:rPr>
                  </w:pPr>
                </w:p>
              </w:tc>
              <w:tc>
                <w:tcPr>
                  <w:tcW w:w="1168" w:type="dxa"/>
                  <w:tcBorders>
                    <w:top w:val="single" w:sz="4" w:space="0" w:color="auto"/>
                    <w:bottom w:val="single" w:sz="4" w:space="0" w:color="auto"/>
                  </w:tcBorders>
                </w:tcPr>
                <w:p w:rsidR="00C576E4" w:rsidRPr="000A74D8" w:rsidRDefault="00C576E4" w:rsidP="005338EB">
                  <w:pPr>
                    <w:spacing w:line="276" w:lineRule="auto"/>
                    <w:jc w:val="right"/>
                    <w:rPr>
                      <w:b/>
                      <w:color w:val="000000"/>
                      <w:sz w:val="22"/>
                      <w:szCs w:val="22"/>
                      <w:lang w:val="pt-BR"/>
                    </w:rPr>
                  </w:pPr>
                  <w:proofErr w:type="spellStart"/>
                  <w:proofErr w:type="gramStart"/>
                  <w:r w:rsidRPr="000A74D8">
                    <w:rPr>
                      <w:b/>
                      <w:color w:val="000000"/>
                      <w:sz w:val="22"/>
                      <w:szCs w:val="22"/>
                      <w:lang w:val="pt-BR"/>
                    </w:rPr>
                    <w:t>ag</w:t>
                  </w:r>
                  <w:proofErr w:type="spellEnd"/>
                  <w:proofErr w:type="gramEnd"/>
                </w:p>
              </w:tc>
              <w:tc>
                <w:tcPr>
                  <w:tcW w:w="1168" w:type="dxa"/>
                  <w:tcBorders>
                    <w:top w:val="single" w:sz="4" w:space="0" w:color="auto"/>
                    <w:bottom w:val="single" w:sz="4" w:space="0" w:color="auto"/>
                  </w:tcBorders>
                </w:tcPr>
                <w:p w:rsidR="00C576E4" w:rsidRPr="000A74D8" w:rsidRDefault="00C576E4" w:rsidP="005338EB">
                  <w:pPr>
                    <w:spacing w:line="276" w:lineRule="auto"/>
                    <w:jc w:val="right"/>
                    <w:rPr>
                      <w:b/>
                      <w:color w:val="000000"/>
                      <w:sz w:val="22"/>
                      <w:szCs w:val="22"/>
                      <w:lang w:val="pt-BR"/>
                    </w:rPr>
                  </w:pPr>
                  <w:proofErr w:type="spellStart"/>
                  <w:proofErr w:type="gramStart"/>
                  <w:r w:rsidRPr="000A74D8">
                    <w:rPr>
                      <w:b/>
                      <w:color w:val="000000"/>
                      <w:sz w:val="22"/>
                      <w:szCs w:val="22"/>
                      <w:lang w:val="pt-BR"/>
                    </w:rPr>
                    <w:t>bg</w:t>
                  </w:r>
                  <w:proofErr w:type="spellEnd"/>
                  <w:proofErr w:type="gramEnd"/>
                </w:p>
              </w:tc>
              <w:tc>
                <w:tcPr>
                  <w:tcW w:w="1168" w:type="dxa"/>
                  <w:tcBorders>
                    <w:top w:val="single" w:sz="4" w:space="0" w:color="auto"/>
                    <w:bottom w:val="single" w:sz="4" w:space="0" w:color="auto"/>
                  </w:tcBorders>
                </w:tcPr>
                <w:p w:rsidR="00C576E4" w:rsidRPr="000A74D8" w:rsidRDefault="00C576E4" w:rsidP="005338EB">
                  <w:pPr>
                    <w:spacing w:line="276" w:lineRule="auto"/>
                    <w:jc w:val="right"/>
                    <w:rPr>
                      <w:b/>
                      <w:color w:val="000000"/>
                      <w:sz w:val="22"/>
                      <w:szCs w:val="22"/>
                      <w:lang w:val="pt-BR"/>
                    </w:rPr>
                  </w:pPr>
                  <w:proofErr w:type="gramStart"/>
                  <w:r w:rsidRPr="000A74D8">
                    <w:rPr>
                      <w:b/>
                      <w:color w:val="000000"/>
                      <w:sz w:val="22"/>
                      <w:szCs w:val="22"/>
                      <w:lang w:val="pt-BR"/>
                    </w:rPr>
                    <w:t>cg</w:t>
                  </w:r>
                  <w:proofErr w:type="gramEnd"/>
                </w:p>
              </w:tc>
              <w:tc>
                <w:tcPr>
                  <w:tcW w:w="1168" w:type="dxa"/>
                  <w:tcBorders>
                    <w:top w:val="single" w:sz="4" w:space="0" w:color="auto"/>
                    <w:bottom w:val="single" w:sz="4" w:space="0" w:color="auto"/>
                  </w:tcBorders>
                </w:tcPr>
                <w:p w:rsidR="00C576E4" w:rsidRPr="000A74D8" w:rsidRDefault="00C576E4" w:rsidP="005338EB">
                  <w:pPr>
                    <w:spacing w:line="276" w:lineRule="auto"/>
                    <w:jc w:val="right"/>
                    <w:rPr>
                      <w:b/>
                      <w:color w:val="000000"/>
                      <w:sz w:val="22"/>
                      <w:szCs w:val="22"/>
                      <w:lang w:val="pt-BR"/>
                    </w:rPr>
                  </w:pPr>
                  <w:proofErr w:type="spellStart"/>
                  <w:proofErr w:type="gramStart"/>
                  <w:r w:rsidRPr="000A74D8">
                    <w:rPr>
                      <w:b/>
                      <w:color w:val="000000"/>
                      <w:sz w:val="22"/>
                      <w:szCs w:val="22"/>
                      <w:lang w:val="pt-BR"/>
                    </w:rPr>
                    <w:t>lg</w:t>
                  </w:r>
                  <w:proofErr w:type="spellEnd"/>
                  <w:proofErr w:type="gramEnd"/>
                </w:p>
              </w:tc>
              <w:tc>
                <w:tcPr>
                  <w:tcW w:w="1168" w:type="dxa"/>
                  <w:tcBorders>
                    <w:top w:val="single" w:sz="4" w:space="0" w:color="auto"/>
                    <w:bottom w:val="single" w:sz="4" w:space="0" w:color="auto"/>
                  </w:tcBorders>
                </w:tcPr>
                <w:p w:rsidR="00C576E4" w:rsidRPr="000A74D8" w:rsidRDefault="00C576E4" w:rsidP="005338EB">
                  <w:pPr>
                    <w:spacing w:line="276" w:lineRule="auto"/>
                    <w:jc w:val="right"/>
                    <w:rPr>
                      <w:b/>
                      <w:color w:val="000000"/>
                      <w:sz w:val="22"/>
                      <w:szCs w:val="22"/>
                      <w:lang w:val="pt-BR"/>
                    </w:rPr>
                  </w:pPr>
                  <w:proofErr w:type="gramStart"/>
                  <w:r w:rsidRPr="000A74D8">
                    <w:rPr>
                      <w:b/>
                      <w:color w:val="000000"/>
                      <w:sz w:val="22"/>
                      <w:szCs w:val="22"/>
                      <w:lang w:val="pt-BR"/>
                    </w:rPr>
                    <w:t>me</w:t>
                  </w:r>
                  <w:proofErr w:type="gramEnd"/>
                </w:p>
              </w:tc>
              <w:tc>
                <w:tcPr>
                  <w:tcW w:w="1169" w:type="dxa"/>
                  <w:tcBorders>
                    <w:top w:val="single" w:sz="4" w:space="0" w:color="auto"/>
                    <w:bottom w:val="single" w:sz="4" w:space="0" w:color="auto"/>
                  </w:tcBorders>
                </w:tcPr>
                <w:p w:rsidR="00C576E4" w:rsidRPr="000A74D8" w:rsidRDefault="00C576E4" w:rsidP="005338EB">
                  <w:pPr>
                    <w:spacing w:line="276" w:lineRule="auto"/>
                    <w:jc w:val="right"/>
                    <w:rPr>
                      <w:b/>
                      <w:color w:val="000000"/>
                      <w:sz w:val="22"/>
                      <w:szCs w:val="22"/>
                      <w:lang w:val="pt-BR"/>
                    </w:rPr>
                  </w:pPr>
                  <w:proofErr w:type="spellStart"/>
                  <w:proofErr w:type="gramStart"/>
                  <w:r w:rsidRPr="000A74D8">
                    <w:rPr>
                      <w:b/>
                      <w:color w:val="000000"/>
                      <w:sz w:val="22"/>
                      <w:szCs w:val="22"/>
                      <w:lang w:val="pt-BR"/>
                    </w:rPr>
                    <w:t>pe</w:t>
                  </w:r>
                  <w:proofErr w:type="spellEnd"/>
                  <w:proofErr w:type="gramEnd"/>
                </w:p>
              </w:tc>
            </w:tr>
            <w:tr w:rsidR="00C576E4" w:rsidTr="005338EB">
              <w:tc>
                <w:tcPr>
                  <w:tcW w:w="1168" w:type="dxa"/>
                  <w:vMerge w:val="restart"/>
                  <w:vAlign w:val="center"/>
                </w:tcPr>
                <w:p w:rsidR="00C576E4" w:rsidRPr="000A74D8" w:rsidRDefault="00C576E4" w:rsidP="005338EB">
                  <w:pPr>
                    <w:spacing w:line="276" w:lineRule="auto"/>
                    <w:jc w:val="center"/>
                    <w:rPr>
                      <w:b/>
                      <w:color w:val="000000"/>
                      <w:sz w:val="22"/>
                      <w:szCs w:val="22"/>
                      <w:lang w:val="pt-BR"/>
                    </w:rPr>
                  </w:pPr>
                  <w:r w:rsidRPr="000A74D8">
                    <w:rPr>
                      <w:b/>
                      <w:color w:val="000000"/>
                      <w:sz w:val="22"/>
                      <w:szCs w:val="22"/>
                      <w:lang w:val="pt-BR"/>
                    </w:rPr>
                    <w:t>Classe</w:t>
                  </w:r>
                </w:p>
                <w:p w:rsidR="00C576E4" w:rsidRPr="000A74D8" w:rsidRDefault="00C576E4" w:rsidP="005338EB">
                  <w:pPr>
                    <w:spacing w:line="276" w:lineRule="auto"/>
                    <w:jc w:val="center"/>
                    <w:rPr>
                      <w:b/>
                      <w:color w:val="000000"/>
                      <w:sz w:val="22"/>
                      <w:szCs w:val="22"/>
                      <w:lang w:val="pt-BR"/>
                    </w:rPr>
                  </w:pPr>
                  <w:r w:rsidRPr="000A74D8">
                    <w:rPr>
                      <w:b/>
                      <w:color w:val="000000"/>
                      <w:sz w:val="22"/>
                      <w:szCs w:val="22"/>
                      <w:lang w:val="pt-BR"/>
                    </w:rPr>
                    <w:t>Verdadeira</w:t>
                  </w:r>
                </w:p>
              </w:tc>
              <w:tc>
                <w:tcPr>
                  <w:tcW w:w="1168" w:type="dxa"/>
                  <w:tcBorders>
                    <w:top w:val="single" w:sz="4" w:space="0" w:color="auto"/>
                  </w:tcBorders>
                  <w:vAlign w:val="center"/>
                </w:tcPr>
                <w:p w:rsidR="00C576E4" w:rsidRPr="000A74D8" w:rsidRDefault="00C576E4" w:rsidP="005338EB">
                  <w:pPr>
                    <w:spacing w:line="276" w:lineRule="auto"/>
                    <w:jc w:val="center"/>
                    <w:rPr>
                      <w:b/>
                      <w:color w:val="000000"/>
                      <w:sz w:val="22"/>
                      <w:szCs w:val="22"/>
                      <w:lang w:val="pt-BR"/>
                    </w:rPr>
                  </w:pPr>
                  <w:proofErr w:type="spellStart"/>
                  <w:proofErr w:type="gramStart"/>
                  <w:r w:rsidRPr="000A74D8">
                    <w:rPr>
                      <w:b/>
                      <w:color w:val="000000"/>
                      <w:sz w:val="22"/>
                      <w:szCs w:val="22"/>
                      <w:lang w:val="pt-BR"/>
                    </w:rPr>
                    <w:t>ag</w:t>
                  </w:r>
                  <w:proofErr w:type="spellEnd"/>
                  <w:proofErr w:type="gramEnd"/>
                </w:p>
              </w:tc>
              <w:tc>
                <w:tcPr>
                  <w:tcW w:w="1168" w:type="dxa"/>
                  <w:tcBorders>
                    <w:top w:val="single" w:sz="4" w:space="0" w:color="auto"/>
                  </w:tcBorders>
                </w:tcPr>
                <w:p w:rsidR="00C576E4" w:rsidRDefault="00C576E4" w:rsidP="005338EB">
                  <w:pPr>
                    <w:spacing w:line="276" w:lineRule="auto"/>
                    <w:jc w:val="right"/>
                    <w:rPr>
                      <w:color w:val="000000"/>
                      <w:sz w:val="22"/>
                      <w:szCs w:val="22"/>
                      <w:lang w:val="pt-BR"/>
                    </w:rPr>
                  </w:pPr>
                  <w:proofErr w:type="gramStart"/>
                  <w:r>
                    <w:rPr>
                      <w:color w:val="000000"/>
                      <w:sz w:val="22"/>
                      <w:szCs w:val="22"/>
                      <w:lang w:val="pt-BR"/>
                    </w:rPr>
                    <w:t>2</w:t>
                  </w:r>
                  <w:proofErr w:type="gramEnd"/>
                </w:p>
              </w:tc>
              <w:tc>
                <w:tcPr>
                  <w:tcW w:w="1168" w:type="dxa"/>
                  <w:tcBorders>
                    <w:top w:val="single" w:sz="4" w:space="0" w:color="auto"/>
                  </w:tcBorders>
                </w:tcPr>
                <w:p w:rsidR="00C576E4" w:rsidRDefault="00C576E4" w:rsidP="005338EB">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Borders>
                    <w:top w:val="single" w:sz="4" w:space="0" w:color="auto"/>
                  </w:tcBorders>
                </w:tcPr>
                <w:p w:rsidR="00C576E4" w:rsidRDefault="00C576E4" w:rsidP="005338EB">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Borders>
                    <w:top w:val="single" w:sz="4" w:space="0" w:color="auto"/>
                  </w:tcBorders>
                </w:tcPr>
                <w:p w:rsidR="00C576E4" w:rsidRDefault="00C576E4" w:rsidP="005338EB">
                  <w:pPr>
                    <w:spacing w:line="276" w:lineRule="auto"/>
                    <w:jc w:val="right"/>
                    <w:rPr>
                      <w:color w:val="000000"/>
                      <w:sz w:val="22"/>
                      <w:szCs w:val="22"/>
                      <w:lang w:val="pt-BR"/>
                    </w:rPr>
                  </w:pPr>
                  <w:proofErr w:type="gramStart"/>
                  <w:r>
                    <w:rPr>
                      <w:color w:val="000000"/>
                      <w:sz w:val="22"/>
                      <w:szCs w:val="22"/>
                      <w:lang w:val="pt-BR"/>
                    </w:rPr>
                    <w:t>1</w:t>
                  </w:r>
                  <w:proofErr w:type="gramEnd"/>
                </w:p>
              </w:tc>
              <w:tc>
                <w:tcPr>
                  <w:tcW w:w="1168" w:type="dxa"/>
                  <w:tcBorders>
                    <w:top w:val="single" w:sz="4" w:space="0" w:color="auto"/>
                  </w:tcBorders>
                </w:tcPr>
                <w:p w:rsidR="00C576E4" w:rsidRDefault="00C576E4" w:rsidP="005338EB">
                  <w:pPr>
                    <w:spacing w:line="276" w:lineRule="auto"/>
                    <w:jc w:val="right"/>
                    <w:rPr>
                      <w:color w:val="000000"/>
                      <w:sz w:val="22"/>
                      <w:szCs w:val="22"/>
                      <w:lang w:val="pt-BR"/>
                    </w:rPr>
                  </w:pPr>
                  <w:proofErr w:type="gramStart"/>
                  <w:r>
                    <w:rPr>
                      <w:color w:val="000000"/>
                      <w:sz w:val="22"/>
                      <w:szCs w:val="22"/>
                      <w:lang w:val="pt-BR"/>
                    </w:rPr>
                    <w:t>3</w:t>
                  </w:r>
                  <w:proofErr w:type="gramEnd"/>
                </w:p>
              </w:tc>
              <w:tc>
                <w:tcPr>
                  <w:tcW w:w="1169" w:type="dxa"/>
                  <w:tcBorders>
                    <w:top w:val="single" w:sz="4" w:space="0" w:color="auto"/>
                  </w:tcBorders>
                </w:tcPr>
                <w:p w:rsidR="00C576E4" w:rsidRDefault="00C576E4" w:rsidP="005338EB">
                  <w:pPr>
                    <w:spacing w:line="276" w:lineRule="auto"/>
                    <w:jc w:val="right"/>
                    <w:rPr>
                      <w:color w:val="000000"/>
                      <w:sz w:val="22"/>
                      <w:szCs w:val="22"/>
                      <w:lang w:val="pt-BR"/>
                    </w:rPr>
                  </w:pPr>
                  <w:proofErr w:type="gramStart"/>
                  <w:r>
                    <w:rPr>
                      <w:color w:val="000000"/>
                      <w:sz w:val="22"/>
                      <w:szCs w:val="22"/>
                      <w:lang w:val="pt-BR"/>
                    </w:rPr>
                    <w:t>4</w:t>
                  </w:r>
                  <w:proofErr w:type="gramEnd"/>
                </w:p>
              </w:tc>
            </w:tr>
            <w:tr w:rsidR="00C576E4" w:rsidTr="005338EB">
              <w:tc>
                <w:tcPr>
                  <w:tcW w:w="1168" w:type="dxa"/>
                  <w:vMerge/>
                </w:tcPr>
                <w:p w:rsidR="00C576E4" w:rsidRPr="000A74D8" w:rsidRDefault="00C576E4" w:rsidP="005338EB">
                  <w:pPr>
                    <w:spacing w:line="276" w:lineRule="auto"/>
                    <w:rPr>
                      <w:b/>
                      <w:color w:val="000000"/>
                      <w:sz w:val="22"/>
                      <w:szCs w:val="22"/>
                      <w:lang w:val="pt-BR"/>
                    </w:rPr>
                  </w:pPr>
                </w:p>
              </w:tc>
              <w:tc>
                <w:tcPr>
                  <w:tcW w:w="1168" w:type="dxa"/>
                  <w:vAlign w:val="center"/>
                </w:tcPr>
                <w:p w:rsidR="00C576E4" w:rsidRPr="000A74D8" w:rsidRDefault="00C576E4" w:rsidP="005338EB">
                  <w:pPr>
                    <w:spacing w:line="276" w:lineRule="auto"/>
                    <w:jc w:val="center"/>
                    <w:rPr>
                      <w:b/>
                      <w:color w:val="000000"/>
                      <w:sz w:val="22"/>
                      <w:szCs w:val="22"/>
                      <w:lang w:val="pt-BR"/>
                    </w:rPr>
                  </w:pPr>
                  <w:proofErr w:type="spellStart"/>
                  <w:proofErr w:type="gramStart"/>
                  <w:r w:rsidRPr="000A74D8">
                    <w:rPr>
                      <w:b/>
                      <w:color w:val="000000"/>
                      <w:sz w:val="22"/>
                      <w:szCs w:val="22"/>
                      <w:lang w:val="pt-BR"/>
                    </w:rPr>
                    <w:t>bg</w:t>
                  </w:r>
                  <w:proofErr w:type="spellEnd"/>
                  <w:proofErr w:type="gramEnd"/>
                </w:p>
              </w:tc>
              <w:tc>
                <w:tcPr>
                  <w:tcW w:w="1168" w:type="dxa"/>
                </w:tcPr>
                <w:p w:rsidR="00C576E4" w:rsidRDefault="00C576E4" w:rsidP="005338EB">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C576E4" w:rsidRDefault="00C576E4" w:rsidP="005338EB">
                  <w:pPr>
                    <w:spacing w:line="276" w:lineRule="auto"/>
                    <w:jc w:val="right"/>
                    <w:rPr>
                      <w:color w:val="000000"/>
                      <w:sz w:val="22"/>
                      <w:szCs w:val="22"/>
                      <w:lang w:val="pt-BR"/>
                    </w:rPr>
                  </w:pPr>
                  <w:proofErr w:type="gramStart"/>
                  <w:r>
                    <w:rPr>
                      <w:color w:val="000000"/>
                      <w:sz w:val="22"/>
                      <w:szCs w:val="22"/>
                      <w:lang w:val="pt-BR"/>
                    </w:rPr>
                    <w:t>8</w:t>
                  </w:r>
                  <w:proofErr w:type="gramEnd"/>
                </w:p>
              </w:tc>
              <w:tc>
                <w:tcPr>
                  <w:tcW w:w="1168" w:type="dxa"/>
                </w:tcPr>
                <w:p w:rsidR="00C576E4" w:rsidRDefault="00C576E4" w:rsidP="005338EB">
                  <w:pPr>
                    <w:spacing w:line="276" w:lineRule="auto"/>
                    <w:jc w:val="right"/>
                    <w:rPr>
                      <w:color w:val="000000"/>
                      <w:sz w:val="22"/>
                      <w:szCs w:val="22"/>
                      <w:lang w:val="pt-BR"/>
                    </w:rPr>
                  </w:pPr>
                  <w:proofErr w:type="gramStart"/>
                  <w:r>
                    <w:rPr>
                      <w:color w:val="000000"/>
                      <w:sz w:val="22"/>
                      <w:szCs w:val="22"/>
                      <w:lang w:val="pt-BR"/>
                    </w:rPr>
                    <w:t>2</w:t>
                  </w:r>
                  <w:proofErr w:type="gramEnd"/>
                </w:p>
              </w:tc>
              <w:tc>
                <w:tcPr>
                  <w:tcW w:w="1168" w:type="dxa"/>
                </w:tcPr>
                <w:p w:rsidR="00C576E4" w:rsidRDefault="00C576E4" w:rsidP="005338EB">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C576E4" w:rsidRDefault="00C576E4" w:rsidP="005338EB">
                  <w:pPr>
                    <w:spacing w:line="276" w:lineRule="auto"/>
                    <w:jc w:val="right"/>
                    <w:rPr>
                      <w:color w:val="000000"/>
                      <w:sz w:val="22"/>
                      <w:szCs w:val="22"/>
                      <w:lang w:val="pt-BR"/>
                    </w:rPr>
                  </w:pPr>
                  <w:proofErr w:type="gramStart"/>
                  <w:r>
                    <w:rPr>
                      <w:color w:val="000000"/>
                      <w:sz w:val="22"/>
                      <w:szCs w:val="22"/>
                      <w:lang w:val="pt-BR"/>
                    </w:rPr>
                    <w:t>0</w:t>
                  </w:r>
                  <w:proofErr w:type="gramEnd"/>
                </w:p>
              </w:tc>
              <w:tc>
                <w:tcPr>
                  <w:tcW w:w="1169" w:type="dxa"/>
                </w:tcPr>
                <w:p w:rsidR="00C576E4" w:rsidRDefault="00C576E4" w:rsidP="005338EB">
                  <w:pPr>
                    <w:spacing w:line="276" w:lineRule="auto"/>
                    <w:jc w:val="right"/>
                    <w:rPr>
                      <w:color w:val="000000"/>
                      <w:sz w:val="22"/>
                      <w:szCs w:val="22"/>
                      <w:lang w:val="pt-BR"/>
                    </w:rPr>
                  </w:pPr>
                  <w:proofErr w:type="gramStart"/>
                  <w:r>
                    <w:rPr>
                      <w:color w:val="000000"/>
                      <w:sz w:val="22"/>
                      <w:szCs w:val="22"/>
                      <w:lang w:val="pt-BR"/>
                    </w:rPr>
                    <w:t>0</w:t>
                  </w:r>
                  <w:proofErr w:type="gramEnd"/>
                </w:p>
              </w:tc>
            </w:tr>
            <w:tr w:rsidR="00C576E4" w:rsidTr="005338EB">
              <w:tc>
                <w:tcPr>
                  <w:tcW w:w="1168" w:type="dxa"/>
                  <w:vMerge/>
                </w:tcPr>
                <w:p w:rsidR="00C576E4" w:rsidRPr="000A74D8" w:rsidRDefault="00C576E4" w:rsidP="005338EB">
                  <w:pPr>
                    <w:spacing w:line="276" w:lineRule="auto"/>
                    <w:rPr>
                      <w:b/>
                      <w:color w:val="000000"/>
                      <w:sz w:val="22"/>
                      <w:szCs w:val="22"/>
                      <w:lang w:val="pt-BR"/>
                    </w:rPr>
                  </w:pPr>
                </w:p>
              </w:tc>
              <w:tc>
                <w:tcPr>
                  <w:tcW w:w="1168" w:type="dxa"/>
                  <w:vAlign w:val="center"/>
                </w:tcPr>
                <w:p w:rsidR="00C576E4" w:rsidRPr="000A74D8" w:rsidRDefault="00C576E4" w:rsidP="005338EB">
                  <w:pPr>
                    <w:spacing w:line="276" w:lineRule="auto"/>
                    <w:jc w:val="center"/>
                    <w:rPr>
                      <w:b/>
                      <w:color w:val="000000"/>
                      <w:sz w:val="22"/>
                      <w:szCs w:val="22"/>
                      <w:lang w:val="pt-BR"/>
                    </w:rPr>
                  </w:pPr>
                  <w:proofErr w:type="gramStart"/>
                  <w:r w:rsidRPr="000A74D8">
                    <w:rPr>
                      <w:b/>
                      <w:color w:val="000000"/>
                      <w:sz w:val="22"/>
                      <w:szCs w:val="22"/>
                      <w:lang w:val="pt-BR"/>
                    </w:rPr>
                    <w:t>cg</w:t>
                  </w:r>
                  <w:proofErr w:type="gramEnd"/>
                </w:p>
              </w:tc>
              <w:tc>
                <w:tcPr>
                  <w:tcW w:w="1168" w:type="dxa"/>
                </w:tcPr>
                <w:p w:rsidR="00C576E4" w:rsidRDefault="00C576E4" w:rsidP="005338EB">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C576E4" w:rsidRDefault="00C576E4" w:rsidP="005338EB">
                  <w:pPr>
                    <w:spacing w:line="276" w:lineRule="auto"/>
                    <w:jc w:val="right"/>
                    <w:rPr>
                      <w:color w:val="000000"/>
                      <w:sz w:val="22"/>
                      <w:szCs w:val="22"/>
                      <w:lang w:val="pt-BR"/>
                    </w:rPr>
                  </w:pPr>
                  <w:proofErr w:type="gramStart"/>
                  <w:r>
                    <w:rPr>
                      <w:color w:val="000000"/>
                      <w:sz w:val="22"/>
                      <w:szCs w:val="22"/>
                      <w:lang w:val="pt-BR"/>
                    </w:rPr>
                    <w:t>2</w:t>
                  </w:r>
                  <w:proofErr w:type="gramEnd"/>
                </w:p>
              </w:tc>
              <w:tc>
                <w:tcPr>
                  <w:tcW w:w="1168" w:type="dxa"/>
                </w:tcPr>
                <w:p w:rsidR="00C576E4" w:rsidRDefault="00C576E4" w:rsidP="005338EB">
                  <w:pPr>
                    <w:spacing w:line="276" w:lineRule="auto"/>
                    <w:jc w:val="right"/>
                    <w:rPr>
                      <w:color w:val="000000"/>
                      <w:sz w:val="22"/>
                      <w:szCs w:val="22"/>
                      <w:lang w:val="pt-BR"/>
                    </w:rPr>
                  </w:pPr>
                  <w:proofErr w:type="gramStart"/>
                  <w:r>
                    <w:rPr>
                      <w:color w:val="000000"/>
                      <w:sz w:val="22"/>
                      <w:szCs w:val="22"/>
                      <w:lang w:val="pt-BR"/>
                    </w:rPr>
                    <w:t>8</w:t>
                  </w:r>
                  <w:proofErr w:type="gramEnd"/>
                </w:p>
              </w:tc>
              <w:tc>
                <w:tcPr>
                  <w:tcW w:w="1168" w:type="dxa"/>
                </w:tcPr>
                <w:p w:rsidR="00C576E4" w:rsidRDefault="00C576E4" w:rsidP="005338EB">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C576E4" w:rsidRDefault="00C576E4" w:rsidP="005338EB">
                  <w:pPr>
                    <w:spacing w:line="276" w:lineRule="auto"/>
                    <w:jc w:val="right"/>
                    <w:rPr>
                      <w:color w:val="000000"/>
                      <w:sz w:val="22"/>
                      <w:szCs w:val="22"/>
                      <w:lang w:val="pt-BR"/>
                    </w:rPr>
                  </w:pPr>
                  <w:proofErr w:type="gramStart"/>
                  <w:r>
                    <w:rPr>
                      <w:color w:val="000000"/>
                      <w:sz w:val="22"/>
                      <w:szCs w:val="22"/>
                      <w:lang w:val="pt-BR"/>
                    </w:rPr>
                    <w:t>0</w:t>
                  </w:r>
                  <w:proofErr w:type="gramEnd"/>
                </w:p>
              </w:tc>
              <w:tc>
                <w:tcPr>
                  <w:tcW w:w="1169" w:type="dxa"/>
                </w:tcPr>
                <w:p w:rsidR="00C576E4" w:rsidRDefault="00C576E4" w:rsidP="005338EB">
                  <w:pPr>
                    <w:spacing w:line="276" w:lineRule="auto"/>
                    <w:jc w:val="right"/>
                    <w:rPr>
                      <w:color w:val="000000"/>
                      <w:sz w:val="22"/>
                      <w:szCs w:val="22"/>
                      <w:lang w:val="pt-BR"/>
                    </w:rPr>
                  </w:pPr>
                  <w:proofErr w:type="gramStart"/>
                  <w:r>
                    <w:rPr>
                      <w:color w:val="000000"/>
                      <w:sz w:val="22"/>
                      <w:szCs w:val="22"/>
                      <w:lang w:val="pt-BR"/>
                    </w:rPr>
                    <w:t>0</w:t>
                  </w:r>
                  <w:proofErr w:type="gramEnd"/>
                </w:p>
              </w:tc>
            </w:tr>
            <w:tr w:rsidR="00C576E4" w:rsidTr="005338EB">
              <w:tc>
                <w:tcPr>
                  <w:tcW w:w="1168" w:type="dxa"/>
                  <w:vMerge/>
                </w:tcPr>
                <w:p w:rsidR="00C576E4" w:rsidRPr="000A74D8" w:rsidRDefault="00C576E4" w:rsidP="005338EB">
                  <w:pPr>
                    <w:spacing w:line="276" w:lineRule="auto"/>
                    <w:rPr>
                      <w:b/>
                      <w:color w:val="000000"/>
                      <w:sz w:val="22"/>
                      <w:szCs w:val="22"/>
                      <w:lang w:val="pt-BR"/>
                    </w:rPr>
                  </w:pPr>
                </w:p>
              </w:tc>
              <w:tc>
                <w:tcPr>
                  <w:tcW w:w="1168" w:type="dxa"/>
                  <w:vAlign w:val="center"/>
                </w:tcPr>
                <w:p w:rsidR="00C576E4" w:rsidRPr="000A74D8" w:rsidRDefault="00C576E4" w:rsidP="005338EB">
                  <w:pPr>
                    <w:spacing w:line="276" w:lineRule="auto"/>
                    <w:jc w:val="center"/>
                    <w:rPr>
                      <w:b/>
                      <w:color w:val="000000"/>
                      <w:sz w:val="22"/>
                      <w:szCs w:val="22"/>
                      <w:lang w:val="pt-BR"/>
                    </w:rPr>
                  </w:pPr>
                  <w:proofErr w:type="spellStart"/>
                  <w:proofErr w:type="gramStart"/>
                  <w:r w:rsidRPr="000A74D8">
                    <w:rPr>
                      <w:b/>
                      <w:color w:val="000000"/>
                      <w:sz w:val="22"/>
                      <w:szCs w:val="22"/>
                      <w:lang w:val="pt-BR"/>
                    </w:rPr>
                    <w:t>lg</w:t>
                  </w:r>
                  <w:proofErr w:type="spellEnd"/>
                  <w:proofErr w:type="gramEnd"/>
                </w:p>
              </w:tc>
              <w:tc>
                <w:tcPr>
                  <w:tcW w:w="1168" w:type="dxa"/>
                </w:tcPr>
                <w:p w:rsidR="00C576E4" w:rsidRDefault="00C576E4" w:rsidP="005338EB">
                  <w:pPr>
                    <w:spacing w:line="276" w:lineRule="auto"/>
                    <w:jc w:val="right"/>
                    <w:rPr>
                      <w:color w:val="000000"/>
                      <w:sz w:val="22"/>
                      <w:szCs w:val="22"/>
                      <w:lang w:val="pt-BR"/>
                    </w:rPr>
                  </w:pPr>
                  <w:proofErr w:type="gramStart"/>
                  <w:r>
                    <w:rPr>
                      <w:color w:val="000000"/>
                      <w:sz w:val="22"/>
                      <w:szCs w:val="22"/>
                      <w:lang w:val="pt-BR"/>
                    </w:rPr>
                    <w:t>1</w:t>
                  </w:r>
                  <w:proofErr w:type="gramEnd"/>
                </w:p>
              </w:tc>
              <w:tc>
                <w:tcPr>
                  <w:tcW w:w="1168" w:type="dxa"/>
                </w:tcPr>
                <w:p w:rsidR="00C576E4" w:rsidRDefault="00C576E4" w:rsidP="005338EB">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C576E4" w:rsidRDefault="00C576E4" w:rsidP="005338EB">
                  <w:pPr>
                    <w:spacing w:line="276" w:lineRule="auto"/>
                    <w:jc w:val="right"/>
                    <w:rPr>
                      <w:color w:val="000000"/>
                      <w:sz w:val="22"/>
                      <w:szCs w:val="22"/>
                      <w:lang w:val="pt-BR"/>
                    </w:rPr>
                  </w:pPr>
                  <w:proofErr w:type="gramStart"/>
                  <w:r>
                    <w:rPr>
                      <w:color w:val="000000"/>
                      <w:sz w:val="22"/>
                      <w:szCs w:val="22"/>
                      <w:lang w:val="pt-BR"/>
                    </w:rPr>
                    <w:t>2</w:t>
                  </w:r>
                  <w:proofErr w:type="gramEnd"/>
                </w:p>
              </w:tc>
              <w:tc>
                <w:tcPr>
                  <w:tcW w:w="1168" w:type="dxa"/>
                </w:tcPr>
                <w:p w:rsidR="00C576E4" w:rsidRDefault="00C576E4" w:rsidP="005338EB">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C576E4" w:rsidRDefault="00C576E4" w:rsidP="005338EB">
                  <w:pPr>
                    <w:spacing w:line="276" w:lineRule="auto"/>
                    <w:jc w:val="right"/>
                    <w:rPr>
                      <w:color w:val="000000"/>
                      <w:sz w:val="22"/>
                      <w:szCs w:val="22"/>
                      <w:lang w:val="pt-BR"/>
                    </w:rPr>
                  </w:pPr>
                  <w:proofErr w:type="gramStart"/>
                  <w:r>
                    <w:rPr>
                      <w:color w:val="000000"/>
                      <w:sz w:val="22"/>
                      <w:szCs w:val="22"/>
                      <w:lang w:val="pt-BR"/>
                    </w:rPr>
                    <w:t>7</w:t>
                  </w:r>
                  <w:proofErr w:type="gramEnd"/>
                </w:p>
              </w:tc>
              <w:tc>
                <w:tcPr>
                  <w:tcW w:w="1169" w:type="dxa"/>
                </w:tcPr>
                <w:p w:rsidR="00C576E4" w:rsidRDefault="00C576E4" w:rsidP="005338EB">
                  <w:pPr>
                    <w:spacing w:line="276" w:lineRule="auto"/>
                    <w:jc w:val="right"/>
                    <w:rPr>
                      <w:color w:val="000000"/>
                      <w:sz w:val="22"/>
                      <w:szCs w:val="22"/>
                      <w:lang w:val="pt-BR"/>
                    </w:rPr>
                  </w:pPr>
                  <w:proofErr w:type="gramStart"/>
                  <w:r>
                    <w:rPr>
                      <w:color w:val="000000"/>
                      <w:sz w:val="22"/>
                      <w:szCs w:val="22"/>
                      <w:lang w:val="pt-BR"/>
                    </w:rPr>
                    <w:t>0</w:t>
                  </w:r>
                  <w:proofErr w:type="gramEnd"/>
                </w:p>
              </w:tc>
            </w:tr>
            <w:tr w:rsidR="00C576E4" w:rsidTr="005338EB">
              <w:tc>
                <w:tcPr>
                  <w:tcW w:w="1168" w:type="dxa"/>
                  <w:vMerge/>
                </w:tcPr>
                <w:p w:rsidR="00C576E4" w:rsidRPr="000A74D8" w:rsidRDefault="00C576E4" w:rsidP="005338EB">
                  <w:pPr>
                    <w:spacing w:line="276" w:lineRule="auto"/>
                    <w:rPr>
                      <w:b/>
                      <w:color w:val="000000"/>
                      <w:sz w:val="22"/>
                      <w:szCs w:val="22"/>
                      <w:lang w:val="pt-BR"/>
                    </w:rPr>
                  </w:pPr>
                </w:p>
              </w:tc>
              <w:tc>
                <w:tcPr>
                  <w:tcW w:w="1168" w:type="dxa"/>
                  <w:vAlign w:val="center"/>
                </w:tcPr>
                <w:p w:rsidR="00C576E4" w:rsidRPr="000A74D8" w:rsidRDefault="00C576E4" w:rsidP="005338EB">
                  <w:pPr>
                    <w:spacing w:line="276" w:lineRule="auto"/>
                    <w:jc w:val="center"/>
                    <w:rPr>
                      <w:b/>
                      <w:color w:val="000000"/>
                      <w:sz w:val="22"/>
                      <w:szCs w:val="22"/>
                      <w:lang w:val="pt-BR"/>
                    </w:rPr>
                  </w:pPr>
                  <w:proofErr w:type="gramStart"/>
                  <w:r w:rsidRPr="000A74D8">
                    <w:rPr>
                      <w:b/>
                      <w:color w:val="000000"/>
                      <w:sz w:val="22"/>
                      <w:szCs w:val="22"/>
                      <w:lang w:val="pt-BR"/>
                    </w:rPr>
                    <w:t>me</w:t>
                  </w:r>
                  <w:proofErr w:type="gramEnd"/>
                </w:p>
              </w:tc>
              <w:tc>
                <w:tcPr>
                  <w:tcW w:w="1168" w:type="dxa"/>
                </w:tcPr>
                <w:p w:rsidR="00C576E4" w:rsidRDefault="00C576E4" w:rsidP="005338EB">
                  <w:pPr>
                    <w:spacing w:line="276" w:lineRule="auto"/>
                    <w:jc w:val="right"/>
                    <w:rPr>
                      <w:color w:val="000000"/>
                      <w:sz w:val="22"/>
                      <w:szCs w:val="22"/>
                      <w:lang w:val="pt-BR"/>
                    </w:rPr>
                  </w:pPr>
                  <w:proofErr w:type="gramStart"/>
                  <w:r>
                    <w:rPr>
                      <w:color w:val="000000"/>
                      <w:sz w:val="22"/>
                      <w:szCs w:val="22"/>
                      <w:lang w:val="pt-BR"/>
                    </w:rPr>
                    <w:t>1</w:t>
                  </w:r>
                  <w:proofErr w:type="gramEnd"/>
                </w:p>
              </w:tc>
              <w:tc>
                <w:tcPr>
                  <w:tcW w:w="1168" w:type="dxa"/>
                </w:tcPr>
                <w:p w:rsidR="00C576E4" w:rsidRDefault="00C576E4" w:rsidP="005338EB">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C576E4" w:rsidRDefault="00C576E4" w:rsidP="005338EB">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C576E4" w:rsidRDefault="00C576E4" w:rsidP="005338EB">
                  <w:pPr>
                    <w:spacing w:line="276" w:lineRule="auto"/>
                    <w:jc w:val="right"/>
                    <w:rPr>
                      <w:color w:val="000000"/>
                      <w:sz w:val="22"/>
                      <w:szCs w:val="22"/>
                      <w:lang w:val="pt-BR"/>
                    </w:rPr>
                  </w:pPr>
                  <w:proofErr w:type="gramStart"/>
                  <w:r>
                    <w:rPr>
                      <w:color w:val="000000"/>
                      <w:sz w:val="22"/>
                      <w:szCs w:val="22"/>
                      <w:lang w:val="pt-BR"/>
                    </w:rPr>
                    <w:t>4</w:t>
                  </w:r>
                  <w:proofErr w:type="gramEnd"/>
                </w:p>
              </w:tc>
              <w:tc>
                <w:tcPr>
                  <w:tcW w:w="1168" w:type="dxa"/>
                </w:tcPr>
                <w:p w:rsidR="00C576E4" w:rsidRDefault="00C576E4" w:rsidP="005338EB">
                  <w:pPr>
                    <w:spacing w:line="276" w:lineRule="auto"/>
                    <w:jc w:val="right"/>
                    <w:rPr>
                      <w:color w:val="000000"/>
                      <w:sz w:val="22"/>
                      <w:szCs w:val="22"/>
                      <w:lang w:val="pt-BR"/>
                    </w:rPr>
                  </w:pPr>
                  <w:proofErr w:type="gramStart"/>
                  <w:r>
                    <w:rPr>
                      <w:color w:val="000000"/>
                      <w:sz w:val="22"/>
                      <w:szCs w:val="22"/>
                      <w:lang w:val="pt-BR"/>
                    </w:rPr>
                    <w:t>4</w:t>
                  </w:r>
                  <w:proofErr w:type="gramEnd"/>
                </w:p>
              </w:tc>
              <w:tc>
                <w:tcPr>
                  <w:tcW w:w="1169" w:type="dxa"/>
                </w:tcPr>
                <w:p w:rsidR="00C576E4" w:rsidRDefault="00C576E4" w:rsidP="005338EB">
                  <w:pPr>
                    <w:spacing w:line="276" w:lineRule="auto"/>
                    <w:jc w:val="right"/>
                    <w:rPr>
                      <w:color w:val="000000"/>
                      <w:sz w:val="22"/>
                      <w:szCs w:val="22"/>
                      <w:lang w:val="pt-BR"/>
                    </w:rPr>
                  </w:pPr>
                  <w:proofErr w:type="gramStart"/>
                  <w:r>
                    <w:rPr>
                      <w:color w:val="000000"/>
                      <w:sz w:val="22"/>
                      <w:szCs w:val="22"/>
                      <w:lang w:val="pt-BR"/>
                    </w:rPr>
                    <w:t>1</w:t>
                  </w:r>
                  <w:proofErr w:type="gramEnd"/>
                </w:p>
              </w:tc>
            </w:tr>
            <w:tr w:rsidR="00C576E4" w:rsidTr="005338EB">
              <w:tc>
                <w:tcPr>
                  <w:tcW w:w="1168" w:type="dxa"/>
                  <w:vMerge/>
                </w:tcPr>
                <w:p w:rsidR="00C576E4" w:rsidRPr="000A74D8" w:rsidRDefault="00C576E4" w:rsidP="005338EB">
                  <w:pPr>
                    <w:spacing w:line="276" w:lineRule="auto"/>
                    <w:rPr>
                      <w:b/>
                      <w:color w:val="000000"/>
                      <w:sz w:val="22"/>
                      <w:szCs w:val="22"/>
                      <w:lang w:val="pt-BR"/>
                    </w:rPr>
                  </w:pPr>
                </w:p>
              </w:tc>
              <w:tc>
                <w:tcPr>
                  <w:tcW w:w="1168" w:type="dxa"/>
                  <w:vAlign w:val="center"/>
                </w:tcPr>
                <w:p w:rsidR="00C576E4" w:rsidRPr="000A74D8" w:rsidRDefault="00C576E4" w:rsidP="005338EB">
                  <w:pPr>
                    <w:spacing w:line="276" w:lineRule="auto"/>
                    <w:jc w:val="center"/>
                    <w:rPr>
                      <w:b/>
                      <w:color w:val="000000"/>
                      <w:sz w:val="22"/>
                      <w:szCs w:val="22"/>
                      <w:lang w:val="pt-BR"/>
                    </w:rPr>
                  </w:pPr>
                  <w:proofErr w:type="spellStart"/>
                  <w:proofErr w:type="gramStart"/>
                  <w:r w:rsidRPr="000A74D8">
                    <w:rPr>
                      <w:b/>
                      <w:color w:val="000000"/>
                      <w:sz w:val="22"/>
                      <w:szCs w:val="22"/>
                      <w:lang w:val="pt-BR"/>
                    </w:rPr>
                    <w:t>pe</w:t>
                  </w:r>
                  <w:proofErr w:type="spellEnd"/>
                  <w:proofErr w:type="gramEnd"/>
                </w:p>
              </w:tc>
              <w:tc>
                <w:tcPr>
                  <w:tcW w:w="1168" w:type="dxa"/>
                </w:tcPr>
                <w:p w:rsidR="00C576E4" w:rsidRDefault="00C576E4" w:rsidP="005338EB">
                  <w:pPr>
                    <w:spacing w:line="276" w:lineRule="auto"/>
                    <w:jc w:val="right"/>
                    <w:rPr>
                      <w:color w:val="000000"/>
                      <w:sz w:val="22"/>
                      <w:szCs w:val="22"/>
                      <w:lang w:val="pt-BR"/>
                    </w:rPr>
                  </w:pPr>
                  <w:proofErr w:type="gramStart"/>
                  <w:r>
                    <w:rPr>
                      <w:color w:val="000000"/>
                      <w:sz w:val="22"/>
                      <w:szCs w:val="22"/>
                      <w:lang w:val="pt-BR"/>
                    </w:rPr>
                    <w:t>1</w:t>
                  </w:r>
                  <w:proofErr w:type="gramEnd"/>
                </w:p>
              </w:tc>
              <w:tc>
                <w:tcPr>
                  <w:tcW w:w="1168" w:type="dxa"/>
                </w:tcPr>
                <w:p w:rsidR="00C576E4" w:rsidRDefault="00C576E4" w:rsidP="005338EB">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C576E4" w:rsidRDefault="00C576E4" w:rsidP="005338EB">
                  <w:pPr>
                    <w:spacing w:line="276" w:lineRule="auto"/>
                    <w:jc w:val="right"/>
                    <w:rPr>
                      <w:color w:val="000000"/>
                      <w:sz w:val="22"/>
                      <w:szCs w:val="22"/>
                      <w:lang w:val="pt-BR"/>
                    </w:rPr>
                  </w:pPr>
                  <w:proofErr w:type="gramStart"/>
                  <w:r>
                    <w:rPr>
                      <w:color w:val="000000"/>
                      <w:sz w:val="22"/>
                      <w:szCs w:val="22"/>
                      <w:lang w:val="pt-BR"/>
                    </w:rPr>
                    <w:t>1</w:t>
                  </w:r>
                  <w:proofErr w:type="gramEnd"/>
                </w:p>
              </w:tc>
              <w:tc>
                <w:tcPr>
                  <w:tcW w:w="1168" w:type="dxa"/>
                </w:tcPr>
                <w:p w:rsidR="00C576E4" w:rsidRDefault="00C576E4" w:rsidP="005338EB">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C576E4" w:rsidRDefault="00C576E4" w:rsidP="005338EB">
                  <w:pPr>
                    <w:spacing w:line="276" w:lineRule="auto"/>
                    <w:jc w:val="right"/>
                    <w:rPr>
                      <w:color w:val="000000"/>
                      <w:sz w:val="22"/>
                      <w:szCs w:val="22"/>
                      <w:lang w:val="pt-BR"/>
                    </w:rPr>
                  </w:pPr>
                  <w:proofErr w:type="gramStart"/>
                  <w:r>
                    <w:rPr>
                      <w:color w:val="000000"/>
                      <w:sz w:val="22"/>
                      <w:szCs w:val="22"/>
                      <w:lang w:val="pt-BR"/>
                    </w:rPr>
                    <w:t>4</w:t>
                  </w:r>
                  <w:proofErr w:type="gramEnd"/>
                </w:p>
              </w:tc>
              <w:tc>
                <w:tcPr>
                  <w:tcW w:w="1169" w:type="dxa"/>
                </w:tcPr>
                <w:p w:rsidR="00C576E4" w:rsidRDefault="00C576E4" w:rsidP="005338EB">
                  <w:pPr>
                    <w:spacing w:line="276" w:lineRule="auto"/>
                    <w:jc w:val="right"/>
                    <w:rPr>
                      <w:color w:val="000000"/>
                      <w:sz w:val="22"/>
                      <w:szCs w:val="22"/>
                      <w:lang w:val="pt-BR"/>
                    </w:rPr>
                  </w:pPr>
                  <w:proofErr w:type="gramStart"/>
                  <w:r>
                    <w:rPr>
                      <w:color w:val="000000"/>
                      <w:sz w:val="22"/>
                      <w:szCs w:val="22"/>
                      <w:lang w:val="pt-BR"/>
                    </w:rPr>
                    <w:t>6</w:t>
                  </w:r>
                  <w:proofErr w:type="gramEnd"/>
                </w:p>
              </w:tc>
            </w:tr>
          </w:tbl>
          <w:p w:rsidR="00C576E4" w:rsidRDefault="00C576E4" w:rsidP="005338EB">
            <w:pPr>
              <w:jc w:val="center"/>
              <w:rPr>
                <w:lang w:val="pt-BR"/>
              </w:rPr>
            </w:pPr>
          </w:p>
        </w:tc>
      </w:tr>
    </w:tbl>
    <w:p w:rsidR="00C576E4" w:rsidRDefault="00C576E4" w:rsidP="00C507C4">
      <w:pPr>
        <w:ind w:firstLine="720"/>
        <w:rPr>
          <w:lang w:val="pt-BR"/>
        </w:rPr>
      </w:pPr>
    </w:p>
    <w:p w:rsidR="00AB3AE6" w:rsidRDefault="00AB3AE6" w:rsidP="00C507C4">
      <w:pPr>
        <w:ind w:firstLine="720"/>
        <w:rPr>
          <w:lang w:val="pt-BR"/>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AB3AE6" w:rsidTr="00AB3AE6">
        <w:tc>
          <w:tcPr>
            <w:tcW w:w="9576" w:type="dxa"/>
            <w:vAlign w:val="center"/>
          </w:tcPr>
          <w:p w:rsidR="00AB3AE6" w:rsidRDefault="00AB3AE6" w:rsidP="00AB3AE6">
            <w:pPr>
              <w:jc w:val="center"/>
              <w:rPr>
                <w:lang w:val="pt-BR"/>
              </w:rPr>
            </w:pPr>
            <w:r>
              <w:rPr>
                <w:noProof/>
                <w:lang w:val="es-ES" w:eastAsia="es-ES"/>
              </w:rPr>
              <w:drawing>
                <wp:inline distT="0" distB="0" distL="0" distR="0">
                  <wp:extent cx="5943600" cy="3250565"/>
                  <wp:effectExtent l="19050" t="0" r="0" b="0"/>
                  <wp:docPr id="13" name="Imagem 12" descr="histograma_parz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a_parzen.png"/>
                          <pic:cNvPicPr/>
                        </pic:nvPicPr>
                        <pic:blipFill>
                          <a:blip r:embed="rId16" cstate="print"/>
                          <a:stretch>
                            <a:fillRect/>
                          </a:stretch>
                        </pic:blipFill>
                        <pic:spPr>
                          <a:xfrm>
                            <a:off x="0" y="0"/>
                            <a:ext cx="5943600" cy="3250565"/>
                          </a:xfrm>
                          <a:prstGeom prst="rect">
                            <a:avLst/>
                          </a:prstGeom>
                        </pic:spPr>
                      </pic:pic>
                    </a:graphicData>
                  </a:graphic>
                </wp:inline>
              </w:drawing>
            </w:r>
          </w:p>
        </w:tc>
      </w:tr>
      <w:tr w:rsidR="00AB3AE6" w:rsidRPr="00140111" w:rsidTr="00AB3AE6">
        <w:tc>
          <w:tcPr>
            <w:tcW w:w="9576" w:type="dxa"/>
          </w:tcPr>
          <w:p w:rsidR="00AB3AE6" w:rsidRDefault="00AB3AE6" w:rsidP="00C507C4">
            <w:pPr>
              <w:rPr>
                <w:lang w:val="pt-BR"/>
              </w:rPr>
            </w:pPr>
            <w:r>
              <w:rPr>
                <w:lang w:val="pt-BR"/>
              </w:rPr>
              <w:t xml:space="preserve">Figura 3.1. Histograma gerado pelo método de janelas de </w:t>
            </w:r>
            <w:proofErr w:type="spellStart"/>
            <w:r>
              <w:rPr>
                <w:lang w:val="pt-BR"/>
              </w:rPr>
              <w:t>Parzen</w:t>
            </w:r>
            <w:proofErr w:type="spellEnd"/>
            <w:r>
              <w:rPr>
                <w:lang w:val="pt-BR"/>
              </w:rPr>
              <w:t xml:space="preserve"> para os dois atributos escolhidos.</w:t>
            </w:r>
          </w:p>
        </w:tc>
      </w:tr>
    </w:tbl>
    <w:p w:rsidR="00AB3AE6" w:rsidRDefault="00AB3AE6" w:rsidP="00C507C4">
      <w:pPr>
        <w:ind w:firstLine="720"/>
        <w:rPr>
          <w:lang w:val="pt-BR"/>
        </w:rPr>
      </w:pPr>
    </w:p>
    <w:p w:rsidR="00D95EE4" w:rsidRDefault="00D95EE4" w:rsidP="00C576E4">
      <w:pPr>
        <w:rPr>
          <w:lang w:val="pt-BR"/>
        </w:rPr>
      </w:pPr>
    </w:p>
    <w:p w:rsidR="00542BC1" w:rsidRDefault="00542BC1">
      <w:pPr>
        <w:jc w:val="left"/>
        <w:rPr>
          <w:b/>
          <w:bCs/>
          <w:color w:val="000000"/>
          <w:sz w:val="36"/>
          <w:szCs w:val="36"/>
          <w:lang w:val="pt-BR"/>
        </w:rPr>
      </w:pPr>
      <w:bookmarkStart w:id="5" w:name="h.uonwv3-spt5da"/>
      <w:bookmarkEnd w:id="5"/>
    </w:p>
    <w:p w:rsidR="00C576E4" w:rsidRDefault="00C576E4">
      <w:pPr>
        <w:jc w:val="left"/>
        <w:rPr>
          <w:b/>
          <w:bCs/>
          <w:color w:val="000000"/>
          <w:sz w:val="36"/>
          <w:szCs w:val="36"/>
          <w:lang w:val="pt-BR"/>
        </w:rPr>
      </w:pPr>
      <w:r>
        <w:rPr>
          <w:lang w:val="pt-BR"/>
        </w:rPr>
        <w:br w:type="page"/>
      </w:r>
    </w:p>
    <w:p w:rsidR="00A77B3E" w:rsidRPr="007A2F79" w:rsidRDefault="00A75A6E" w:rsidP="00C55AF9">
      <w:pPr>
        <w:pStyle w:val="Ttulo2"/>
        <w:rPr>
          <w:lang w:val="pt-BR"/>
        </w:rPr>
      </w:pPr>
      <w:r>
        <w:rPr>
          <w:lang w:val="pt-BR"/>
        </w:rPr>
        <w:lastRenderedPageBreak/>
        <w:t xml:space="preserve">4. </w:t>
      </w:r>
      <w:r w:rsidR="00167C4A" w:rsidRPr="007A2F79">
        <w:rPr>
          <w:lang w:val="pt-BR"/>
        </w:rPr>
        <w:t>Parte 3: Classificadores</w:t>
      </w:r>
    </w:p>
    <w:p w:rsidR="00A77B3E" w:rsidRDefault="00A77B3E">
      <w:pPr>
        <w:spacing w:line="276" w:lineRule="auto"/>
        <w:rPr>
          <w:color w:val="000000"/>
          <w:sz w:val="22"/>
          <w:szCs w:val="22"/>
          <w:lang w:val="pt-BR"/>
        </w:rPr>
      </w:pPr>
    </w:p>
    <w:p w:rsidR="00E35ED0" w:rsidRDefault="00E35ED0" w:rsidP="00E477EF">
      <w:pPr>
        <w:spacing w:line="276" w:lineRule="auto"/>
        <w:ind w:firstLine="720"/>
        <w:rPr>
          <w:color w:val="000000"/>
          <w:sz w:val="22"/>
          <w:szCs w:val="22"/>
          <w:lang w:val="pt-BR"/>
        </w:rPr>
      </w:pPr>
      <w:r>
        <w:rPr>
          <w:color w:val="000000"/>
          <w:sz w:val="22"/>
          <w:szCs w:val="22"/>
          <w:lang w:val="pt-BR"/>
        </w:rPr>
        <w:t xml:space="preserve">Esta parte do projeto teve como objetivo </w:t>
      </w:r>
      <w:r w:rsidR="00E477EF">
        <w:rPr>
          <w:color w:val="000000"/>
          <w:sz w:val="22"/>
          <w:szCs w:val="22"/>
          <w:lang w:val="pt-BR"/>
        </w:rPr>
        <w:t xml:space="preserve">realizar a classificação das imagens utilizando o classificador </w:t>
      </w:r>
      <w:proofErr w:type="spellStart"/>
      <w:r w:rsidR="00E477EF">
        <w:rPr>
          <w:color w:val="000000"/>
          <w:sz w:val="22"/>
          <w:szCs w:val="22"/>
          <w:lang w:val="pt-BR"/>
        </w:rPr>
        <w:t>k-vizinhos</w:t>
      </w:r>
      <w:proofErr w:type="spellEnd"/>
      <w:r w:rsidR="00E477EF">
        <w:rPr>
          <w:color w:val="000000"/>
          <w:sz w:val="22"/>
          <w:szCs w:val="22"/>
          <w:lang w:val="pt-BR"/>
        </w:rPr>
        <w:t xml:space="preserve"> e redes neurais. Para tanto, foi utilizado o software </w:t>
      </w:r>
      <w:proofErr w:type="spellStart"/>
      <w:r w:rsidR="00E477EF">
        <w:rPr>
          <w:color w:val="000000"/>
          <w:sz w:val="22"/>
          <w:szCs w:val="22"/>
          <w:lang w:val="pt-BR"/>
        </w:rPr>
        <w:t>Weka</w:t>
      </w:r>
      <w:proofErr w:type="spellEnd"/>
      <w:r w:rsidR="00E477EF">
        <w:rPr>
          <w:color w:val="000000"/>
          <w:sz w:val="22"/>
          <w:szCs w:val="22"/>
          <w:lang w:val="pt-BR"/>
        </w:rPr>
        <w:t xml:space="preserve"> </w:t>
      </w:r>
      <w:sdt>
        <w:sdtPr>
          <w:rPr>
            <w:color w:val="000000"/>
            <w:sz w:val="22"/>
            <w:szCs w:val="22"/>
            <w:lang w:val="pt-BR"/>
          </w:rPr>
          <w:id w:val="1996314"/>
          <w:citation/>
        </w:sdtPr>
        <w:sdtContent>
          <w:r w:rsidR="0029287B">
            <w:rPr>
              <w:color w:val="000000"/>
              <w:sz w:val="22"/>
              <w:szCs w:val="22"/>
              <w:lang w:val="pt-BR"/>
            </w:rPr>
            <w:fldChar w:fldCharType="begin"/>
          </w:r>
          <w:r w:rsidR="00E477EF" w:rsidRPr="00E477EF">
            <w:rPr>
              <w:color w:val="000000"/>
              <w:sz w:val="22"/>
              <w:szCs w:val="22"/>
              <w:lang w:val="pt-BR"/>
            </w:rPr>
            <w:instrText xml:space="preserve"> CITATION Hal09 \l 1033 </w:instrText>
          </w:r>
          <w:r w:rsidR="0029287B">
            <w:rPr>
              <w:color w:val="000000"/>
              <w:sz w:val="22"/>
              <w:szCs w:val="22"/>
              <w:lang w:val="pt-BR"/>
            </w:rPr>
            <w:fldChar w:fldCharType="separate"/>
          </w:r>
          <w:r w:rsidR="003A069A" w:rsidRPr="003A069A">
            <w:rPr>
              <w:noProof/>
              <w:color w:val="000000"/>
              <w:sz w:val="22"/>
              <w:szCs w:val="22"/>
              <w:lang w:val="pt-BR"/>
            </w:rPr>
            <w:t>(Hall, et al. 2009)</w:t>
          </w:r>
          <w:r w:rsidR="0029287B">
            <w:rPr>
              <w:color w:val="000000"/>
              <w:sz w:val="22"/>
              <w:szCs w:val="22"/>
              <w:lang w:val="pt-BR"/>
            </w:rPr>
            <w:fldChar w:fldCharType="end"/>
          </w:r>
        </w:sdtContent>
      </w:sdt>
      <w:r w:rsidR="00FE5FE2">
        <w:rPr>
          <w:color w:val="000000"/>
          <w:sz w:val="22"/>
          <w:szCs w:val="22"/>
          <w:lang w:val="pt-BR"/>
        </w:rPr>
        <w:t xml:space="preserve"> que faz uso de um arquivo no formato ARFF (</w:t>
      </w:r>
      <w:proofErr w:type="spellStart"/>
      <w:r w:rsidR="00FE5FE2">
        <w:rPr>
          <w:i/>
          <w:color w:val="000000"/>
          <w:sz w:val="22"/>
          <w:szCs w:val="22"/>
          <w:lang w:val="pt-BR"/>
        </w:rPr>
        <w:t>Attribute-Relation</w:t>
      </w:r>
      <w:proofErr w:type="spellEnd"/>
      <w:r w:rsidR="00FE5FE2">
        <w:rPr>
          <w:i/>
          <w:color w:val="000000"/>
          <w:sz w:val="22"/>
          <w:szCs w:val="22"/>
          <w:lang w:val="pt-BR"/>
        </w:rPr>
        <w:t xml:space="preserve"> File </w:t>
      </w:r>
      <w:proofErr w:type="spellStart"/>
      <w:r w:rsidR="00FE5FE2">
        <w:rPr>
          <w:i/>
          <w:color w:val="000000"/>
          <w:sz w:val="22"/>
          <w:szCs w:val="22"/>
          <w:lang w:val="pt-BR"/>
        </w:rPr>
        <w:t>Format</w:t>
      </w:r>
      <w:proofErr w:type="spellEnd"/>
      <w:r w:rsidR="00FE5FE2">
        <w:rPr>
          <w:color w:val="000000"/>
          <w:sz w:val="22"/>
          <w:szCs w:val="22"/>
          <w:lang w:val="pt-BR"/>
        </w:rPr>
        <w:t>) para descrever a base de dados. O formato ARFF consiste em um arquivo de texto ASCII onde linha descreve o conjunto de atributos (no caso o vetor de características com os descritores de forma) e classe de uma imagem.</w:t>
      </w:r>
    </w:p>
    <w:p w:rsidR="00FE5FE2" w:rsidRDefault="00FE5FE2" w:rsidP="00E477EF">
      <w:pPr>
        <w:spacing w:line="276" w:lineRule="auto"/>
        <w:ind w:firstLine="720"/>
        <w:rPr>
          <w:color w:val="000000"/>
          <w:sz w:val="22"/>
          <w:szCs w:val="22"/>
          <w:lang w:val="pt-BR"/>
        </w:rPr>
      </w:pPr>
      <w:r>
        <w:rPr>
          <w:color w:val="000000"/>
          <w:sz w:val="22"/>
          <w:szCs w:val="22"/>
          <w:lang w:val="pt-BR"/>
        </w:rPr>
        <w:t xml:space="preserve">Para poder utilizar </w:t>
      </w:r>
      <w:r w:rsidR="006E256F">
        <w:rPr>
          <w:color w:val="000000"/>
          <w:sz w:val="22"/>
          <w:szCs w:val="22"/>
          <w:lang w:val="pt-BR"/>
        </w:rPr>
        <w:t>as funções de extração desenvolvidas</w:t>
      </w:r>
      <w:r>
        <w:rPr>
          <w:color w:val="000000"/>
          <w:sz w:val="22"/>
          <w:szCs w:val="22"/>
          <w:lang w:val="pt-BR"/>
        </w:rPr>
        <w:t xml:space="preserve"> em </w:t>
      </w:r>
      <w:proofErr w:type="spellStart"/>
      <w:r>
        <w:rPr>
          <w:color w:val="000000"/>
          <w:sz w:val="22"/>
          <w:szCs w:val="22"/>
          <w:lang w:val="pt-BR"/>
        </w:rPr>
        <w:t>Matlab</w:t>
      </w:r>
      <w:proofErr w:type="spellEnd"/>
      <w:r>
        <w:rPr>
          <w:color w:val="000000"/>
          <w:sz w:val="22"/>
          <w:szCs w:val="22"/>
          <w:lang w:val="pt-BR"/>
        </w:rPr>
        <w:t xml:space="preserve"> na parte 1 do projeto, foi </w:t>
      </w:r>
      <w:r w:rsidR="006E256F">
        <w:rPr>
          <w:color w:val="000000"/>
          <w:sz w:val="22"/>
          <w:szCs w:val="22"/>
          <w:lang w:val="pt-BR"/>
        </w:rPr>
        <w:t>implementado um script (</w:t>
      </w:r>
      <w:proofErr w:type="spellStart"/>
      <w:r w:rsidRPr="006E256F">
        <w:rPr>
          <w:b/>
          <w:color w:val="000000"/>
          <w:sz w:val="22"/>
          <w:szCs w:val="22"/>
          <w:lang w:val="pt-BR"/>
        </w:rPr>
        <w:t>generateLeavesArffFile</w:t>
      </w:r>
      <w:proofErr w:type="spellEnd"/>
      <w:r w:rsidRPr="006E256F">
        <w:rPr>
          <w:b/>
          <w:color w:val="000000"/>
          <w:sz w:val="22"/>
          <w:szCs w:val="22"/>
          <w:lang w:val="pt-BR"/>
        </w:rPr>
        <w:t>.m</w:t>
      </w:r>
      <w:r w:rsidR="006E256F">
        <w:rPr>
          <w:b/>
          <w:color w:val="000000"/>
          <w:sz w:val="22"/>
          <w:szCs w:val="22"/>
          <w:lang w:val="pt-BR"/>
        </w:rPr>
        <w:t>)</w:t>
      </w:r>
      <w:r w:rsidR="006E256F">
        <w:rPr>
          <w:color w:val="000000"/>
          <w:sz w:val="22"/>
          <w:szCs w:val="22"/>
          <w:lang w:val="pt-BR"/>
        </w:rPr>
        <w:t xml:space="preserve"> que extrai e salva os vetores de características de cada imagem no formato ARFF.</w:t>
      </w:r>
    </w:p>
    <w:p w:rsidR="00761911" w:rsidRPr="006E256F" w:rsidRDefault="00761911" w:rsidP="00E477EF">
      <w:pPr>
        <w:spacing w:line="276" w:lineRule="auto"/>
        <w:ind w:firstLine="720"/>
        <w:rPr>
          <w:color w:val="000000"/>
          <w:sz w:val="22"/>
          <w:szCs w:val="22"/>
          <w:lang w:val="pt-BR"/>
        </w:rPr>
      </w:pPr>
      <w:r>
        <w:rPr>
          <w:color w:val="000000"/>
          <w:sz w:val="22"/>
          <w:szCs w:val="22"/>
          <w:lang w:val="pt-BR"/>
        </w:rPr>
        <w:t>A seguir é feito um breve resumo dos dois classificadores utilizados e são mostrados os resultados obtidos na classificação (matrizes de confusão e as medidas derivadas).</w:t>
      </w:r>
    </w:p>
    <w:p w:rsidR="00E35ED0" w:rsidRPr="007A2F79" w:rsidRDefault="00E35ED0">
      <w:pPr>
        <w:spacing w:line="276" w:lineRule="auto"/>
        <w:rPr>
          <w:color w:val="000000"/>
          <w:sz w:val="22"/>
          <w:szCs w:val="22"/>
          <w:lang w:val="pt-BR"/>
        </w:rPr>
      </w:pPr>
    </w:p>
    <w:p w:rsidR="00A77B3E" w:rsidRPr="007A2F79" w:rsidRDefault="00E344A2" w:rsidP="00C55AF9">
      <w:pPr>
        <w:pStyle w:val="Ttulo3"/>
      </w:pPr>
      <w:bookmarkStart w:id="6" w:name="h.ji2sa5-aag0di"/>
      <w:bookmarkEnd w:id="6"/>
      <w:proofErr w:type="gramStart"/>
      <w:r>
        <w:t xml:space="preserve">4.1 </w:t>
      </w:r>
      <w:r w:rsidR="00167C4A" w:rsidRPr="007A2F79">
        <w:t>Classificador</w:t>
      </w:r>
      <w:proofErr w:type="gramEnd"/>
      <w:r w:rsidR="00167C4A" w:rsidRPr="007A2F79">
        <w:t xml:space="preserve"> </w:t>
      </w:r>
      <w:proofErr w:type="spellStart"/>
      <w:r w:rsidR="00167C4A" w:rsidRPr="007A2F79">
        <w:t>k-vizinhos</w:t>
      </w:r>
      <w:proofErr w:type="spellEnd"/>
    </w:p>
    <w:p w:rsidR="00A77B3E" w:rsidRPr="007A2F79" w:rsidRDefault="00A77B3E">
      <w:pPr>
        <w:spacing w:line="276" w:lineRule="auto"/>
        <w:rPr>
          <w:color w:val="000000"/>
          <w:sz w:val="22"/>
          <w:szCs w:val="22"/>
          <w:lang w:val="pt-BR"/>
        </w:rPr>
      </w:pPr>
    </w:p>
    <w:p w:rsidR="00A77B3E" w:rsidRPr="007A2F79" w:rsidRDefault="00167C4A" w:rsidP="00FE5036">
      <w:pPr>
        <w:ind w:firstLine="720"/>
        <w:rPr>
          <w:lang w:val="pt-BR"/>
        </w:rPr>
      </w:pPr>
      <w:r w:rsidRPr="007A2F79">
        <w:rPr>
          <w:lang w:val="pt-BR"/>
        </w:rPr>
        <w:t xml:space="preserve">O classificador </w:t>
      </w:r>
      <w:proofErr w:type="spellStart"/>
      <w:r w:rsidRPr="007A2F79">
        <w:rPr>
          <w:lang w:val="pt-BR"/>
        </w:rPr>
        <w:t>k-NN</w:t>
      </w:r>
      <w:proofErr w:type="spellEnd"/>
      <w:r w:rsidRPr="007A2F79">
        <w:rPr>
          <w:lang w:val="pt-BR"/>
        </w:rPr>
        <w:t xml:space="preserve"> ou </w:t>
      </w:r>
      <w:proofErr w:type="spellStart"/>
      <w:r w:rsidRPr="007A2F79">
        <w:rPr>
          <w:lang w:val="pt-BR"/>
        </w:rPr>
        <w:t>k-vizinhos-mais-próximos</w:t>
      </w:r>
      <w:proofErr w:type="spellEnd"/>
      <w:r w:rsidRPr="007A2F79">
        <w:rPr>
          <w:lang w:val="pt-BR"/>
        </w:rPr>
        <w:t xml:space="preserve"> (</w:t>
      </w:r>
      <w:proofErr w:type="spellStart"/>
      <w:r w:rsidRPr="007A2F79">
        <w:rPr>
          <w:i/>
          <w:iCs/>
          <w:lang w:val="pt-BR"/>
        </w:rPr>
        <w:t>k-nearest-neighbors</w:t>
      </w:r>
      <w:proofErr w:type="spellEnd"/>
      <w:r w:rsidRPr="007A2F79">
        <w:rPr>
          <w:lang w:val="pt-BR"/>
        </w:rPr>
        <w:t>) é um exemplo algoritmo de aprendizado baseado em instâncias. Essa classe de algoritmos de aprendizado tem como característica utilizar instâncias de treinamento para realizar predições sem manter um modelo de classificação derivado dos dados</w:t>
      </w:r>
      <w:sdt>
        <w:sdtPr>
          <w:rPr>
            <w:lang w:val="pt-BR"/>
          </w:rPr>
          <w:id w:val="1996344"/>
          <w:citation/>
        </w:sdtPr>
        <w:sdtContent>
          <w:r w:rsidR="0029287B">
            <w:rPr>
              <w:lang w:val="pt-BR"/>
            </w:rPr>
            <w:fldChar w:fldCharType="begin"/>
          </w:r>
          <w:r w:rsidR="00C7187A" w:rsidRPr="00C7187A">
            <w:rPr>
              <w:lang w:val="pt-BR"/>
            </w:rPr>
            <w:instrText xml:space="preserve"> CITATION Tan05 \l 1033 </w:instrText>
          </w:r>
          <w:r w:rsidR="0029287B">
            <w:rPr>
              <w:lang w:val="pt-BR"/>
            </w:rPr>
            <w:fldChar w:fldCharType="separate"/>
          </w:r>
          <w:r w:rsidR="003A069A">
            <w:rPr>
              <w:noProof/>
              <w:lang w:val="pt-BR"/>
            </w:rPr>
            <w:t xml:space="preserve"> </w:t>
          </w:r>
          <w:r w:rsidR="003A069A" w:rsidRPr="003A069A">
            <w:rPr>
              <w:noProof/>
              <w:lang w:val="pt-BR"/>
            </w:rPr>
            <w:t>(Tan, Steinbach and Kumar 2005)</w:t>
          </w:r>
          <w:r w:rsidR="0029287B">
            <w:rPr>
              <w:lang w:val="pt-BR"/>
            </w:rPr>
            <w:fldChar w:fldCharType="end"/>
          </w:r>
        </w:sdtContent>
      </w:sdt>
      <w:r w:rsidRPr="007A2F79">
        <w:rPr>
          <w:lang w:val="pt-BR"/>
        </w:rPr>
        <w:t xml:space="preserve">. </w:t>
      </w:r>
    </w:p>
    <w:p w:rsidR="00A77B3E" w:rsidRPr="007A2F79" w:rsidRDefault="00167C4A" w:rsidP="00FE5036">
      <w:pPr>
        <w:ind w:firstLine="720"/>
        <w:rPr>
          <w:lang w:val="pt-BR"/>
        </w:rPr>
      </w:pPr>
      <w:r w:rsidRPr="007A2F79">
        <w:rPr>
          <w:lang w:val="pt-BR"/>
        </w:rPr>
        <w:t xml:space="preserve">Para realizar a classificação de um objeto, o </w:t>
      </w:r>
      <w:proofErr w:type="spellStart"/>
      <w:r w:rsidRPr="007A2F79">
        <w:rPr>
          <w:lang w:val="pt-BR"/>
        </w:rPr>
        <w:t>k-NN</w:t>
      </w:r>
      <w:proofErr w:type="spellEnd"/>
      <w:r w:rsidRPr="007A2F79">
        <w:rPr>
          <w:lang w:val="pt-BR"/>
        </w:rPr>
        <w:t xml:space="preserve"> procura pelos k exemplos da base de treinamento mais similares (vizinhos mais próximos) para verificar qual é a classe mais freqüente. É atribuído então, ao objeto a ser classificado, o rótulo da classe encontrada. No classificador </w:t>
      </w:r>
      <w:proofErr w:type="spellStart"/>
      <w:r w:rsidRPr="007A2F79">
        <w:rPr>
          <w:lang w:val="pt-BR"/>
        </w:rPr>
        <w:t>k-NN</w:t>
      </w:r>
      <w:proofErr w:type="spellEnd"/>
      <w:r w:rsidRPr="007A2F79">
        <w:rPr>
          <w:lang w:val="pt-BR"/>
        </w:rPr>
        <w:t xml:space="preserve"> cada objeto é representado como um ponto em um espaço n-dimensional, onde n é o número de atributos de cada instância. A similaridade entre dois objetos pode ser quantificada por meio de funções de distância tais como a euclidiana.</w:t>
      </w:r>
    </w:p>
    <w:p w:rsidR="00A77B3E" w:rsidRPr="00A530C5" w:rsidRDefault="00167C4A" w:rsidP="00A530C5">
      <w:pPr>
        <w:ind w:firstLine="720"/>
        <w:rPr>
          <w:lang w:val="pt-BR"/>
        </w:rPr>
      </w:pPr>
      <w:r w:rsidRPr="007A2F79">
        <w:rPr>
          <w:lang w:val="pt-BR"/>
        </w:rPr>
        <w:t xml:space="preserve">Para se obter um desempenho satisfatório para o classificador </w:t>
      </w:r>
      <w:proofErr w:type="spellStart"/>
      <w:r w:rsidRPr="007A2F79">
        <w:rPr>
          <w:lang w:val="pt-BR"/>
        </w:rPr>
        <w:t>k-NN</w:t>
      </w:r>
      <w:proofErr w:type="spellEnd"/>
      <w:r w:rsidRPr="007A2F79">
        <w:rPr>
          <w:lang w:val="pt-BR"/>
        </w:rPr>
        <w:t xml:space="preserve"> é importante que se escolha um valor apropriado para o parâmetro k. Em geral, para valores de k muito pequenos têm-se uma alta susceptibilidade a</w:t>
      </w:r>
      <w:r w:rsidR="00E477EF">
        <w:rPr>
          <w:lang w:val="pt-BR"/>
        </w:rPr>
        <w:t xml:space="preserve"> ruídos. Em contrapartida, auto</w:t>
      </w:r>
      <w:r w:rsidRPr="007A2F79">
        <w:rPr>
          <w:lang w:val="pt-BR"/>
        </w:rPr>
        <w:t>valores de k tendem a privilegiar a classe majoritária e reduzir a flexibilidade da fronteira de decisão. Neste projeto, foi utilizado um procedimento em que o valor de k foi variado de 1 até 5 para encontrar o valor que, por meio de uma validação cruzada com dez partições, resultasse em uma maior acurácia na classificação. O mel</w:t>
      </w:r>
      <w:r w:rsidR="00A530C5">
        <w:rPr>
          <w:lang w:val="pt-BR"/>
        </w:rPr>
        <w:t xml:space="preserve">hor valor encontrado foi k = 2. </w:t>
      </w:r>
      <w:r w:rsidR="00826690">
        <w:rPr>
          <w:lang w:val="pt-BR"/>
        </w:rPr>
        <w:t>A tabela 4.1</w:t>
      </w:r>
      <w:r w:rsidRPr="007A2F79">
        <w:rPr>
          <w:lang w:val="pt-BR"/>
        </w:rPr>
        <w:t xml:space="preserve"> mostra a matriz de confusão </w:t>
      </w:r>
      <w:r w:rsidR="00A530C5">
        <w:rPr>
          <w:lang w:val="pt-BR"/>
        </w:rPr>
        <w:t xml:space="preserve">obtida para o classificador </w:t>
      </w:r>
      <w:proofErr w:type="spellStart"/>
      <w:r w:rsidR="00A530C5">
        <w:rPr>
          <w:lang w:val="pt-BR"/>
        </w:rPr>
        <w:t>k-NN</w:t>
      </w:r>
      <w:proofErr w:type="spellEnd"/>
      <w:r w:rsidR="00A530C5">
        <w:rPr>
          <w:lang w:val="pt-BR"/>
        </w:rPr>
        <w:t xml:space="preserve">. </w:t>
      </w:r>
    </w:p>
    <w:p w:rsidR="00216AC7" w:rsidRDefault="00E749A7" w:rsidP="00216AC7">
      <w:pPr>
        <w:pStyle w:val="Ttulo3"/>
      </w:pPr>
      <w:r>
        <w:t xml:space="preserve">4.2 </w:t>
      </w:r>
      <w:r w:rsidR="00216AC7">
        <w:t>Redes Neurais</w:t>
      </w:r>
    </w:p>
    <w:p w:rsidR="00216AC7" w:rsidRDefault="00216AC7" w:rsidP="00216AC7">
      <w:pPr>
        <w:ind w:firstLine="360"/>
        <w:rPr>
          <w:lang w:val="pt-BR"/>
        </w:rPr>
      </w:pPr>
      <w:r>
        <w:rPr>
          <w:lang w:val="pt-BR"/>
        </w:rPr>
        <w:t>Uma rede neural artificial é um modelo computacional inspirado pela estrutura funcional das redes neurais biológicas. Uma rede neural consiste em um grupo de neurônios artificiais interconectados.</w:t>
      </w:r>
    </w:p>
    <w:p w:rsidR="00A77B3E" w:rsidRDefault="00216AC7" w:rsidP="00216AC7">
      <w:pPr>
        <w:ind w:firstLine="360"/>
        <w:rPr>
          <w:lang w:val="pt-BR"/>
        </w:rPr>
      </w:pPr>
      <w:r>
        <w:rPr>
          <w:lang w:val="pt-BR"/>
        </w:rPr>
        <w:t>Para este projeto foi utilizada a rede neural MLP (</w:t>
      </w:r>
      <w:proofErr w:type="spellStart"/>
      <w:r w:rsidRPr="00C81CB3">
        <w:rPr>
          <w:i/>
          <w:lang w:val="pt-BR"/>
        </w:rPr>
        <w:t>multilayer</w:t>
      </w:r>
      <w:proofErr w:type="spellEnd"/>
      <w:r w:rsidRPr="00C81CB3">
        <w:rPr>
          <w:i/>
          <w:lang w:val="pt-BR"/>
        </w:rPr>
        <w:t xml:space="preserve"> </w:t>
      </w:r>
      <w:proofErr w:type="spellStart"/>
      <w:r w:rsidRPr="00C81CB3">
        <w:rPr>
          <w:i/>
          <w:lang w:val="pt-BR"/>
        </w:rPr>
        <w:t>perceptron</w:t>
      </w:r>
      <w:proofErr w:type="spellEnd"/>
      <w:r>
        <w:rPr>
          <w:lang w:val="pt-BR"/>
        </w:rPr>
        <w:t>). Essa reder consiste em múltiplas camadas (</w:t>
      </w:r>
      <w:proofErr w:type="spellStart"/>
      <w:r>
        <w:rPr>
          <w:i/>
          <w:lang w:val="pt-BR"/>
        </w:rPr>
        <w:t>layers</w:t>
      </w:r>
      <w:proofErr w:type="spellEnd"/>
      <w:r>
        <w:rPr>
          <w:lang w:val="pt-BR"/>
        </w:rPr>
        <w:t xml:space="preserve">) de nós que podem ser vistos como um grafo direcionado. Cada nó deste grafo corresponde a um neurônio que possui uma função de ativação não linear. O processo de aprendizado deste tipo de rede MLP, denominado de </w:t>
      </w:r>
      <w:proofErr w:type="spellStart"/>
      <w:r>
        <w:rPr>
          <w:i/>
          <w:lang w:val="pt-BR"/>
        </w:rPr>
        <w:t>backpropagation</w:t>
      </w:r>
      <w:proofErr w:type="spellEnd"/>
      <w:r>
        <w:rPr>
          <w:lang w:val="pt-BR"/>
        </w:rPr>
        <w:t xml:space="preserve">, consiste em atualizar os pesos das conexões da rede (as arestas do grafo) com base no erro existente entre o rótulo </w:t>
      </w:r>
      <w:r>
        <w:rPr>
          <w:lang w:val="pt-BR"/>
        </w:rPr>
        <w:lastRenderedPageBreak/>
        <w:t xml:space="preserve">verdadeiro e o predito para um </w:t>
      </w:r>
      <w:r w:rsidR="00A964F8">
        <w:rPr>
          <w:lang w:val="pt-BR"/>
        </w:rPr>
        <w:t>exemplo já rotulado. A tabela 4.2</w:t>
      </w:r>
      <w:r>
        <w:rPr>
          <w:lang w:val="pt-BR"/>
        </w:rPr>
        <w:t xml:space="preserve"> mostra a matriz de confusão obtida para a classificação realizada utilizando a rede neural MLP.</w:t>
      </w:r>
    </w:p>
    <w:p w:rsidR="00B134D9" w:rsidRDefault="00B134D9">
      <w:pPr>
        <w:spacing w:line="276" w:lineRule="auto"/>
        <w:rPr>
          <w:color w:val="000000"/>
          <w:sz w:val="22"/>
          <w:szCs w:val="22"/>
          <w:lang w:val="pt-BR"/>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761911" w:rsidRPr="00140111" w:rsidTr="00761911">
        <w:tc>
          <w:tcPr>
            <w:tcW w:w="9576" w:type="dxa"/>
          </w:tcPr>
          <w:p w:rsidR="00761911" w:rsidRDefault="008A4126" w:rsidP="00761911">
            <w:pPr>
              <w:pStyle w:val="Sinespaciado"/>
              <w:rPr>
                <w:lang w:val="pt-BR"/>
              </w:rPr>
            </w:pPr>
            <w:r>
              <w:rPr>
                <w:lang w:val="pt-BR"/>
              </w:rPr>
              <w:t>Tabela 4.1</w:t>
            </w:r>
            <w:r w:rsidR="00761911">
              <w:rPr>
                <w:lang w:val="pt-BR"/>
              </w:rPr>
              <w:t xml:space="preserve">. Matriz de confusão para o classificador </w:t>
            </w:r>
            <w:proofErr w:type="spellStart"/>
            <w:r w:rsidR="00761911">
              <w:rPr>
                <w:lang w:val="pt-BR"/>
              </w:rPr>
              <w:t>k-vizinhos</w:t>
            </w:r>
            <w:proofErr w:type="spellEnd"/>
            <w:r w:rsidR="00761911">
              <w:rPr>
                <w:lang w:val="pt-BR"/>
              </w:rPr>
              <w:t>.</w:t>
            </w:r>
          </w:p>
        </w:tc>
      </w:tr>
      <w:tr w:rsidR="00761911" w:rsidTr="00761911">
        <w:tc>
          <w:tcPr>
            <w:tcW w:w="9576" w:type="dxa"/>
          </w:tcPr>
          <w:p w:rsidR="00761911" w:rsidRDefault="00761911">
            <w:pPr>
              <w:spacing w:line="276" w:lineRule="auto"/>
              <w:rPr>
                <w:color w:val="000000"/>
                <w:sz w:val="22"/>
                <w:szCs w:val="22"/>
                <w:lang w:val="pt-BR"/>
              </w:rPr>
            </w:pPr>
          </w:p>
          <w:tbl>
            <w:tblPr>
              <w:tblStyle w:val="Tablaconcuadrcul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292"/>
              <w:gridCol w:w="1154"/>
              <w:gridCol w:w="1152"/>
              <w:gridCol w:w="1152"/>
              <w:gridCol w:w="1152"/>
              <w:gridCol w:w="1151"/>
              <w:gridCol w:w="1154"/>
              <w:gridCol w:w="1153"/>
            </w:tblGrid>
            <w:tr w:rsidR="00761911" w:rsidTr="00CE7708">
              <w:tc>
                <w:tcPr>
                  <w:tcW w:w="1168" w:type="dxa"/>
                </w:tcPr>
                <w:p w:rsidR="00761911" w:rsidRDefault="00761911">
                  <w:pPr>
                    <w:spacing w:line="276" w:lineRule="auto"/>
                    <w:rPr>
                      <w:color w:val="000000"/>
                      <w:sz w:val="22"/>
                      <w:szCs w:val="22"/>
                      <w:lang w:val="pt-BR"/>
                    </w:rPr>
                  </w:pPr>
                </w:p>
              </w:tc>
              <w:tc>
                <w:tcPr>
                  <w:tcW w:w="1168" w:type="dxa"/>
                  <w:tcBorders>
                    <w:bottom w:val="nil"/>
                  </w:tcBorders>
                </w:tcPr>
                <w:p w:rsidR="00761911" w:rsidRDefault="00761911">
                  <w:pPr>
                    <w:spacing w:line="276" w:lineRule="auto"/>
                    <w:rPr>
                      <w:color w:val="000000"/>
                      <w:sz w:val="22"/>
                      <w:szCs w:val="22"/>
                      <w:lang w:val="pt-BR"/>
                    </w:rPr>
                  </w:pPr>
                </w:p>
              </w:tc>
              <w:tc>
                <w:tcPr>
                  <w:tcW w:w="7009" w:type="dxa"/>
                  <w:gridSpan w:val="6"/>
                  <w:tcBorders>
                    <w:top w:val="single" w:sz="12" w:space="0" w:color="auto"/>
                    <w:bottom w:val="single" w:sz="4" w:space="0" w:color="auto"/>
                  </w:tcBorders>
                  <w:vAlign w:val="center"/>
                </w:tcPr>
                <w:p w:rsidR="00761911" w:rsidRPr="000A74D8" w:rsidRDefault="00761911" w:rsidP="00761911">
                  <w:pPr>
                    <w:spacing w:line="276" w:lineRule="auto"/>
                    <w:jc w:val="center"/>
                    <w:rPr>
                      <w:b/>
                      <w:color w:val="000000"/>
                      <w:sz w:val="22"/>
                      <w:szCs w:val="22"/>
                      <w:lang w:val="pt-BR"/>
                    </w:rPr>
                  </w:pPr>
                  <w:r w:rsidRPr="000A74D8">
                    <w:rPr>
                      <w:b/>
                      <w:color w:val="000000"/>
                      <w:sz w:val="22"/>
                      <w:szCs w:val="22"/>
                      <w:lang w:val="pt-BR"/>
                    </w:rPr>
                    <w:t>Classe Predita</w:t>
                  </w:r>
                </w:p>
              </w:tc>
            </w:tr>
            <w:tr w:rsidR="00761911" w:rsidTr="00CE7708">
              <w:tc>
                <w:tcPr>
                  <w:tcW w:w="1168" w:type="dxa"/>
                </w:tcPr>
                <w:p w:rsidR="00761911" w:rsidRDefault="00761911">
                  <w:pPr>
                    <w:spacing w:line="276" w:lineRule="auto"/>
                    <w:rPr>
                      <w:color w:val="000000"/>
                      <w:sz w:val="22"/>
                      <w:szCs w:val="22"/>
                      <w:lang w:val="pt-BR"/>
                    </w:rPr>
                  </w:pPr>
                </w:p>
              </w:tc>
              <w:tc>
                <w:tcPr>
                  <w:tcW w:w="1168" w:type="dxa"/>
                  <w:tcBorders>
                    <w:top w:val="nil"/>
                    <w:bottom w:val="single" w:sz="4" w:space="0" w:color="auto"/>
                  </w:tcBorders>
                </w:tcPr>
                <w:p w:rsidR="00761911" w:rsidRDefault="00761911">
                  <w:pPr>
                    <w:spacing w:line="276" w:lineRule="auto"/>
                    <w:rPr>
                      <w:color w:val="000000"/>
                      <w:sz w:val="22"/>
                      <w:szCs w:val="22"/>
                      <w:lang w:val="pt-BR"/>
                    </w:rPr>
                  </w:pPr>
                </w:p>
              </w:tc>
              <w:tc>
                <w:tcPr>
                  <w:tcW w:w="1168" w:type="dxa"/>
                  <w:tcBorders>
                    <w:top w:val="single" w:sz="4" w:space="0" w:color="auto"/>
                    <w:bottom w:val="single" w:sz="4" w:space="0" w:color="auto"/>
                  </w:tcBorders>
                </w:tcPr>
                <w:p w:rsidR="00761911" w:rsidRPr="000A74D8" w:rsidRDefault="00E34A38" w:rsidP="005E0288">
                  <w:pPr>
                    <w:spacing w:line="276" w:lineRule="auto"/>
                    <w:jc w:val="right"/>
                    <w:rPr>
                      <w:b/>
                      <w:color w:val="000000"/>
                      <w:sz w:val="22"/>
                      <w:szCs w:val="22"/>
                      <w:lang w:val="pt-BR"/>
                    </w:rPr>
                  </w:pPr>
                  <w:proofErr w:type="spellStart"/>
                  <w:r w:rsidRPr="000A74D8">
                    <w:rPr>
                      <w:b/>
                      <w:color w:val="000000"/>
                      <w:sz w:val="22"/>
                      <w:szCs w:val="22"/>
                      <w:lang w:val="pt-BR"/>
                    </w:rPr>
                    <w:t>ag</w:t>
                  </w:r>
                  <w:proofErr w:type="spellEnd"/>
                </w:p>
              </w:tc>
              <w:tc>
                <w:tcPr>
                  <w:tcW w:w="1168" w:type="dxa"/>
                  <w:tcBorders>
                    <w:top w:val="single" w:sz="4" w:space="0" w:color="auto"/>
                    <w:bottom w:val="single" w:sz="4" w:space="0" w:color="auto"/>
                  </w:tcBorders>
                </w:tcPr>
                <w:p w:rsidR="00761911" w:rsidRPr="000A74D8" w:rsidRDefault="00E34A38" w:rsidP="005E0288">
                  <w:pPr>
                    <w:spacing w:line="276" w:lineRule="auto"/>
                    <w:jc w:val="right"/>
                    <w:rPr>
                      <w:b/>
                      <w:color w:val="000000"/>
                      <w:sz w:val="22"/>
                      <w:szCs w:val="22"/>
                      <w:lang w:val="pt-BR"/>
                    </w:rPr>
                  </w:pPr>
                  <w:proofErr w:type="spellStart"/>
                  <w:r w:rsidRPr="000A74D8">
                    <w:rPr>
                      <w:b/>
                      <w:color w:val="000000"/>
                      <w:sz w:val="22"/>
                      <w:szCs w:val="22"/>
                      <w:lang w:val="pt-BR"/>
                    </w:rPr>
                    <w:t>bg</w:t>
                  </w:r>
                  <w:proofErr w:type="spellEnd"/>
                </w:p>
              </w:tc>
              <w:tc>
                <w:tcPr>
                  <w:tcW w:w="1168" w:type="dxa"/>
                  <w:tcBorders>
                    <w:top w:val="single" w:sz="4" w:space="0" w:color="auto"/>
                    <w:bottom w:val="single" w:sz="4" w:space="0" w:color="auto"/>
                  </w:tcBorders>
                </w:tcPr>
                <w:p w:rsidR="00761911" w:rsidRPr="000A74D8" w:rsidRDefault="00E34A38" w:rsidP="005E0288">
                  <w:pPr>
                    <w:spacing w:line="276" w:lineRule="auto"/>
                    <w:jc w:val="right"/>
                    <w:rPr>
                      <w:b/>
                      <w:color w:val="000000"/>
                      <w:sz w:val="22"/>
                      <w:szCs w:val="22"/>
                      <w:lang w:val="pt-BR"/>
                    </w:rPr>
                  </w:pPr>
                  <w:r w:rsidRPr="000A74D8">
                    <w:rPr>
                      <w:b/>
                      <w:color w:val="000000"/>
                      <w:sz w:val="22"/>
                      <w:szCs w:val="22"/>
                      <w:lang w:val="pt-BR"/>
                    </w:rPr>
                    <w:t>cg</w:t>
                  </w:r>
                </w:p>
              </w:tc>
              <w:tc>
                <w:tcPr>
                  <w:tcW w:w="1168" w:type="dxa"/>
                  <w:tcBorders>
                    <w:top w:val="single" w:sz="4" w:space="0" w:color="auto"/>
                    <w:bottom w:val="single" w:sz="4" w:space="0" w:color="auto"/>
                  </w:tcBorders>
                </w:tcPr>
                <w:p w:rsidR="00761911" w:rsidRPr="000A74D8" w:rsidRDefault="00E34A38" w:rsidP="005E0288">
                  <w:pPr>
                    <w:spacing w:line="276" w:lineRule="auto"/>
                    <w:jc w:val="right"/>
                    <w:rPr>
                      <w:b/>
                      <w:color w:val="000000"/>
                      <w:sz w:val="22"/>
                      <w:szCs w:val="22"/>
                      <w:lang w:val="pt-BR"/>
                    </w:rPr>
                  </w:pPr>
                  <w:proofErr w:type="spellStart"/>
                  <w:r w:rsidRPr="000A74D8">
                    <w:rPr>
                      <w:b/>
                      <w:color w:val="000000"/>
                      <w:sz w:val="22"/>
                      <w:szCs w:val="22"/>
                      <w:lang w:val="pt-BR"/>
                    </w:rPr>
                    <w:t>lg</w:t>
                  </w:r>
                  <w:proofErr w:type="spellEnd"/>
                </w:p>
              </w:tc>
              <w:tc>
                <w:tcPr>
                  <w:tcW w:w="1168" w:type="dxa"/>
                  <w:tcBorders>
                    <w:top w:val="single" w:sz="4" w:space="0" w:color="auto"/>
                    <w:bottom w:val="single" w:sz="4" w:space="0" w:color="auto"/>
                  </w:tcBorders>
                </w:tcPr>
                <w:p w:rsidR="00761911" w:rsidRPr="000A74D8" w:rsidRDefault="00E34A38" w:rsidP="005E0288">
                  <w:pPr>
                    <w:spacing w:line="276" w:lineRule="auto"/>
                    <w:jc w:val="right"/>
                    <w:rPr>
                      <w:b/>
                      <w:color w:val="000000"/>
                      <w:sz w:val="22"/>
                      <w:szCs w:val="22"/>
                      <w:lang w:val="pt-BR"/>
                    </w:rPr>
                  </w:pPr>
                  <w:r w:rsidRPr="000A74D8">
                    <w:rPr>
                      <w:b/>
                      <w:color w:val="000000"/>
                      <w:sz w:val="22"/>
                      <w:szCs w:val="22"/>
                      <w:lang w:val="pt-BR"/>
                    </w:rPr>
                    <w:t>me</w:t>
                  </w:r>
                </w:p>
              </w:tc>
              <w:tc>
                <w:tcPr>
                  <w:tcW w:w="1169" w:type="dxa"/>
                  <w:tcBorders>
                    <w:top w:val="single" w:sz="4" w:space="0" w:color="auto"/>
                    <w:bottom w:val="single" w:sz="4" w:space="0" w:color="auto"/>
                  </w:tcBorders>
                </w:tcPr>
                <w:p w:rsidR="00761911" w:rsidRPr="000A74D8" w:rsidRDefault="00E34A38" w:rsidP="005E0288">
                  <w:pPr>
                    <w:spacing w:line="276" w:lineRule="auto"/>
                    <w:jc w:val="right"/>
                    <w:rPr>
                      <w:b/>
                      <w:color w:val="000000"/>
                      <w:sz w:val="22"/>
                      <w:szCs w:val="22"/>
                      <w:lang w:val="pt-BR"/>
                    </w:rPr>
                  </w:pPr>
                  <w:proofErr w:type="spellStart"/>
                  <w:r w:rsidRPr="000A74D8">
                    <w:rPr>
                      <w:b/>
                      <w:color w:val="000000"/>
                      <w:sz w:val="22"/>
                      <w:szCs w:val="22"/>
                      <w:lang w:val="pt-BR"/>
                    </w:rPr>
                    <w:t>pe</w:t>
                  </w:r>
                  <w:proofErr w:type="spellEnd"/>
                </w:p>
              </w:tc>
            </w:tr>
            <w:tr w:rsidR="00E34A38" w:rsidTr="00CE7708">
              <w:tc>
                <w:tcPr>
                  <w:tcW w:w="1168" w:type="dxa"/>
                  <w:vMerge w:val="restart"/>
                  <w:vAlign w:val="center"/>
                </w:tcPr>
                <w:p w:rsidR="00E34A38" w:rsidRPr="000A74D8" w:rsidRDefault="00E34A38" w:rsidP="00E34A38">
                  <w:pPr>
                    <w:spacing w:line="276" w:lineRule="auto"/>
                    <w:jc w:val="center"/>
                    <w:rPr>
                      <w:b/>
                      <w:color w:val="000000"/>
                      <w:sz w:val="22"/>
                      <w:szCs w:val="22"/>
                      <w:lang w:val="pt-BR"/>
                    </w:rPr>
                  </w:pPr>
                  <w:r w:rsidRPr="000A74D8">
                    <w:rPr>
                      <w:b/>
                      <w:color w:val="000000"/>
                      <w:sz w:val="22"/>
                      <w:szCs w:val="22"/>
                      <w:lang w:val="pt-BR"/>
                    </w:rPr>
                    <w:t>Classe</w:t>
                  </w:r>
                </w:p>
                <w:p w:rsidR="00E34A38" w:rsidRPr="000A74D8" w:rsidRDefault="00E34A38" w:rsidP="00E34A38">
                  <w:pPr>
                    <w:spacing w:line="276" w:lineRule="auto"/>
                    <w:jc w:val="center"/>
                    <w:rPr>
                      <w:b/>
                      <w:color w:val="000000"/>
                      <w:sz w:val="22"/>
                      <w:szCs w:val="22"/>
                      <w:lang w:val="pt-BR"/>
                    </w:rPr>
                  </w:pPr>
                  <w:r w:rsidRPr="000A74D8">
                    <w:rPr>
                      <w:b/>
                      <w:color w:val="000000"/>
                      <w:sz w:val="22"/>
                      <w:szCs w:val="22"/>
                      <w:lang w:val="pt-BR"/>
                    </w:rPr>
                    <w:t>Verdadeira</w:t>
                  </w:r>
                </w:p>
              </w:tc>
              <w:tc>
                <w:tcPr>
                  <w:tcW w:w="1168" w:type="dxa"/>
                  <w:tcBorders>
                    <w:top w:val="single" w:sz="4" w:space="0" w:color="auto"/>
                  </w:tcBorders>
                  <w:vAlign w:val="center"/>
                </w:tcPr>
                <w:p w:rsidR="00E34A38" w:rsidRPr="000A74D8" w:rsidRDefault="00E34A38" w:rsidP="00307134">
                  <w:pPr>
                    <w:spacing w:line="276" w:lineRule="auto"/>
                    <w:jc w:val="center"/>
                    <w:rPr>
                      <w:b/>
                      <w:color w:val="000000"/>
                      <w:sz w:val="22"/>
                      <w:szCs w:val="22"/>
                      <w:lang w:val="pt-BR"/>
                    </w:rPr>
                  </w:pPr>
                  <w:proofErr w:type="spellStart"/>
                  <w:r w:rsidRPr="000A74D8">
                    <w:rPr>
                      <w:b/>
                      <w:color w:val="000000"/>
                      <w:sz w:val="22"/>
                      <w:szCs w:val="22"/>
                      <w:lang w:val="pt-BR"/>
                    </w:rPr>
                    <w:t>ag</w:t>
                  </w:r>
                  <w:proofErr w:type="spellEnd"/>
                </w:p>
              </w:tc>
              <w:tc>
                <w:tcPr>
                  <w:tcW w:w="1168" w:type="dxa"/>
                  <w:tcBorders>
                    <w:top w:val="single" w:sz="4" w:space="0" w:color="auto"/>
                  </w:tcBorders>
                </w:tcPr>
                <w:p w:rsidR="00E34A38" w:rsidRDefault="005E0288" w:rsidP="005E0288">
                  <w:pPr>
                    <w:spacing w:line="276" w:lineRule="auto"/>
                    <w:jc w:val="right"/>
                    <w:rPr>
                      <w:color w:val="000000"/>
                      <w:sz w:val="22"/>
                      <w:szCs w:val="22"/>
                      <w:lang w:val="pt-BR"/>
                    </w:rPr>
                  </w:pPr>
                  <w:r>
                    <w:rPr>
                      <w:color w:val="000000"/>
                      <w:sz w:val="22"/>
                      <w:szCs w:val="22"/>
                      <w:lang w:val="pt-BR"/>
                    </w:rPr>
                    <w:t>10</w:t>
                  </w:r>
                </w:p>
              </w:tc>
              <w:tc>
                <w:tcPr>
                  <w:tcW w:w="1168" w:type="dxa"/>
                  <w:tcBorders>
                    <w:top w:val="single" w:sz="4" w:space="0" w:color="auto"/>
                  </w:tcBorders>
                </w:tcPr>
                <w:p w:rsidR="00E34A38" w:rsidRDefault="005E0288" w:rsidP="005E0288">
                  <w:pPr>
                    <w:spacing w:line="276" w:lineRule="auto"/>
                    <w:jc w:val="right"/>
                    <w:rPr>
                      <w:color w:val="000000"/>
                      <w:sz w:val="22"/>
                      <w:szCs w:val="22"/>
                      <w:lang w:val="pt-BR"/>
                    </w:rPr>
                  </w:pPr>
                  <w:r>
                    <w:rPr>
                      <w:color w:val="000000"/>
                      <w:sz w:val="22"/>
                      <w:szCs w:val="22"/>
                      <w:lang w:val="pt-BR"/>
                    </w:rPr>
                    <w:t>0</w:t>
                  </w:r>
                </w:p>
              </w:tc>
              <w:tc>
                <w:tcPr>
                  <w:tcW w:w="1168" w:type="dxa"/>
                  <w:tcBorders>
                    <w:top w:val="single" w:sz="4" w:space="0" w:color="auto"/>
                  </w:tcBorders>
                </w:tcPr>
                <w:p w:rsidR="00E34A38" w:rsidRDefault="005E0288" w:rsidP="005E0288">
                  <w:pPr>
                    <w:spacing w:line="276" w:lineRule="auto"/>
                    <w:jc w:val="right"/>
                    <w:rPr>
                      <w:color w:val="000000"/>
                      <w:sz w:val="22"/>
                      <w:szCs w:val="22"/>
                      <w:lang w:val="pt-BR"/>
                    </w:rPr>
                  </w:pPr>
                  <w:r>
                    <w:rPr>
                      <w:color w:val="000000"/>
                      <w:sz w:val="22"/>
                      <w:szCs w:val="22"/>
                      <w:lang w:val="pt-BR"/>
                    </w:rPr>
                    <w:t>0</w:t>
                  </w:r>
                </w:p>
              </w:tc>
              <w:tc>
                <w:tcPr>
                  <w:tcW w:w="1168" w:type="dxa"/>
                  <w:tcBorders>
                    <w:top w:val="single" w:sz="4" w:space="0" w:color="auto"/>
                  </w:tcBorders>
                </w:tcPr>
                <w:p w:rsidR="00E34A38" w:rsidRDefault="005E0288" w:rsidP="005E0288">
                  <w:pPr>
                    <w:spacing w:line="276" w:lineRule="auto"/>
                    <w:jc w:val="right"/>
                    <w:rPr>
                      <w:color w:val="000000"/>
                      <w:sz w:val="22"/>
                      <w:szCs w:val="22"/>
                      <w:lang w:val="pt-BR"/>
                    </w:rPr>
                  </w:pPr>
                  <w:r>
                    <w:rPr>
                      <w:color w:val="000000"/>
                      <w:sz w:val="22"/>
                      <w:szCs w:val="22"/>
                      <w:lang w:val="pt-BR"/>
                    </w:rPr>
                    <w:t>0</w:t>
                  </w:r>
                </w:p>
              </w:tc>
              <w:tc>
                <w:tcPr>
                  <w:tcW w:w="1168" w:type="dxa"/>
                  <w:tcBorders>
                    <w:top w:val="single" w:sz="4" w:space="0" w:color="auto"/>
                  </w:tcBorders>
                </w:tcPr>
                <w:p w:rsidR="00E34A38" w:rsidRDefault="005E0288" w:rsidP="005E0288">
                  <w:pPr>
                    <w:spacing w:line="276" w:lineRule="auto"/>
                    <w:jc w:val="right"/>
                    <w:rPr>
                      <w:color w:val="000000"/>
                      <w:sz w:val="22"/>
                      <w:szCs w:val="22"/>
                      <w:lang w:val="pt-BR"/>
                    </w:rPr>
                  </w:pPr>
                  <w:r>
                    <w:rPr>
                      <w:color w:val="000000"/>
                      <w:sz w:val="22"/>
                      <w:szCs w:val="22"/>
                      <w:lang w:val="pt-BR"/>
                    </w:rPr>
                    <w:t>0</w:t>
                  </w:r>
                </w:p>
              </w:tc>
              <w:tc>
                <w:tcPr>
                  <w:tcW w:w="1169" w:type="dxa"/>
                  <w:tcBorders>
                    <w:top w:val="single" w:sz="4" w:space="0" w:color="auto"/>
                  </w:tcBorders>
                </w:tcPr>
                <w:p w:rsidR="00E34A38" w:rsidRDefault="005E0288" w:rsidP="005E0288">
                  <w:pPr>
                    <w:spacing w:line="276" w:lineRule="auto"/>
                    <w:jc w:val="right"/>
                    <w:rPr>
                      <w:color w:val="000000"/>
                      <w:sz w:val="22"/>
                      <w:szCs w:val="22"/>
                      <w:lang w:val="pt-BR"/>
                    </w:rPr>
                  </w:pPr>
                  <w:r>
                    <w:rPr>
                      <w:color w:val="000000"/>
                      <w:sz w:val="22"/>
                      <w:szCs w:val="22"/>
                      <w:lang w:val="pt-BR"/>
                    </w:rPr>
                    <w:t>0</w:t>
                  </w:r>
                </w:p>
              </w:tc>
            </w:tr>
            <w:tr w:rsidR="00E34A38" w:rsidTr="00307134">
              <w:tc>
                <w:tcPr>
                  <w:tcW w:w="1168" w:type="dxa"/>
                  <w:vMerge/>
                </w:tcPr>
                <w:p w:rsidR="00E34A38" w:rsidRPr="000A74D8" w:rsidRDefault="00E34A38">
                  <w:pPr>
                    <w:spacing w:line="276" w:lineRule="auto"/>
                    <w:rPr>
                      <w:b/>
                      <w:color w:val="000000"/>
                      <w:sz w:val="22"/>
                      <w:szCs w:val="22"/>
                      <w:lang w:val="pt-BR"/>
                    </w:rPr>
                  </w:pPr>
                </w:p>
              </w:tc>
              <w:tc>
                <w:tcPr>
                  <w:tcW w:w="1168" w:type="dxa"/>
                  <w:vAlign w:val="center"/>
                </w:tcPr>
                <w:p w:rsidR="00E34A38" w:rsidRPr="000A74D8" w:rsidRDefault="00E34A38" w:rsidP="00307134">
                  <w:pPr>
                    <w:spacing w:line="276" w:lineRule="auto"/>
                    <w:jc w:val="center"/>
                    <w:rPr>
                      <w:b/>
                      <w:color w:val="000000"/>
                      <w:sz w:val="22"/>
                      <w:szCs w:val="22"/>
                      <w:lang w:val="pt-BR"/>
                    </w:rPr>
                  </w:pPr>
                  <w:proofErr w:type="spellStart"/>
                  <w:r w:rsidRPr="000A74D8">
                    <w:rPr>
                      <w:b/>
                      <w:color w:val="000000"/>
                      <w:sz w:val="22"/>
                      <w:szCs w:val="22"/>
                      <w:lang w:val="pt-BR"/>
                    </w:rPr>
                    <w:t>bg</w:t>
                  </w:r>
                  <w:proofErr w:type="spellEnd"/>
                </w:p>
              </w:tc>
              <w:tc>
                <w:tcPr>
                  <w:tcW w:w="1168" w:type="dxa"/>
                </w:tcPr>
                <w:p w:rsidR="00E34A38" w:rsidRDefault="005E0288" w:rsidP="005E0288">
                  <w:pPr>
                    <w:spacing w:line="276" w:lineRule="auto"/>
                    <w:jc w:val="right"/>
                    <w:rPr>
                      <w:color w:val="000000"/>
                      <w:sz w:val="22"/>
                      <w:szCs w:val="22"/>
                      <w:lang w:val="pt-BR"/>
                    </w:rPr>
                  </w:pPr>
                  <w:r>
                    <w:rPr>
                      <w:color w:val="000000"/>
                      <w:sz w:val="22"/>
                      <w:szCs w:val="22"/>
                      <w:lang w:val="pt-BR"/>
                    </w:rPr>
                    <w:t>0</w:t>
                  </w:r>
                </w:p>
              </w:tc>
              <w:tc>
                <w:tcPr>
                  <w:tcW w:w="1168" w:type="dxa"/>
                </w:tcPr>
                <w:p w:rsidR="00E34A38" w:rsidRDefault="005E0288" w:rsidP="005E0288">
                  <w:pPr>
                    <w:spacing w:line="276" w:lineRule="auto"/>
                    <w:jc w:val="right"/>
                    <w:rPr>
                      <w:color w:val="000000"/>
                      <w:sz w:val="22"/>
                      <w:szCs w:val="22"/>
                      <w:lang w:val="pt-BR"/>
                    </w:rPr>
                  </w:pPr>
                  <w:r>
                    <w:rPr>
                      <w:color w:val="000000"/>
                      <w:sz w:val="22"/>
                      <w:szCs w:val="22"/>
                      <w:lang w:val="pt-BR"/>
                    </w:rPr>
                    <w:t>8</w:t>
                  </w:r>
                </w:p>
              </w:tc>
              <w:tc>
                <w:tcPr>
                  <w:tcW w:w="1168" w:type="dxa"/>
                </w:tcPr>
                <w:p w:rsidR="00E34A38" w:rsidRDefault="005E0288" w:rsidP="005E0288">
                  <w:pPr>
                    <w:spacing w:line="276" w:lineRule="auto"/>
                    <w:jc w:val="right"/>
                    <w:rPr>
                      <w:color w:val="000000"/>
                      <w:sz w:val="22"/>
                      <w:szCs w:val="22"/>
                      <w:lang w:val="pt-BR"/>
                    </w:rPr>
                  </w:pPr>
                  <w:r>
                    <w:rPr>
                      <w:color w:val="000000"/>
                      <w:sz w:val="22"/>
                      <w:szCs w:val="22"/>
                      <w:lang w:val="pt-BR"/>
                    </w:rPr>
                    <w:t>2</w:t>
                  </w:r>
                </w:p>
              </w:tc>
              <w:tc>
                <w:tcPr>
                  <w:tcW w:w="1168" w:type="dxa"/>
                </w:tcPr>
                <w:p w:rsidR="00E34A38" w:rsidRDefault="005E0288" w:rsidP="005E0288">
                  <w:pPr>
                    <w:spacing w:line="276" w:lineRule="auto"/>
                    <w:jc w:val="right"/>
                    <w:rPr>
                      <w:color w:val="000000"/>
                      <w:sz w:val="22"/>
                      <w:szCs w:val="22"/>
                      <w:lang w:val="pt-BR"/>
                    </w:rPr>
                  </w:pPr>
                  <w:r>
                    <w:rPr>
                      <w:color w:val="000000"/>
                      <w:sz w:val="22"/>
                      <w:szCs w:val="22"/>
                      <w:lang w:val="pt-BR"/>
                    </w:rPr>
                    <w:t>0</w:t>
                  </w:r>
                </w:p>
              </w:tc>
              <w:tc>
                <w:tcPr>
                  <w:tcW w:w="1168" w:type="dxa"/>
                </w:tcPr>
                <w:p w:rsidR="00E34A38" w:rsidRDefault="005E0288" w:rsidP="005E0288">
                  <w:pPr>
                    <w:spacing w:line="276" w:lineRule="auto"/>
                    <w:jc w:val="right"/>
                    <w:rPr>
                      <w:color w:val="000000"/>
                      <w:sz w:val="22"/>
                      <w:szCs w:val="22"/>
                      <w:lang w:val="pt-BR"/>
                    </w:rPr>
                  </w:pPr>
                  <w:r>
                    <w:rPr>
                      <w:color w:val="000000"/>
                      <w:sz w:val="22"/>
                      <w:szCs w:val="22"/>
                      <w:lang w:val="pt-BR"/>
                    </w:rPr>
                    <w:t>0</w:t>
                  </w:r>
                </w:p>
              </w:tc>
              <w:tc>
                <w:tcPr>
                  <w:tcW w:w="1169" w:type="dxa"/>
                </w:tcPr>
                <w:p w:rsidR="00E34A38" w:rsidRDefault="005E0288" w:rsidP="005E0288">
                  <w:pPr>
                    <w:spacing w:line="276" w:lineRule="auto"/>
                    <w:jc w:val="right"/>
                    <w:rPr>
                      <w:color w:val="000000"/>
                      <w:sz w:val="22"/>
                      <w:szCs w:val="22"/>
                      <w:lang w:val="pt-BR"/>
                    </w:rPr>
                  </w:pPr>
                  <w:r>
                    <w:rPr>
                      <w:color w:val="000000"/>
                      <w:sz w:val="22"/>
                      <w:szCs w:val="22"/>
                      <w:lang w:val="pt-BR"/>
                    </w:rPr>
                    <w:t>0</w:t>
                  </w:r>
                </w:p>
              </w:tc>
            </w:tr>
            <w:tr w:rsidR="00E34A38" w:rsidTr="00307134">
              <w:tc>
                <w:tcPr>
                  <w:tcW w:w="1168" w:type="dxa"/>
                  <w:vMerge/>
                </w:tcPr>
                <w:p w:rsidR="00E34A38" w:rsidRPr="000A74D8" w:rsidRDefault="00E34A38">
                  <w:pPr>
                    <w:spacing w:line="276" w:lineRule="auto"/>
                    <w:rPr>
                      <w:b/>
                      <w:color w:val="000000"/>
                      <w:sz w:val="22"/>
                      <w:szCs w:val="22"/>
                      <w:lang w:val="pt-BR"/>
                    </w:rPr>
                  </w:pPr>
                </w:p>
              </w:tc>
              <w:tc>
                <w:tcPr>
                  <w:tcW w:w="1168" w:type="dxa"/>
                  <w:vAlign w:val="center"/>
                </w:tcPr>
                <w:p w:rsidR="00E34A38" w:rsidRPr="000A74D8" w:rsidRDefault="00E34A38" w:rsidP="00307134">
                  <w:pPr>
                    <w:spacing w:line="276" w:lineRule="auto"/>
                    <w:jc w:val="center"/>
                    <w:rPr>
                      <w:b/>
                      <w:color w:val="000000"/>
                      <w:sz w:val="22"/>
                      <w:szCs w:val="22"/>
                      <w:lang w:val="pt-BR"/>
                    </w:rPr>
                  </w:pPr>
                  <w:r w:rsidRPr="000A74D8">
                    <w:rPr>
                      <w:b/>
                      <w:color w:val="000000"/>
                      <w:sz w:val="22"/>
                      <w:szCs w:val="22"/>
                      <w:lang w:val="pt-BR"/>
                    </w:rPr>
                    <w:t>cg</w:t>
                  </w:r>
                </w:p>
              </w:tc>
              <w:tc>
                <w:tcPr>
                  <w:tcW w:w="1168" w:type="dxa"/>
                </w:tcPr>
                <w:p w:rsidR="00E34A38" w:rsidRDefault="005E0288" w:rsidP="005E0288">
                  <w:pPr>
                    <w:spacing w:line="276" w:lineRule="auto"/>
                    <w:jc w:val="right"/>
                    <w:rPr>
                      <w:color w:val="000000"/>
                      <w:sz w:val="22"/>
                      <w:szCs w:val="22"/>
                      <w:lang w:val="pt-BR"/>
                    </w:rPr>
                  </w:pPr>
                  <w:r>
                    <w:rPr>
                      <w:color w:val="000000"/>
                      <w:sz w:val="22"/>
                      <w:szCs w:val="22"/>
                      <w:lang w:val="pt-BR"/>
                    </w:rPr>
                    <w:t>0</w:t>
                  </w:r>
                </w:p>
              </w:tc>
              <w:tc>
                <w:tcPr>
                  <w:tcW w:w="1168" w:type="dxa"/>
                </w:tcPr>
                <w:p w:rsidR="00E34A38" w:rsidRDefault="005E0288" w:rsidP="005E0288">
                  <w:pPr>
                    <w:spacing w:line="276" w:lineRule="auto"/>
                    <w:jc w:val="right"/>
                    <w:rPr>
                      <w:color w:val="000000"/>
                      <w:sz w:val="22"/>
                      <w:szCs w:val="22"/>
                      <w:lang w:val="pt-BR"/>
                    </w:rPr>
                  </w:pPr>
                  <w:r>
                    <w:rPr>
                      <w:color w:val="000000"/>
                      <w:sz w:val="22"/>
                      <w:szCs w:val="22"/>
                      <w:lang w:val="pt-BR"/>
                    </w:rPr>
                    <w:t>1</w:t>
                  </w:r>
                </w:p>
              </w:tc>
              <w:tc>
                <w:tcPr>
                  <w:tcW w:w="1168" w:type="dxa"/>
                </w:tcPr>
                <w:p w:rsidR="00E34A38" w:rsidRDefault="005E0288" w:rsidP="005E0288">
                  <w:pPr>
                    <w:spacing w:line="276" w:lineRule="auto"/>
                    <w:jc w:val="right"/>
                    <w:rPr>
                      <w:color w:val="000000"/>
                      <w:sz w:val="22"/>
                      <w:szCs w:val="22"/>
                      <w:lang w:val="pt-BR"/>
                    </w:rPr>
                  </w:pPr>
                  <w:r>
                    <w:rPr>
                      <w:color w:val="000000"/>
                      <w:sz w:val="22"/>
                      <w:szCs w:val="22"/>
                      <w:lang w:val="pt-BR"/>
                    </w:rPr>
                    <w:t>8</w:t>
                  </w:r>
                </w:p>
              </w:tc>
              <w:tc>
                <w:tcPr>
                  <w:tcW w:w="1168" w:type="dxa"/>
                </w:tcPr>
                <w:p w:rsidR="00E34A38" w:rsidRDefault="005E0288" w:rsidP="005E0288">
                  <w:pPr>
                    <w:spacing w:line="276" w:lineRule="auto"/>
                    <w:jc w:val="right"/>
                    <w:rPr>
                      <w:color w:val="000000"/>
                      <w:sz w:val="22"/>
                      <w:szCs w:val="22"/>
                      <w:lang w:val="pt-BR"/>
                    </w:rPr>
                  </w:pPr>
                  <w:r>
                    <w:rPr>
                      <w:color w:val="000000"/>
                      <w:sz w:val="22"/>
                      <w:szCs w:val="22"/>
                      <w:lang w:val="pt-BR"/>
                    </w:rPr>
                    <w:t>0</w:t>
                  </w:r>
                </w:p>
              </w:tc>
              <w:tc>
                <w:tcPr>
                  <w:tcW w:w="1168" w:type="dxa"/>
                </w:tcPr>
                <w:p w:rsidR="00E34A38" w:rsidRDefault="005E0288" w:rsidP="005E0288">
                  <w:pPr>
                    <w:spacing w:line="276" w:lineRule="auto"/>
                    <w:jc w:val="right"/>
                    <w:rPr>
                      <w:color w:val="000000"/>
                      <w:sz w:val="22"/>
                      <w:szCs w:val="22"/>
                      <w:lang w:val="pt-BR"/>
                    </w:rPr>
                  </w:pPr>
                  <w:r>
                    <w:rPr>
                      <w:color w:val="000000"/>
                      <w:sz w:val="22"/>
                      <w:szCs w:val="22"/>
                      <w:lang w:val="pt-BR"/>
                    </w:rPr>
                    <w:t>0</w:t>
                  </w:r>
                </w:p>
              </w:tc>
              <w:tc>
                <w:tcPr>
                  <w:tcW w:w="1169" w:type="dxa"/>
                </w:tcPr>
                <w:p w:rsidR="00E34A38" w:rsidRDefault="005E0288" w:rsidP="005E0288">
                  <w:pPr>
                    <w:spacing w:line="276" w:lineRule="auto"/>
                    <w:jc w:val="right"/>
                    <w:rPr>
                      <w:color w:val="000000"/>
                      <w:sz w:val="22"/>
                      <w:szCs w:val="22"/>
                      <w:lang w:val="pt-BR"/>
                    </w:rPr>
                  </w:pPr>
                  <w:r>
                    <w:rPr>
                      <w:color w:val="000000"/>
                      <w:sz w:val="22"/>
                      <w:szCs w:val="22"/>
                      <w:lang w:val="pt-BR"/>
                    </w:rPr>
                    <w:t>1</w:t>
                  </w:r>
                </w:p>
              </w:tc>
            </w:tr>
            <w:tr w:rsidR="00E34A38" w:rsidTr="00307134">
              <w:tc>
                <w:tcPr>
                  <w:tcW w:w="1168" w:type="dxa"/>
                  <w:vMerge/>
                </w:tcPr>
                <w:p w:rsidR="00E34A38" w:rsidRPr="000A74D8" w:rsidRDefault="00E34A38">
                  <w:pPr>
                    <w:spacing w:line="276" w:lineRule="auto"/>
                    <w:rPr>
                      <w:b/>
                      <w:color w:val="000000"/>
                      <w:sz w:val="22"/>
                      <w:szCs w:val="22"/>
                      <w:lang w:val="pt-BR"/>
                    </w:rPr>
                  </w:pPr>
                </w:p>
              </w:tc>
              <w:tc>
                <w:tcPr>
                  <w:tcW w:w="1168" w:type="dxa"/>
                  <w:vAlign w:val="center"/>
                </w:tcPr>
                <w:p w:rsidR="00E34A38" w:rsidRPr="000A74D8" w:rsidRDefault="00E34A38" w:rsidP="00307134">
                  <w:pPr>
                    <w:spacing w:line="276" w:lineRule="auto"/>
                    <w:jc w:val="center"/>
                    <w:rPr>
                      <w:b/>
                      <w:color w:val="000000"/>
                      <w:sz w:val="22"/>
                      <w:szCs w:val="22"/>
                      <w:lang w:val="pt-BR"/>
                    </w:rPr>
                  </w:pPr>
                  <w:proofErr w:type="spellStart"/>
                  <w:r w:rsidRPr="000A74D8">
                    <w:rPr>
                      <w:b/>
                      <w:color w:val="000000"/>
                      <w:sz w:val="22"/>
                      <w:szCs w:val="22"/>
                      <w:lang w:val="pt-BR"/>
                    </w:rPr>
                    <w:t>lg</w:t>
                  </w:r>
                  <w:proofErr w:type="spellEnd"/>
                </w:p>
              </w:tc>
              <w:tc>
                <w:tcPr>
                  <w:tcW w:w="1168" w:type="dxa"/>
                </w:tcPr>
                <w:p w:rsidR="00E34A38" w:rsidRDefault="005E0288" w:rsidP="005E0288">
                  <w:pPr>
                    <w:spacing w:line="276" w:lineRule="auto"/>
                    <w:jc w:val="right"/>
                    <w:rPr>
                      <w:color w:val="000000"/>
                      <w:sz w:val="22"/>
                      <w:szCs w:val="22"/>
                      <w:lang w:val="pt-BR"/>
                    </w:rPr>
                  </w:pPr>
                  <w:r>
                    <w:rPr>
                      <w:color w:val="000000"/>
                      <w:sz w:val="22"/>
                      <w:szCs w:val="22"/>
                      <w:lang w:val="pt-BR"/>
                    </w:rPr>
                    <w:t>0</w:t>
                  </w:r>
                </w:p>
              </w:tc>
              <w:tc>
                <w:tcPr>
                  <w:tcW w:w="1168" w:type="dxa"/>
                </w:tcPr>
                <w:p w:rsidR="00E34A38" w:rsidRDefault="005E0288" w:rsidP="005E0288">
                  <w:pPr>
                    <w:spacing w:line="276" w:lineRule="auto"/>
                    <w:jc w:val="right"/>
                    <w:rPr>
                      <w:color w:val="000000"/>
                      <w:sz w:val="22"/>
                      <w:szCs w:val="22"/>
                      <w:lang w:val="pt-BR"/>
                    </w:rPr>
                  </w:pPr>
                  <w:r>
                    <w:rPr>
                      <w:color w:val="000000"/>
                      <w:sz w:val="22"/>
                      <w:szCs w:val="22"/>
                      <w:lang w:val="pt-BR"/>
                    </w:rPr>
                    <w:t>1</w:t>
                  </w:r>
                </w:p>
              </w:tc>
              <w:tc>
                <w:tcPr>
                  <w:tcW w:w="1168" w:type="dxa"/>
                </w:tcPr>
                <w:p w:rsidR="00E34A38" w:rsidRDefault="005E0288" w:rsidP="005E0288">
                  <w:pPr>
                    <w:spacing w:line="276" w:lineRule="auto"/>
                    <w:jc w:val="right"/>
                    <w:rPr>
                      <w:color w:val="000000"/>
                      <w:sz w:val="22"/>
                      <w:szCs w:val="22"/>
                      <w:lang w:val="pt-BR"/>
                    </w:rPr>
                  </w:pPr>
                  <w:r>
                    <w:rPr>
                      <w:color w:val="000000"/>
                      <w:sz w:val="22"/>
                      <w:szCs w:val="22"/>
                      <w:lang w:val="pt-BR"/>
                    </w:rPr>
                    <w:t>0</w:t>
                  </w:r>
                </w:p>
              </w:tc>
              <w:tc>
                <w:tcPr>
                  <w:tcW w:w="1168" w:type="dxa"/>
                </w:tcPr>
                <w:p w:rsidR="00E34A38" w:rsidRDefault="005E0288" w:rsidP="005E0288">
                  <w:pPr>
                    <w:spacing w:line="276" w:lineRule="auto"/>
                    <w:jc w:val="right"/>
                    <w:rPr>
                      <w:color w:val="000000"/>
                      <w:sz w:val="22"/>
                      <w:szCs w:val="22"/>
                      <w:lang w:val="pt-BR"/>
                    </w:rPr>
                  </w:pPr>
                  <w:r>
                    <w:rPr>
                      <w:color w:val="000000"/>
                      <w:sz w:val="22"/>
                      <w:szCs w:val="22"/>
                      <w:lang w:val="pt-BR"/>
                    </w:rPr>
                    <w:t>9</w:t>
                  </w:r>
                </w:p>
              </w:tc>
              <w:tc>
                <w:tcPr>
                  <w:tcW w:w="1168" w:type="dxa"/>
                </w:tcPr>
                <w:p w:rsidR="00E34A38" w:rsidRDefault="005E0288" w:rsidP="005E0288">
                  <w:pPr>
                    <w:spacing w:line="276" w:lineRule="auto"/>
                    <w:jc w:val="right"/>
                    <w:rPr>
                      <w:color w:val="000000"/>
                      <w:sz w:val="22"/>
                      <w:szCs w:val="22"/>
                      <w:lang w:val="pt-BR"/>
                    </w:rPr>
                  </w:pPr>
                  <w:r>
                    <w:rPr>
                      <w:color w:val="000000"/>
                      <w:sz w:val="22"/>
                      <w:szCs w:val="22"/>
                      <w:lang w:val="pt-BR"/>
                    </w:rPr>
                    <w:t>0</w:t>
                  </w:r>
                </w:p>
              </w:tc>
              <w:tc>
                <w:tcPr>
                  <w:tcW w:w="1169" w:type="dxa"/>
                </w:tcPr>
                <w:p w:rsidR="00E34A38" w:rsidRDefault="005E0288" w:rsidP="005E0288">
                  <w:pPr>
                    <w:spacing w:line="276" w:lineRule="auto"/>
                    <w:jc w:val="right"/>
                    <w:rPr>
                      <w:color w:val="000000"/>
                      <w:sz w:val="22"/>
                      <w:szCs w:val="22"/>
                      <w:lang w:val="pt-BR"/>
                    </w:rPr>
                  </w:pPr>
                  <w:r>
                    <w:rPr>
                      <w:color w:val="000000"/>
                      <w:sz w:val="22"/>
                      <w:szCs w:val="22"/>
                      <w:lang w:val="pt-BR"/>
                    </w:rPr>
                    <w:t>0</w:t>
                  </w:r>
                </w:p>
              </w:tc>
            </w:tr>
            <w:tr w:rsidR="00E34A38" w:rsidTr="00307134">
              <w:tc>
                <w:tcPr>
                  <w:tcW w:w="1168" w:type="dxa"/>
                  <w:vMerge/>
                </w:tcPr>
                <w:p w:rsidR="00E34A38" w:rsidRPr="000A74D8" w:rsidRDefault="00E34A38">
                  <w:pPr>
                    <w:spacing w:line="276" w:lineRule="auto"/>
                    <w:rPr>
                      <w:b/>
                      <w:color w:val="000000"/>
                      <w:sz w:val="22"/>
                      <w:szCs w:val="22"/>
                      <w:lang w:val="pt-BR"/>
                    </w:rPr>
                  </w:pPr>
                </w:p>
              </w:tc>
              <w:tc>
                <w:tcPr>
                  <w:tcW w:w="1168" w:type="dxa"/>
                  <w:vAlign w:val="center"/>
                </w:tcPr>
                <w:p w:rsidR="00E34A38" w:rsidRPr="000A74D8" w:rsidRDefault="00E34A38" w:rsidP="00307134">
                  <w:pPr>
                    <w:spacing w:line="276" w:lineRule="auto"/>
                    <w:jc w:val="center"/>
                    <w:rPr>
                      <w:b/>
                      <w:color w:val="000000"/>
                      <w:sz w:val="22"/>
                      <w:szCs w:val="22"/>
                      <w:lang w:val="pt-BR"/>
                    </w:rPr>
                  </w:pPr>
                  <w:r w:rsidRPr="000A74D8">
                    <w:rPr>
                      <w:b/>
                      <w:color w:val="000000"/>
                      <w:sz w:val="22"/>
                      <w:szCs w:val="22"/>
                      <w:lang w:val="pt-BR"/>
                    </w:rPr>
                    <w:t>me</w:t>
                  </w:r>
                </w:p>
              </w:tc>
              <w:tc>
                <w:tcPr>
                  <w:tcW w:w="1168" w:type="dxa"/>
                </w:tcPr>
                <w:p w:rsidR="00E34A38" w:rsidRDefault="005E0288" w:rsidP="005E0288">
                  <w:pPr>
                    <w:spacing w:line="276" w:lineRule="auto"/>
                    <w:jc w:val="right"/>
                    <w:rPr>
                      <w:color w:val="000000"/>
                      <w:sz w:val="22"/>
                      <w:szCs w:val="22"/>
                      <w:lang w:val="pt-BR"/>
                    </w:rPr>
                  </w:pPr>
                  <w:r>
                    <w:rPr>
                      <w:color w:val="000000"/>
                      <w:sz w:val="22"/>
                      <w:szCs w:val="22"/>
                      <w:lang w:val="pt-BR"/>
                    </w:rPr>
                    <w:t>2</w:t>
                  </w:r>
                </w:p>
              </w:tc>
              <w:tc>
                <w:tcPr>
                  <w:tcW w:w="1168" w:type="dxa"/>
                </w:tcPr>
                <w:p w:rsidR="00E34A38" w:rsidRDefault="005E0288" w:rsidP="005E0288">
                  <w:pPr>
                    <w:spacing w:line="276" w:lineRule="auto"/>
                    <w:jc w:val="right"/>
                    <w:rPr>
                      <w:color w:val="000000"/>
                      <w:sz w:val="22"/>
                      <w:szCs w:val="22"/>
                      <w:lang w:val="pt-BR"/>
                    </w:rPr>
                  </w:pPr>
                  <w:r>
                    <w:rPr>
                      <w:color w:val="000000"/>
                      <w:sz w:val="22"/>
                      <w:szCs w:val="22"/>
                      <w:lang w:val="pt-BR"/>
                    </w:rPr>
                    <w:t>0</w:t>
                  </w:r>
                </w:p>
              </w:tc>
              <w:tc>
                <w:tcPr>
                  <w:tcW w:w="1168" w:type="dxa"/>
                </w:tcPr>
                <w:p w:rsidR="00E34A38" w:rsidRDefault="005E0288" w:rsidP="005E0288">
                  <w:pPr>
                    <w:spacing w:line="276" w:lineRule="auto"/>
                    <w:jc w:val="right"/>
                    <w:rPr>
                      <w:color w:val="000000"/>
                      <w:sz w:val="22"/>
                      <w:szCs w:val="22"/>
                      <w:lang w:val="pt-BR"/>
                    </w:rPr>
                  </w:pPr>
                  <w:r>
                    <w:rPr>
                      <w:color w:val="000000"/>
                      <w:sz w:val="22"/>
                      <w:szCs w:val="22"/>
                      <w:lang w:val="pt-BR"/>
                    </w:rPr>
                    <w:t>0</w:t>
                  </w:r>
                </w:p>
              </w:tc>
              <w:tc>
                <w:tcPr>
                  <w:tcW w:w="1168" w:type="dxa"/>
                </w:tcPr>
                <w:p w:rsidR="00E34A38" w:rsidRDefault="005E0288" w:rsidP="005E0288">
                  <w:pPr>
                    <w:spacing w:line="276" w:lineRule="auto"/>
                    <w:jc w:val="right"/>
                    <w:rPr>
                      <w:color w:val="000000"/>
                      <w:sz w:val="22"/>
                      <w:szCs w:val="22"/>
                      <w:lang w:val="pt-BR"/>
                    </w:rPr>
                  </w:pPr>
                  <w:r>
                    <w:rPr>
                      <w:color w:val="000000"/>
                      <w:sz w:val="22"/>
                      <w:szCs w:val="22"/>
                      <w:lang w:val="pt-BR"/>
                    </w:rPr>
                    <w:t>0</w:t>
                  </w:r>
                </w:p>
              </w:tc>
              <w:tc>
                <w:tcPr>
                  <w:tcW w:w="1168" w:type="dxa"/>
                </w:tcPr>
                <w:p w:rsidR="00E34A38" w:rsidRDefault="005E0288" w:rsidP="005E0288">
                  <w:pPr>
                    <w:spacing w:line="276" w:lineRule="auto"/>
                    <w:jc w:val="right"/>
                    <w:rPr>
                      <w:color w:val="000000"/>
                      <w:sz w:val="22"/>
                      <w:szCs w:val="22"/>
                      <w:lang w:val="pt-BR"/>
                    </w:rPr>
                  </w:pPr>
                  <w:r>
                    <w:rPr>
                      <w:color w:val="000000"/>
                      <w:sz w:val="22"/>
                      <w:szCs w:val="22"/>
                      <w:lang w:val="pt-BR"/>
                    </w:rPr>
                    <w:t>6</w:t>
                  </w:r>
                </w:p>
              </w:tc>
              <w:tc>
                <w:tcPr>
                  <w:tcW w:w="1169" w:type="dxa"/>
                </w:tcPr>
                <w:p w:rsidR="00E34A38" w:rsidRDefault="005E0288" w:rsidP="005E0288">
                  <w:pPr>
                    <w:spacing w:line="276" w:lineRule="auto"/>
                    <w:jc w:val="right"/>
                    <w:rPr>
                      <w:color w:val="000000"/>
                      <w:sz w:val="22"/>
                      <w:szCs w:val="22"/>
                      <w:lang w:val="pt-BR"/>
                    </w:rPr>
                  </w:pPr>
                  <w:r>
                    <w:rPr>
                      <w:color w:val="000000"/>
                      <w:sz w:val="22"/>
                      <w:szCs w:val="22"/>
                      <w:lang w:val="pt-BR"/>
                    </w:rPr>
                    <w:t>2</w:t>
                  </w:r>
                </w:p>
              </w:tc>
            </w:tr>
            <w:tr w:rsidR="00E34A38" w:rsidTr="00307134">
              <w:tc>
                <w:tcPr>
                  <w:tcW w:w="1168" w:type="dxa"/>
                  <w:vMerge/>
                </w:tcPr>
                <w:p w:rsidR="00E34A38" w:rsidRPr="000A74D8" w:rsidRDefault="00E34A38">
                  <w:pPr>
                    <w:spacing w:line="276" w:lineRule="auto"/>
                    <w:rPr>
                      <w:b/>
                      <w:color w:val="000000"/>
                      <w:sz w:val="22"/>
                      <w:szCs w:val="22"/>
                      <w:lang w:val="pt-BR"/>
                    </w:rPr>
                  </w:pPr>
                </w:p>
              </w:tc>
              <w:tc>
                <w:tcPr>
                  <w:tcW w:w="1168" w:type="dxa"/>
                  <w:vAlign w:val="center"/>
                </w:tcPr>
                <w:p w:rsidR="00E34A38" w:rsidRPr="000A74D8" w:rsidRDefault="00E34A38" w:rsidP="00307134">
                  <w:pPr>
                    <w:spacing w:line="276" w:lineRule="auto"/>
                    <w:jc w:val="center"/>
                    <w:rPr>
                      <w:b/>
                      <w:color w:val="000000"/>
                      <w:sz w:val="22"/>
                      <w:szCs w:val="22"/>
                      <w:lang w:val="pt-BR"/>
                    </w:rPr>
                  </w:pPr>
                  <w:proofErr w:type="spellStart"/>
                  <w:r w:rsidRPr="000A74D8">
                    <w:rPr>
                      <w:b/>
                      <w:color w:val="000000"/>
                      <w:sz w:val="22"/>
                      <w:szCs w:val="22"/>
                      <w:lang w:val="pt-BR"/>
                    </w:rPr>
                    <w:t>pe</w:t>
                  </w:r>
                  <w:proofErr w:type="spellEnd"/>
                </w:p>
              </w:tc>
              <w:tc>
                <w:tcPr>
                  <w:tcW w:w="1168" w:type="dxa"/>
                </w:tcPr>
                <w:p w:rsidR="00E34A38" w:rsidRDefault="005E0288" w:rsidP="005E0288">
                  <w:pPr>
                    <w:spacing w:line="276" w:lineRule="auto"/>
                    <w:jc w:val="right"/>
                    <w:rPr>
                      <w:color w:val="000000"/>
                      <w:sz w:val="22"/>
                      <w:szCs w:val="22"/>
                      <w:lang w:val="pt-BR"/>
                    </w:rPr>
                  </w:pPr>
                  <w:r>
                    <w:rPr>
                      <w:color w:val="000000"/>
                      <w:sz w:val="22"/>
                      <w:szCs w:val="22"/>
                      <w:lang w:val="pt-BR"/>
                    </w:rPr>
                    <w:t>0</w:t>
                  </w:r>
                </w:p>
              </w:tc>
              <w:tc>
                <w:tcPr>
                  <w:tcW w:w="1168" w:type="dxa"/>
                </w:tcPr>
                <w:p w:rsidR="00E34A38" w:rsidRDefault="005E0288" w:rsidP="005E0288">
                  <w:pPr>
                    <w:spacing w:line="276" w:lineRule="auto"/>
                    <w:jc w:val="right"/>
                    <w:rPr>
                      <w:color w:val="000000"/>
                      <w:sz w:val="22"/>
                      <w:szCs w:val="22"/>
                      <w:lang w:val="pt-BR"/>
                    </w:rPr>
                  </w:pPr>
                  <w:r>
                    <w:rPr>
                      <w:color w:val="000000"/>
                      <w:sz w:val="22"/>
                      <w:szCs w:val="22"/>
                      <w:lang w:val="pt-BR"/>
                    </w:rPr>
                    <w:t>0</w:t>
                  </w:r>
                </w:p>
              </w:tc>
              <w:tc>
                <w:tcPr>
                  <w:tcW w:w="1168" w:type="dxa"/>
                </w:tcPr>
                <w:p w:rsidR="00E34A38" w:rsidRDefault="005E0288" w:rsidP="005E0288">
                  <w:pPr>
                    <w:spacing w:line="276" w:lineRule="auto"/>
                    <w:jc w:val="right"/>
                    <w:rPr>
                      <w:color w:val="000000"/>
                      <w:sz w:val="22"/>
                      <w:szCs w:val="22"/>
                      <w:lang w:val="pt-BR"/>
                    </w:rPr>
                  </w:pPr>
                  <w:r>
                    <w:rPr>
                      <w:color w:val="000000"/>
                      <w:sz w:val="22"/>
                      <w:szCs w:val="22"/>
                      <w:lang w:val="pt-BR"/>
                    </w:rPr>
                    <w:t>1</w:t>
                  </w:r>
                </w:p>
              </w:tc>
              <w:tc>
                <w:tcPr>
                  <w:tcW w:w="1168" w:type="dxa"/>
                </w:tcPr>
                <w:p w:rsidR="00E34A38" w:rsidRDefault="005E0288" w:rsidP="005E0288">
                  <w:pPr>
                    <w:spacing w:line="276" w:lineRule="auto"/>
                    <w:jc w:val="right"/>
                    <w:rPr>
                      <w:color w:val="000000"/>
                      <w:sz w:val="22"/>
                      <w:szCs w:val="22"/>
                      <w:lang w:val="pt-BR"/>
                    </w:rPr>
                  </w:pPr>
                  <w:r>
                    <w:rPr>
                      <w:color w:val="000000"/>
                      <w:sz w:val="22"/>
                      <w:szCs w:val="22"/>
                      <w:lang w:val="pt-BR"/>
                    </w:rPr>
                    <w:t>0</w:t>
                  </w:r>
                </w:p>
              </w:tc>
              <w:tc>
                <w:tcPr>
                  <w:tcW w:w="1168" w:type="dxa"/>
                </w:tcPr>
                <w:p w:rsidR="00E34A38" w:rsidRDefault="005E0288" w:rsidP="005E0288">
                  <w:pPr>
                    <w:spacing w:line="276" w:lineRule="auto"/>
                    <w:jc w:val="right"/>
                    <w:rPr>
                      <w:color w:val="000000"/>
                      <w:sz w:val="22"/>
                      <w:szCs w:val="22"/>
                      <w:lang w:val="pt-BR"/>
                    </w:rPr>
                  </w:pPr>
                  <w:r>
                    <w:rPr>
                      <w:color w:val="000000"/>
                      <w:sz w:val="22"/>
                      <w:szCs w:val="22"/>
                      <w:lang w:val="pt-BR"/>
                    </w:rPr>
                    <w:t>3</w:t>
                  </w:r>
                </w:p>
              </w:tc>
              <w:tc>
                <w:tcPr>
                  <w:tcW w:w="1169" w:type="dxa"/>
                </w:tcPr>
                <w:p w:rsidR="00E34A38" w:rsidRDefault="005E0288" w:rsidP="005E0288">
                  <w:pPr>
                    <w:spacing w:line="276" w:lineRule="auto"/>
                    <w:jc w:val="right"/>
                    <w:rPr>
                      <w:color w:val="000000"/>
                      <w:sz w:val="22"/>
                      <w:szCs w:val="22"/>
                      <w:lang w:val="pt-BR"/>
                    </w:rPr>
                  </w:pPr>
                  <w:r>
                    <w:rPr>
                      <w:color w:val="000000"/>
                      <w:sz w:val="22"/>
                      <w:szCs w:val="22"/>
                      <w:lang w:val="pt-BR"/>
                    </w:rPr>
                    <w:t>8</w:t>
                  </w:r>
                </w:p>
              </w:tc>
            </w:tr>
          </w:tbl>
          <w:p w:rsidR="00761911" w:rsidRDefault="00761911">
            <w:pPr>
              <w:spacing w:line="276" w:lineRule="auto"/>
              <w:rPr>
                <w:color w:val="000000"/>
                <w:sz w:val="22"/>
                <w:szCs w:val="22"/>
                <w:lang w:val="pt-BR"/>
              </w:rPr>
            </w:pPr>
          </w:p>
        </w:tc>
      </w:tr>
    </w:tbl>
    <w:p w:rsidR="00761911" w:rsidRPr="007A2F79" w:rsidRDefault="00761911">
      <w:pPr>
        <w:spacing w:line="276" w:lineRule="auto"/>
        <w:rPr>
          <w:color w:val="000000"/>
          <w:sz w:val="22"/>
          <w:szCs w:val="22"/>
          <w:lang w:val="pt-BR"/>
        </w:rPr>
      </w:pPr>
    </w:p>
    <w:p w:rsidR="00C81CB3" w:rsidRDefault="00C81CB3" w:rsidP="00BE2705">
      <w:pPr>
        <w:ind w:firstLine="360"/>
        <w:rPr>
          <w:lang w:val="pt-BR"/>
        </w:rPr>
      </w:pPr>
      <w:bookmarkStart w:id="7" w:name="h.jxoqhg-ojqm2b"/>
      <w:bookmarkEnd w:id="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C81CB3" w:rsidRPr="00140111" w:rsidTr="00D41B93">
        <w:tc>
          <w:tcPr>
            <w:tcW w:w="9576" w:type="dxa"/>
          </w:tcPr>
          <w:p w:rsidR="00C81CB3" w:rsidRDefault="00A964F8" w:rsidP="00C81CB3">
            <w:pPr>
              <w:pStyle w:val="Sinespaciado"/>
              <w:rPr>
                <w:lang w:val="pt-BR"/>
              </w:rPr>
            </w:pPr>
            <w:r>
              <w:rPr>
                <w:lang w:val="pt-BR"/>
              </w:rPr>
              <w:t>Tabela 4.2</w:t>
            </w:r>
            <w:r w:rsidR="00C81CB3">
              <w:rPr>
                <w:lang w:val="pt-BR"/>
              </w:rPr>
              <w:t>. Matriz de confusão para a rede neural MLP.</w:t>
            </w:r>
          </w:p>
        </w:tc>
      </w:tr>
      <w:tr w:rsidR="00C81CB3" w:rsidTr="00D41B93">
        <w:tc>
          <w:tcPr>
            <w:tcW w:w="9576" w:type="dxa"/>
          </w:tcPr>
          <w:p w:rsidR="00C81CB3" w:rsidRDefault="00C81CB3" w:rsidP="00D41B93">
            <w:pPr>
              <w:spacing w:line="276" w:lineRule="auto"/>
              <w:rPr>
                <w:color w:val="000000"/>
                <w:sz w:val="22"/>
                <w:szCs w:val="22"/>
                <w:lang w:val="pt-BR"/>
              </w:rPr>
            </w:pPr>
          </w:p>
          <w:tbl>
            <w:tblPr>
              <w:tblStyle w:val="Tablaconcuadrcul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293"/>
              <w:gridCol w:w="1153"/>
              <w:gridCol w:w="1152"/>
              <w:gridCol w:w="1152"/>
              <w:gridCol w:w="1152"/>
              <w:gridCol w:w="1152"/>
              <w:gridCol w:w="1153"/>
              <w:gridCol w:w="1153"/>
            </w:tblGrid>
            <w:tr w:rsidR="00C81CB3" w:rsidTr="00D41B93">
              <w:tc>
                <w:tcPr>
                  <w:tcW w:w="1168" w:type="dxa"/>
                </w:tcPr>
                <w:p w:rsidR="00C81CB3" w:rsidRDefault="00C81CB3" w:rsidP="00D41B93">
                  <w:pPr>
                    <w:spacing w:line="276" w:lineRule="auto"/>
                    <w:rPr>
                      <w:color w:val="000000"/>
                      <w:sz w:val="22"/>
                      <w:szCs w:val="22"/>
                      <w:lang w:val="pt-BR"/>
                    </w:rPr>
                  </w:pPr>
                </w:p>
              </w:tc>
              <w:tc>
                <w:tcPr>
                  <w:tcW w:w="1168" w:type="dxa"/>
                  <w:tcBorders>
                    <w:bottom w:val="nil"/>
                  </w:tcBorders>
                </w:tcPr>
                <w:p w:rsidR="00C81CB3" w:rsidRDefault="00C81CB3" w:rsidP="00D41B93">
                  <w:pPr>
                    <w:spacing w:line="276" w:lineRule="auto"/>
                    <w:rPr>
                      <w:color w:val="000000"/>
                      <w:sz w:val="22"/>
                      <w:szCs w:val="22"/>
                      <w:lang w:val="pt-BR"/>
                    </w:rPr>
                  </w:pPr>
                </w:p>
              </w:tc>
              <w:tc>
                <w:tcPr>
                  <w:tcW w:w="7009" w:type="dxa"/>
                  <w:gridSpan w:val="6"/>
                  <w:tcBorders>
                    <w:top w:val="single" w:sz="12" w:space="0" w:color="auto"/>
                    <w:bottom w:val="single" w:sz="4" w:space="0" w:color="auto"/>
                  </w:tcBorders>
                  <w:vAlign w:val="center"/>
                </w:tcPr>
                <w:p w:rsidR="00C81CB3" w:rsidRPr="000A74D8" w:rsidRDefault="00C81CB3" w:rsidP="00D41B93">
                  <w:pPr>
                    <w:spacing w:line="276" w:lineRule="auto"/>
                    <w:jc w:val="center"/>
                    <w:rPr>
                      <w:b/>
                      <w:color w:val="000000"/>
                      <w:sz w:val="22"/>
                      <w:szCs w:val="22"/>
                      <w:lang w:val="pt-BR"/>
                    </w:rPr>
                  </w:pPr>
                  <w:r w:rsidRPr="000A74D8">
                    <w:rPr>
                      <w:b/>
                      <w:color w:val="000000"/>
                      <w:sz w:val="22"/>
                      <w:szCs w:val="22"/>
                      <w:lang w:val="pt-BR"/>
                    </w:rPr>
                    <w:t>Classe Predita</w:t>
                  </w:r>
                </w:p>
              </w:tc>
            </w:tr>
            <w:tr w:rsidR="00C81CB3" w:rsidTr="00D41B93">
              <w:tc>
                <w:tcPr>
                  <w:tcW w:w="1168" w:type="dxa"/>
                </w:tcPr>
                <w:p w:rsidR="00C81CB3" w:rsidRDefault="00C81CB3" w:rsidP="00D41B93">
                  <w:pPr>
                    <w:spacing w:line="276" w:lineRule="auto"/>
                    <w:rPr>
                      <w:color w:val="000000"/>
                      <w:sz w:val="22"/>
                      <w:szCs w:val="22"/>
                      <w:lang w:val="pt-BR"/>
                    </w:rPr>
                  </w:pPr>
                </w:p>
              </w:tc>
              <w:tc>
                <w:tcPr>
                  <w:tcW w:w="1168" w:type="dxa"/>
                  <w:tcBorders>
                    <w:top w:val="nil"/>
                    <w:bottom w:val="single" w:sz="4" w:space="0" w:color="auto"/>
                  </w:tcBorders>
                </w:tcPr>
                <w:p w:rsidR="00C81CB3" w:rsidRDefault="00C81CB3" w:rsidP="00D41B93">
                  <w:pPr>
                    <w:spacing w:line="276" w:lineRule="auto"/>
                    <w:rPr>
                      <w:color w:val="000000"/>
                      <w:sz w:val="22"/>
                      <w:szCs w:val="22"/>
                      <w:lang w:val="pt-BR"/>
                    </w:rPr>
                  </w:pPr>
                </w:p>
              </w:tc>
              <w:tc>
                <w:tcPr>
                  <w:tcW w:w="1168" w:type="dxa"/>
                  <w:tcBorders>
                    <w:top w:val="single" w:sz="4" w:space="0" w:color="auto"/>
                    <w:bottom w:val="single" w:sz="4" w:space="0" w:color="auto"/>
                  </w:tcBorders>
                </w:tcPr>
                <w:p w:rsidR="00C81CB3" w:rsidRPr="000A74D8" w:rsidRDefault="00C81CB3" w:rsidP="00D41B93">
                  <w:pPr>
                    <w:spacing w:line="276" w:lineRule="auto"/>
                    <w:jc w:val="right"/>
                    <w:rPr>
                      <w:b/>
                      <w:color w:val="000000"/>
                      <w:sz w:val="22"/>
                      <w:szCs w:val="22"/>
                      <w:lang w:val="pt-BR"/>
                    </w:rPr>
                  </w:pPr>
                  <w:proofErr w:type="spellStart"/>
                  <w:r w:rsidRPr="000A74D8">
                    <w:rPr>
                      <w:b/>
                      <w:color w:val="000000"/>
                      <w:sz w:val="22"/>
                      <w:szCs w:val="22"/>
                      <w:lang w:val="pt-BR"/>
                    </w:rPr>
                    <w:t>ag</w:t>
                  </w:r>
                  <w:proofErr w:type="spellEnd"/>
                </w:p>
              </w:tc>
              <w:tc>
                <w:tcPr>
                  <w:tcW w:w="1168" w:type="dxa"/>
                  <w:tcBorders>
                    <w:top w:val="single" w:sz="4" w:space="0" w:color="auto"/>
                    <w:bottom w:val="single" w:sz="4" w:space="0" w:color="auto"/>
                  </w:tcBorders>
                </w:tcPr>
                <w:p w:rsidR="00C81CB3" w:rsidRPr="000A74D8" w:rsidRDefault="00C81CB3" w:rsidP="00D41B93">
                  <w:pPr>
                    <w:spacing w:line="276" w:lineRule="auto"/>
                    <w:jc w:val="right"/>
                    <w:rPr>
                      <w:b/>
                      <w:color w:val="000000"/>
                      <w:sz w:val="22"/>
                      <w:szCs w:val="22"/>
                      <w:lang w:val="pt-BR"/>
                    </w:rPr>
                  </w:pPr>
                  <w:proofErr w:type="spellStart"/>
                  <w:r w:rsidRPr="000A74D8">
                    <w:rPr>
                      <w:b/>
                      <w:color w:val="000000"/>
                      <w:sz w:val="22"/>
                      <w:szCs w:val="22"/>
                      <w:lang w:val="pt-BR"/>
                    </w:rPr>
                    <w:t>bg</w:t>
                  </w:r>
                  <w:proofErr w:type="spellEnd"/>
                </w:p>
              </w:tc>
              <w:tc>
                <w:tcPr>
                  <w:tcW w:w="1168" w:type="dxa"/>
                  <w:tcBorders>
                    <w:top w:val="single" w:sz="4" w:space="0" w:color="auto"/>
                    <w:bottom w:val="single" w:sz="4" w:space="0" w:color="auto"/>
                  </w:tcBorders>
                </w:tcPr>
                <w:p w:rsidR="00C81CB3" w:rsidRPr="000A74D8" w:rsidRDefault="00C81CB3" w:rsidP="00D41B93">
                  <w:pPr>
                    <w:spacing w:line="276" w:lineRule="auto"/>
                    <w:jc w:val="right"/>
                    <w:rPr>
                      <w:b/>
                      <w:color w:val="000000"/>
                      <w:sz w:val="22"/>
                      <w:szCs w:val="22"/>
                      <w:lang w:val="pt-BR"/>
                    </w:rPr>
                  </w:pPr>
                  <w:r w:rsidRPr="000A74D8">
                    <w:rPr>
                      <w:b/>
                      <w:color w:val="000000"/>
                      <w:sz w:val="22"/>
                      <w:szCs w:val="22"/>
                      <w:lang w:val="pt-BR"/>
                    </w:rPr>
                    <w:t>cg</w:t>
                  </w:r>
                </w:p>
              </w:tc>
              <w:tc>
                <w:tcPr>
                  <w:tcW w:w="1168" w:type="dxa"/>
                  <w:tcBorders>
                    <w:top w:val="single" w:sz="4" w:space="0" w:color="auto"/>
                    <w:bottom w:val="single" w:sz="4" w:space="0" w:color="auto"/>
                  </w:tcBorders>
                </w:tcPr>
                <w:p w:rsidR="00C81CB3" w:rsidRPr="000A74D8" w:rsidRDefault="00C81CB3" w:rsidP="00D41B93">
                  <w:pPr>
                    <w:spacing w:line="276" w:lineRule="auto"/>
                    <w:jc w:val="right"/>
                    <w:rPr>
                      <w:b/>
                      <w:color w:val="000000"/>
                      <w:sz w:val="22"/>
                      <w:szCs w:val="22"/>
                      <w:lang w:val="pt-BR"/>
                    </w:rPr>
                  </w:pPr>
                  <w:proofErr w:type="spellStart"/>
                  <w:r w:rsidRPr="000A74D8">
                    <w:rPr>
                      <w:b/>
                      <w:color w:val="000000"/>
                      <w:sz w:val="22"/>
                      <w:szCs w:val="22"/>
                      <w:lang w:val="pt-BR"/>
                    </w:rPr>
                    <w:t>lg</w:t>
                  </w:r>
                  <w:proofErr w:type="spellEnd"/>
                </w:p>
              </w:tc>
              <w:tc>
                <w:tcPr>
                  <w:tcW w:w="1168" w:type="dxa"/>
                  <w:tcBorders>
                    <w:top w:val="single" w:sz="4" w:space="0" w:color="auto"/>
                    <w:bottom w:val="single" w:sz="4" w:space="0" w:color="auto"/>
                  </w:tcBorders>
                </w:tcPr>
                <w:p w:rsidR="00C81CB3" w:rsidRPr="000A74D8" w:rsidRDefault="00C81CB3" w:rsidP="00D41B93">
                  <w:pPr>
                    <w:spacing w:line="276" w:lineRule="auto"/>
                    <w:jc w:val="right"/>
                    <w:rPr>
                      <w:b/>
                      <w:color w:val="000000"/>
                      <w:sz w:val="22"/>
                      <w:szCs w:val="22"/>
                      <w:lang w:val="pt-BR"/>
                    </w:rPr>
                  </w:pPr>
                  <w:r w:rsidRPr="000A74D8">
                    <w:rPr>
                      <w:b/>
                      <w:color w:val="000000"/>
                      <w:sz w:val="22"/>
                      <w:szCs w:val="22"/>
                      <w:lang w:val="pt-BR"/>
                    </w:rPr>
                    <w:t>me</w:t>
                  </w:r>
                </w:p>
              </w:tc>
              <w:tc>
                <w:tcPr>
                  <w:tcW w:w="1169" w:type="dxa"/>
                  <w:tcBorders>
                    <w:top w:val="single" w:sz="4" w:space="0" w:color="auto"/>
                    <w:bottom w:val="single" w:sz="4" w:space="0" w:color="auto"/>
                  </w:tcBorders>
                </w:tcPr>
                <w:p w:rsidR="00C81CB3" w:rsidRPr="000A74D8" w:rsidRDefault="00C81CB3" w:rsidP="00D41B93">
                  <w:pPr>
                    <w:spacing w:line="276" w:lineRule="auto"/>
                    <w:jc w:val="right"/>
                    <w:rPr>
                      <w:b/>
                      <w:color w:val="000000"/>
                      <w:sz w:val="22"/>
                      <w:szCs w:val="22"/>
                      <w:lang w:val="pt-BR"/>
                    </w:rPr>
                  </w:pPr>
                  <w:proofErr w:type="spellStart"/>
                  <w:r w:rsidRPr="000A74D8">
                    <w:rPr>
                      <w:b/>
                      <w:color w:val="000000"/>
                      <w:sz w:val="22"/>
                      <w:szCs w:val="22"/>
                      <w:lang w:val="pt-BR"/>
                    </w:rPr>
                    <w:t>pe</w:t>
                  </w:r>
                  <w:proofErr w:type="spellEnd"/>
                </w:p>
              </w:tc>
            </w:tr>
            <w:tr w:rsidR="00C81CB3" w:rsidTr="00D41B93">
              <w:tc>
                <w:tcPr>
                  <w:tcW w:w="1168" w:type="dxa"/>
                  <w:vMerge w:val="restart"/>
                  <w:vAlign w:val="center"/>
                </w:tcPr>
                <w:p w:rsidR="00C81CB3" w:rsidRPr="000A74D8" w:rsidRDefault="00C81CB3" w:rsidP="00D41B93">
                  <w:pPr>
                    <w:spacing w:line="276" w:lineRule="auto"/>
                    <w:jc w:val="center"/>
                    <w:rPr>
                      <w:b/>
                      <w:color w:val="000000"/>
                      <w:sz w:val="22"/>
                      <w:szCs w:val="22"/>
                      <w:lang w:val="pt-BR"/>
                    </w:rPr>
                  </w:pPr>
                  <w:r w:rsidRPr="000A74D8">
                    <w:rPr>
                      <w:b/>
                      <w:color w:val="000000"/>
                      <w:sz w:val="22"/>
                      <w:szCs w:val="22"/>
                      <w:lang w:val="pt-BR"/>
                    </w:rPr>
                    <w:t>Classe</w:t>
                  </w:r>
                </w:p>
                <w:p w:rsidR="00C81CB3" w:rsidRPr="000A74D8" w:rsidRDefault="00C81CB3" w:rsidP="00D41B93">
                  <w:pPr>
                    <w:spacing w:line="276" w:lineRule="auto"/>
                    <w:jc w:val="center"/>
                    <w:rPr>
                      <w:b/>
                      <w:color w:val="000000"/>
                      <w:sz w:val="22"/>
                      <w:szCs w:val="22"/>
                      <w:lang w:val="pt-BR"/>
                    </w:rPr>
                  </w:pPr>
                  <w:r w:rsidRPr="000A74D8">
                    <w:rPr>
                      <w:b/>
                      <w:color w:val="000000"/>
                      <w:sz w:val="22"/>
                      <w:szCs w:val="22"/>
                      <w:lang w:val="pt-BR"/>
                    </w:rPr>
                    <w:t>Verdadeira</w:t>
                  </w:r>
                </w:p>
              </w:tc>
              <w:tc>
                <w:tcPr>
                  <w:tcW w:w="1168" w:type="dxa"/>
                  <w:tcBorders>
                    <w:top w:val="single" w:sz="4" w:space="0" w:color="auto"/>
                  </w:tcBorders>
                  <w:vAlign w:val="center"/>
                </w:tcPr>
                <w:p w:rsidR="00C81CB3" w:rsidRPr="000A74D8" w:rsidRDefault="00C81CB3" w:rsidP="00D41B93">
                  <w:pPr>
                    <w:spacing w:line="276" w:lineRule="auto"/>
                    <w:jc w:val="center"/>
                    <w:rPr>
                      <w:b/>
                      <w:color w:val="000000"/>
                      <w:sz w:val="22"/>
                      <w:szCs w:val="22"/>
                      <w:lang w:val="pt-BR"/>
                    </w:rPr>
                  </w:pPr>
                  <w:proofErr w:type="spellStart"/>
                  <w:r w:rsidRPr="000A74D8">
                    <w:rPr>
                      <w:b/>
                      <w:color w:val="000000"/>
                      <w:sz w:val="22"/>
                      <w:szCs w:val="22"/>
                      <w:lang w:val="pt-BR"/>
                    </w:rPr>
                    <w:t>ag</w:t>
                  </w:r>
                  <w:proofErr w:type="spellEnd"/>
                </w:p>
              </w:tc>
              <w:tc>
                <w:tcPr>
                  <w:tcW w:w="1168" w:type="dxa"/>
                  <w:tcBorders>
                    <w:top w:val="single" w:sz="4" w:space="0" w:color="auto"/>
                  </w:tcBorders>
                </w:tcPr>
                <w:p w:rsidR="00C81CB3" w:rsidRDefault="00C36434" w:rsidP="00D41B93">
                  <w:pPr>
                    <w:spacing w:line="276" w:lineRule="auto"/>
                    <w:jc w:val="right"/>
                    <w:rPr>
                      <w:color w:val="000000"/>
                      <w:sz w:val="22"/>
                      <w:szCs w:val="22"/>
                      <w:lang w:val="pt-BR"/>
                    </w:rPr>
                  </w:pPr>
                  <w:r>
                    <w:rPr>
                      <w:color w:val="000000"/>
                      <w:sz w:val="22"/>
                      <w:szCs w:val="22"/>
                      <w:lang w:val="pt-BR"/>
                    </w:rPr>
                    <w:t>10</w:t>
                  </w:r>
                </w:p>
              </w:tc>
              <w:tc>
                <w:tcPr>
                  <w:tcW w:w="1168" w:type="dxa"/>
                  <w:tcBorders>
                    <w:top w:val="single" w:sz="4" w:space="0" w:color="auto"/>
                  </w:tcBorders>
                </w:tcPr>
                <w:p w:rsidR="00C81CB3" w:rsidRDefault="00C36434" w:rsidP="00D41B93">
                  <w:pPr>
                    <w:spacing w:line="276" w:lineRule="auto"/>
                    <w:jc w:val="right"/>
                    <w:rPr>
                      <w:color w:val="000000"/>
                      <w:sz w:val="22"/>
                      <w:szCs w:val="22"/>
                      <w:lang w:val="pt-BR"/>
                    </w:rPr>
                  </w:pPr>
                  <w:r>
                    <w:rPr>
                      <w:color w:val="000000"/>
                      <w:sz w:val="22"/>
                      <w:szCs w:val="22"/>
                      <w:lang w:val="pt-BR"/>
                    </w:rPr>
                    <w:t>0</w:t>
                  </w:r>
                </w:p>
              </w:tc>
              <w:tc>
                <w:tcPr>
                  <w:tcW w:w="1168" w:type="dxa"/>
                  <w:tcBorders>
                    <w:top w:val="single" w:sz="4" w:space="0" w:color="auto"/>
                  </w:tcBorders>
                </w:tcPr>
                <w:p w:rsidR="00C81CB3" w:rsidRDefault="00C36434" w:rsidP="00D41B93">
                  <w:pPr>
                    <w:spacing w:line="276" w:lineRule="auto"/>
                    <w:jc w:val="right"/>
                    <w:rPr>
                      <w:color w:val="000000"/>
                      <w:sz w:val="22"/>
                      <w:szCs w:val="22"/>
                      <w:lang w:val="pt-BR"/>
                    </w:rPr>
                  </w:pPr>
                  <w:r>
                    <w:rPr>
                      <w:color w:val="000000"/>
                      <w:sz w:val="22"/>
                      <w:szCs w:val="22"/>
                      <w:lang w:val="pt-BR"/>
                    </w:rPr>
                    <w:t>0</w:t>
                  </w:r>
                </w:p>
              </w:tc>
              <w:tc>
                <w:tcPr>
                  <w:tcW w:w="1168" w:type="dxa"/>
                  <w:tcBorders>
                    <w:top w:val="single" w:sz="4" w:space="0" w:color="auto"/>
                  </w:tcBorders>
                </w:tcPr>
                <w:p w:rsidR="00C81CB3" w:rsidRDefault="00C36434" w:rsidP="00D41B93">
                  <w:pPr>
                    <w:spacing w:line="276" w:lineRule="auto"/>
                    <w:jc w:val="right"/>
                    <w:rPr>
                      <w:color w:val="000000"/>
                      <w:sz w:val="22"/>
                      <w:szCs w:val="22"/>
                      <w:lang w:val="pt-BR"/>
                    </w:rPr>
                  </w:pPr>
                  <w:r>
                    <w:rPr>
                      <w:color w:val="000000"/>
                      <w:sz w:val="22"/>
                      <w:szCs w:val="22"/>
                      <w:lang w:val="pt-BR"/>
                    </w:rPr>
                    <w:t>0</w:t>
                  </w:r>
                </w:p>
              </w:tc>
              <w:tc>
                <w:tcPr>
                  <w:tcW w:w="1168" w:type="dxa"/>
                  <w:tcBorders>
                    <w:top w:val="single" w:sz="4" w:space="0" w:color="auto"/>
                  </w:tcBorders>
                </w:tcPr>
                <w:p w:rsidR="00C81CB3" w:rsidRDefault="00C36434" w:rsidP="00D41B93">
                  <w:pPr>
                    <w:spacing w:line="276" w:lineRule="auto"/>
                    <w:jc w:val="right"/>
                    <w:rPr>
                      <w:color w:val="000000"/>
                      <w:sz w:val="22"/>
                      <w:szCs w:val="22"/>
                      <w:lang w:val="pt-BR"/>
                    </w:rPr>
                  </w:pPr>
                  <w:r>
                    <w:rPr>
                      <w:color w:val="000000"/>
                      <w:sz w:val="22"/>
                      <w:szCs w:val="22"/>
                      <w:lang w:val="pt-BR"/>
                    </w:rPr>
                    <w:t>0</w:t>
                  </w:r>
                </w:p>
              </w:tc>
              <w:tc>
                <w:tcPr>
                  <w:tcW w:w="1169" w:type="dxa"/>
                  <w:tcBorders>
                    <w:top w:val="single" w:sz="4" w:space="0" w:color="auto"/>
                  </w:tcBorders>
                </w:tcPr>
                <w:p w:rsidR="00C81CB3" w:rsidRDefault="00C36434" w:rsidP="00D41B93">
                  <w:pPr>
                    <w:spacing w:line="276" w:lineRule="auto"/>
                    <w:jc w:val="right"/>
                    <w:rPr>
                      <w:color w:val="000000"/>
                      <w:sz w:val="22"/>
                      <w:szCs w:val="22"/>
                      <w:lang w:val="pt-BR"/>
                    </w:rPr>
                  </w:pPr>
                  <w:r>
                    <w:rPr>
                      <w:color w:val="000000"/>
                      <w:sz w:val="22"/>
                      <w:szCs w:val="22"/>
                      <w:lang w:val="pt-BR"/>
                    </w:rPr>
                    <w:t>0</w:t>
                  </w:r>
                </w:p>
              </w:tc>
            </w:tr>
            <w:tr w:rsidR="00C81CB3" w:rsidTr="00D41B93">
              <w:tc>
                <w:tcPr>
                  <w:tcW w:w="1168" w:type="dxa"/>
                  <w:vMerge/>
                </w:tcPr>
                <w:p w:rsidR="00C81CB3" w:rsidRPr="000A74D8" w:rsidRDefault="00C81CB3" w:rsidP="00D41B93">
                  <w:pPr>
                    <w:spacing w:line="276" w:lineRule="auto"/>
                    <w:rPr>
                      <w:b/>
                      <w:color w:val="000000"/>
                      <w:sz w:val="22"/>
                      <w:szCs w:val="22"/>
                      <w:lang w:val="pt-BR"/>
                    </w:rPr>
                  </w:pPr>
                </w:p>
              </w:tc>
              <w:tc>
                <w:tcPr>
                  <w:tcW w:w="1168" w:type="dxa"/>
                  <w:vAlign w:val="center"/>
                </w:tcPr>
                <w:p w:rsidR="00C81CB3" w:rsidRPr="000A74D8" w:rsidRDefault="00C81CB3" w:rsidP="00D41B93">
                  <w:pPr>
                    <w:spacing w:line="276" w:lineRule="auto"/>
                    <w:jc w:val="center"/>
                    <w:rPr>
                      <w:b/>
                      <w:color w:val="000000"/>
                      <w:sz w:val="22"/>
                      <w:szCs w:val="22"/>
                      <w:lang w:val="pt-BR"/>
                    </w:rPr>
                  </w:pPr>
                  <w:proofErr w:type="spellStart"/>
                  <w:r w:rsidRPr="000A74D8">
                    <w:rPr>
                      <w:b/>
                      <w:color w:val="000000"/>
                      <w:sz w:val="22"/>
                      <w:szCs w:val="22"/>
                      <w:lang w:val="pt-BR"/>
                    </w:rPr>
                    <w:t>bg</w:t>
                  </w:r>
                  <w:proofErr w:type="spellEnd"/>
                </w:p>
              </w:tc>
              <w:tc>
                <w:tcPr>
                  <w:tcW w:w="1168" w:type="dxa"/>
                </w:tcPr>
                <w:p w:rsidR="00C81CB3" w:rsidRDefault="00C36434" w:rsidP="00D41B93">
                  <w:pPr>
                    <w:spacing w:line="276" w:lineRule="auto"/>
                    <w:jc w:val="right"/>
                    <w:rPr>
                      <w:color w:val="000000"/>
                      <w:sz w:val="22"/>
                      <w:szCs w:val="22"/>
                      <w:lang w:val="pt-BR"/>
                    </w:rPr>
                  </w:pPr>
                  <w:r>
                    <w:rPr>
                      <w:color w:val="000000"/>
                      <w:sz w:val="22"/>
                      <w:szCs w:val="22"/>
                      <w:lang w:val="pt-BR"/>
                    </w:rPr>
                    <w:t>0</w:t>
                  </w:r>
                </w:p>
              </w:tc>
              <w:tc>
                <w:tcPr>
                  <w:tcW w:w="1168" w:type="dxa"/>
                </w:tcPr>
                <w:p w:rsidR="00C81CB3" w:rsidRDefault="00C36434" w:rsidP="00D41B93">
                  <w:pPr>
                    <w:spacing w:line="276" w:lineRule="auto"/>
                    <w:jc w:val="right"/>
                    <w:rPr>
                      <w:color w:val="000000"/>
                      <w:sz w:val="22"/>
                      <w:szCs w:val="22"/>
                      <w:lang w:val="pt-BR"/>
                    </w:rPr>
                  </w:pPr>
                  <w:r>
                    <w:rPr>
                      <w:color w:val="000000"/>
                      <w:sz w:val="22"/>
                      <w:szCs w:val="22"/>
                      <w:lang w:val="pt-BR"/>
                    </w:rPr>
                    <w:t>9</w:t>
                  </w:r>
                </w:p>
              </w:tc>
              <w:tc>
                <w:tcPr>
                  <w:tcW w:w="1168" w:type="dxa"/>
                </w:tcPr>
                <w:p w:rsidR="00C81CB3" w:rsidRDefault="00C36434" w:rsidP="00D41B93">
                  <w:pPr>
                    <w:spacing w:line="276" w:lineRule="auto"/>
                    <w:jc w:val="right"/>
                    <w:rPr>
                      <w:color w:val="000000"/>
                      <w:sz w:val="22"/>
                      <w:szCs w:val="22"/>
                      <w:lang w:val="pt-BR"/>
                    </w:rPr>
                  </w:pPr>
                  <w:r>
                    <w:rPr>
                      <w:color w:val="000000"/>
                      <w:sz w:val="22"/>
                      <w:szCs w:val="22"/>
                      <w:lang w:val="pt-BR"/>
                    </w:rPr>
                    <w:t>1</w:t>
                  </w:r>
                </w:p>
              </w:tc>
              <w:tc>
                <w:tcPr>
                  <w:tcW w:w="1168" w:type="dxa"/>
                </w:tcPr>
                <w:p w:rsidR="00C81CB3" w:rsidRDefault="00C36434" w:rsidP="00D41B93">
                  <w:pPr>
                    <w:spacing w:line="276" w:lineRule="auto"/>
                    <w:jc w:val="right"/>
                    <w:rPr>
                      <w:color w:val="000000"/>
                      <w:sz w:val="22"/>
                      <w:szCs w:val="22"/>
                      <w:lang w:val="pt-BR"/>
                    </w:rPr>
                  </w:pPr>
                  <w:r>
                    <w:rPr>
                      <w:color w:val="000000"/>
                      <w:sz w:val="22"/>
                      <w:szCs w:val="22"/>
                      <w:lang w:val="pt-BR"/>
                    </w:rPr>
                    <w:t>0</w:t>
                  </w:r>
                </w:p>
              </w:tc>
              <w:tc>
                <w:tcPr>
                  <w:tcW w:w="1168" w:type="dxa"/>
                </w:tcPr>
                <w:p w:rsidR="00C81CB3" w:rsidRDefault="00C36434" w:rsidP="00D41B93">
                  <w:pPr>
                    <w:spacing w:line="276" w:lineRule="auto"/>
                    <w:jc w:val="right"/>
                    <w:rPr>
                      <w:color w:val="000000"/>
                      <w:sz w:val="22"/>
                      <w:szCs w:val="22"/>
                      <w:lang w:val="pt-BR"/>
                    </w:rPr>
                  </w:pPr>
                  <w:r>
                    <w:rPr>
                      <w:color w:val="000000"/>
                      <w:sz w:val="22"/>
                      <w:szCs w:val="22"/>
                      <w:lang w:val="pt-BR"/>
                    </w:rPr>
                    <w:t>0</w:t>
                  </w:r>
                </w:p>
              </w:tc>
              <w:tc>
                <w:tcPr>
                  <w:tcW w:w="1169" w:type="dxa"/>
                </w:tcPr>
                <w:p w:rsidR="00C81CB3" w:rsidRDefault="00C36434" w:rsidP="00D41B93">
                  <w:pPr>
                    <w:spacing w:line="276" w:lineRule="auto"/>
                    <w:jc w:val="right"/>
                    <w:rPr>
                      <w:color w:val="000000"/>
                      <w:sz w:val="22"/>
                      <w:szCs w:val="22"/>
                      <w:lang w:val="pt-BR"/>
                    </w:rPr>
                  </w:pPr>
                  <w:r>
                    <w:rPr>
                      <w:color w:val="000000"/>
                      <w:sz w:val="22"/>
                      <w:szCs w:val="22"/>
                      <w:lang w:val="pt-BR"/>
                    </w:rPr>
                    <w:t>0</w:t>
                  </w:r>
                </w:p>
              </w:tc>
            </w:tr>
            <w:tr w:rsidR="00C81CB3" w:rsidTr="00D41B93">
              <w:tc>
                <w:tcPr>
                  <w:tcW w:w="1168" w:type="dxa"/>
                  <w:vMerge/>
                </w:tcPr>
                <w:p w:rsidR="00C81CB3" w:rsidRPr="000A74D8" w:rsidRDefault="00C81CB3" w:rsidP="00D41B93">
                  <w:pPr>
                    <w:spacing w:line="276" w:lineRule="auto"/>
                    <w:rPr>
                      <w:b/>
                      <w:color w:val="000000"/>
                      <w:sz w:val="22"/>
                      <w:szCs w:val="22"/>
                      <w:lang w:val="pt-BR"/>
                    </w:rPr>
                  </w:pPr>
                </w:p>
              </w:tc>
              <w:tc>
                <w:tcPr>
                  <w:tcW w:w="1168" w:type="dxa"/>
                  <w:vAlign w:val="center"/>
                </w:tcPr>
                <w:p w:rsidR="00C81CB3" w:rsidRPr="000A74D8" w:rsidRDefault="00C81CB3" w:rsidP="00D41B93">
                  <w:pPr>
                    <w:spacing w:line="276" w:lineRule="auto"/>
                    <w:jc w:val="center"/>
                    <w:rPr>
                      <w:b/>
                      <w:color w:val="000000"/>
                      <w:sz w:val="22"/>
                      <w:szCs w:val="22"/>
                      <w:lang w:val="pt-BR"/>
                    </w:rPr>
                  </w:pPr>
                  <w:r w:rsidRPr="000A74D8">
                    <w:rPr>
                      <w:b/>
                      <w:color w:val="000000"/>
                      <w:sz w:val="22"/>
                      <w:szCs w:val="22"/>
                      <w:lang w:val="pt-BR"/>
                    </w:rPr>
                    <w:t>cg</w:t>
                  </w:r>
                </w:p>
              </w:tc>
              <w:tc>
                <w:tcPr>
                  <w:tcW w:w="1168" w:type="dxa"/>
                </w:tcPr>
                <w:p w:rsidR="00C81CB3" w:rsidRDefault="00C36434" w:rsidP="00D41B93">
                  <w:pPr>
                    <w:spacing w:line="276" w:lineRule="auto"/>
                    <w:jc w:val="right"/>
                    <w:rPr>
                      <w:color w:val="000000"/>
                      <w:sz w:val="22"/>
                      <w:szCs w:val="22"/>
                      <w:lang w:val="pt-BR"/>
                    </w:rPr>
                  </w:pPr>
                  <w:r>
                    <w:rPr>
                      <w:color w:val="000000"/>
                      <w:sz w:val="22"/>
                      <w:szCs w:val="22"/>
                      <w:lang w:val="pt-BR"/>
                    </w:rPr>
                    <w:t>0</w:t>
                  </w:r>
                </w:p>
              </w:tc>
              <w:tc>
                <w:tcPr>
                  <w:tcW w:w="1168" w:type="dxa"/>
                </w:tcPr>
                <w:p w:rsidR="00C81CB3" w:rsidRDefault="00C36434" w:rsidP="00D41B93">
                  <w:pPr>
                    <w:spacing w:line="276" w:lineRule="auto"/>
                    <w:jc w:val="right"/>
                    <w:rPr>
                      <w:color w:val="000000"/>
                      <w:sz w:val="22"/>
                      <w:szCs w:val="22"/>
                      <w:lang w:val="pt-BR"/>
                    </w:rPr>
                  </w:pPr>
                  <w:r>
                    <w:rPr>
                      <w:color w:val="000000"/>
                      <w:sz w:val="22"/>
                      <w:szCs w:val="22"/>
                      <w:lang w:val="pt-BR"/>
                    </w:rPr>
                    <w:t>3</w:t>
                  </w:r>
                </w:p>
              </w:tc>
              <w:tc>
                <w:tcPr>
                  <w:tcW w:w="1168" w:type="dxa"/>
                </w:tcPr>
                <w:p w:rsidR="00C81CB3" w:rsidRDefault="00C36434" w:rsidP="00D41B93">
                  <w:pPr>
                    <w:spacing w:line="276" w:lineRule="auto"/>
                    <w:jc w:val="right"/>
                    <w:rPr>
                      <w:color w:val="000000"/>
                      <w:sz w:val="22"/>
                      <w:szCs w:val="22"/>
                      <w:lang w:val="pt-BR"/>
                    </w:rPr>
                  </w:pPr>
                  <w:r>
                    <w:rPr>
                      <w:color w:val="000000"/>
                      <w:sz w:val="22"/>
                      <w:szCs w:val="22"/>
                      <w:lang w:val="pt-BR"/>
                    </w:rPr>
                    <w:t>7</w:t>
                  </w:r>
                </w:p>
              </w:tc>
              <w:tc>
                <w:tcPr>
                  <w:tcW w:w="1168" w:type="dxa"/>
                </w:tcPr>
                <w:p w:rsidR="00C81CB3" w:rsidRDefault="00C36434" w:rsidP="00D41B93">
                  <w:pPr>
                    <w:spacing w:line="276" w:lineRule="auto"/>
                    <w:jc w:val="right"/>
                    <w:rPr>
                      <w:color w:val="000000"/>
                      <w:sz w:val="22"/>
                      <w:szCs w:val="22"/>
                      <w:lang w:val="pt-BR"/>
                    </w:rPr>
                  </w:pPr>
                  <w:r>
                    <w:rPr>
                      <w:color w:val="000000"/>
                      <w:sz w:val="22"/>
                      <w:szCs w:val="22"/>
                      <w:lang w:val="pt-BR"/>
                    </w:rPr>
                    <w:t>0</w:t>
                  </w:r>
                </w:p>
              </w:tc>
              <w:tc>
                <w:tcPr>
                  <w:tcW w:w="1168" w:type="dxa"/>
                </w:tcPr>
                <w:p w:rsidR="00C81CB3" w:rsidRDefault="00C36434" w:rsidP="00D41B93">
                  <w:pPr>
                    <w:spacing w:line="276" w:lineRule="auto"/>
                    <w:jc w:val="right"/>
                    <w:rPr>
                      <w:color w:val="000000"/>
                      <w:sz w:val="22"/>
                      <w:szCs w:val="22"/>
                      <w:lang w:val="pt-BR"/>
                    </w:rPr>
                  </w:pPr>
                  <w:r>
                    <w:rPr>
                      <w:color w:val="000000"/>
                      <w:sz w:val="22"/>
                      <w:szCs w:val="22"/>
                      <w:lang w:val="pt-BR"/>
                    </w:rPr>
                    <w:t>0</w:t>
                  </w:r>
                </w:p>
              </w:tc>
              <w:tc>
                <w:tcPr>
                  <w:tcW w:w="1169" w:type="dxa"/>
                </w:tcPr>
                <w:p w:rsidR="00C81CB3" w:rsidRDefault="00C36434" w:rsidP="00D41B93">
                  <w:pPr>
                    <w:spacing w:line="276" w:lineRule="auto"/>
                    <w:jc w:val="right"/>
                    <w:rPr>
                      <w:color w:val="000000"/>
                      <w:sz w:val="22"/>
                      <w:szCs w:val="22"/>
                      <w:lang w:val="pt-BR"/>
                    </w:rPr>
                  </w:pPr>
                  <w:r>
                    <w:rPr>
                      <w:color w:val="000000"/>
                      <w:sz w:val="22"/>
                      <w:szCs w:val="22"/>
                      <w:lang w:val="pt-BR"/>
                    </w:rPr>
                    <w:t>0</w:t>
                  </w:r>
                </w:p>
              </w:tc>
            </w:tr>
            <w:tr w:rsidR="00C81CB3" w:rsidTr="00D41B93">
              <w:tc>
                <w:tcPr>
                  <w:tcW w:w="1168" w:type="dxa"/>
                  <w:vMerge/>
                </w:tcPr>
                <w:p w:rsidR="00C81CB3" w:rsidRPr="000A74D8" w:rsidRDefault="00C81CB3" w:rsidP="00D41B93">
                  <w:pPr>
                    <w:spacing w:line="276" w:lineRule="auto"/>
                    <w:rPr>
                      <w:b/>
                      <w:color w:val="000000"/>
                      <w:sz w:val="22"/>
                      <w:szCs w:val="22"/>
                      <w:lang w:val="pt-BR"/>
                    </w:rPr>
                  </w:pPr>
                </w:p>
              </w:tc>
              <w:tc>
                <w:tcPr>
                  <w:tcW w:w="1168" w:type="dxa"/>
                  <w:vAlign w:val="center"/>
                </w:tcPr>
                <w:p w:rsidR="00C81CB3" w:rsidRPr="000A74D8" w:rsidRDefault="00C81CB3" w:rsidP="00D41B93">
                  <w:pPr>
                    <w:spacing w:line="276" w:lineRule="auto"/>
                    <w:jc w:val="center"/>
                    <w:rPr>
                      <w:b/>
                      <w:color w:val="000000"/>
                      <w:sz w:val="22"/>
                      <w:szCs w:val="22"/>
                      <w:lang w:val="pt-BR"/>
                    </w:rPr>
                  </w:pPr>
                  <w:proofErr w:type="spellStart"/>
                  <w:r w:rsidRPr="000A74D8">
                    <w:rPr>
                      <w:b/>
                      <w:color w:val="000000"/>
                      <w:sz w:val="22"/>
                      <w:szCs w:val="22"/>
                      <w:lang w:val="pt-BR"/>
                    </w:rPr>
                    <w:t>lg</w:t>
                  </w:r>
                  <w:proofErr w:type="spellEnd"/>
                </w:p>
              </w:tc>
              <w:tc>
                <w:tcPr>
                  <w:tcW w:w="1168" w:type="dxa"/>
                </w:tcPr>
                <w:p w:rsidR="00C81CB3" w:rsidRDefault="00C36434" w:rsidP="00D41B93">
                  <w:pPr>
                    <w:spacing w:line="276" w:lineRule="auto"/>
                    <w:jc w:val="right"/>
                    <w:rPr>
                      <w:color w:val="000000"/>
                      <w:sz w:val="22"/>
                      <w:szCs w:val="22"/>
                      <w:lang w:val="pt-BR"/>
                    </w:rPr>
                  </w:pPr>
                  <w:r>
                    <w:rPr>
                      <w:color w:val="000000"/>
                      <w:sz w:val="22"/>
                      <w:szCs w:val="22"/>
                      <w:lang w:val="pt-BR"/>
                    </w:rPr>
                    <w:t>0</w:t>
                  </w:r>
                </w:p>
              </w:tc>
              <w:tc>
                <w:tcPr>
                  <w:tcW w:w="1168" w:type="dxa"/>
                </w:tcPr>
                <w:p w:rsidR="00C81CB3" w:rsidRDefault="00C36434" w:rsidP="00D41B93">
                  <w:pPr>
                    <w:spacing w:line="276" w:lineRule="auto"/>
                    <w:jc w:val="right"/>
                    <w:rPr>
                      <w:color w:val="000000"/>
                      <w:sz w:val="22"/>
                      <w:szCs w:val="22"/>
                      <w:lang w:val="pt-BR"/>
                    </w:rPr>
                  </w:pPr>
                  <w:r>
                    <w:rPr>
                      <w:color w:val="000000"/>
                      <w:sz w:val="22"/>
                      <w:szCs w:val="22"/>
                      <w:lang w:val="pt-BR"/>
                    </w:rPr>
                    <w:t>0</w:t>
                  </w:r>
                </w:p>
              </w:tc>
              <w:tc>
                <w:tcPr>
                  <w:tcW w:w="1168" w:type="dxa"/>
                </w:tcPr>
                <w:p w:rsidR="00C81CB3" w:rsidRDefault="00C36434" w:rsidP="00D41B93">
                  <w:pPr>
                    <w:spacing w:line="276" w:lineRule="auto"/>
                    <w:jc w:val="right"/>
                    <w:rPr>
                      <w:color w:val="000000"/>
                      <w:sz w:val="22"/>
                      <w:szCs w:val="22"/>
                      <w:lang w:val="pt-BR"/>
                    </w:rPr>
                  </w:pPr>
                  <w:r>
                    <w:rPr>
                      <w:color w:val="000000"/>
                      <w:sz w:val="22"/>
                      <w:szCs w:val="22"/>
                      <w:lang w:val="pt-BR"/>
                    </w:rPr>
                    <w:t>0</w:t>
                  </w:r>
                </w:p>
              </w:tc>
              <w:tc>
                <w:tcPr>
                  <w:tcW w:w="1168" w:type="dxa"/>
                </w:tcPr>
                <w:p w:rsidR="00C81CB3" w:rsidRDefault="00C36434" w:rsidP="00D41B93">
                  <w:pPr>
                    <w:spacing w:line="276" w:lineRule="auto"/>
                    <w:jc w:val="right"/>
                    <w:rPr>
                      <w:color w:val="000000"/>
                      <w:sz w:val="22"/>
                      <w:szCs w:val="22"/>
                      <w:lang w:val="pt-BR"/>
                    </w:rPr>
                  </w:pPr>
                  <w:r>
                    <w:rPr>
                      <w:color w:val="000000"/>
                      <w:sz w:val="22"/>
                      <w:szCs w:val="22"/>
                      <w:lang w:val="pt-BR"/>
                    </w:rPr>
                    <w:t>10</w:t>
                  </w:r>
                </w:p>
              </w:tc>
              <w:tc>
                <w:tcPr>
                  <w:tcW w:w="1168" w:type="dxa"/>
                </w:tcPr>
                <w:p w:rsidR="00C81CB3" w:rsidRDefault="00C36434" w:rsidP="00D41B93">
                  <w:pPr>
                    <w:spacing w:line="276" w:lineRule="auto"/>
                    <w:jc w:val="right"/>
                    <w:rPr>
                      <w:color w:val="000000"/>
                      <w:sz w:val="22"/>
                      <w:szCs w:val="22"/>
                      <w:lang w:val="pt-BR"/>
                    </w:rPr>
                  </w:pPr>
                  <w:r>
                    <w:rPr>
                      <w:color w:val="000000"/>
                      <w:sz w:val="22"/>
                      <w:szCs w:val="22"/>
                      <w:lang w:val="pt-BR"/>
                    </w:rPr>
                    <w:t>0</w:t>
                  </w:r>
                </w:p>
              </w:tc>
              <w:tc>
                <w:tcPr>
                  <w:tcW w:w="1169" w:type="dxa"/>
                </w:tcPr>
                <w:p w:rsidR="00C81CB3" w:rsidRDefault="00C36434" w:rsidP="00D41B93">
                  <w:pPr>
                    <w:spacing w:line="276" w:lineRule="auto"/>
                    <w:jc w:val="right"/>
                    <w:rPr>
                      <w:color w:val="000000"/>
                      <w:sz w:val="22"/>
                      <w:szCs w:val="22"/>
                      <w:lang w:val="pt-BR"/>
                    </w:rPr>
                  </w:pPr>
                  <w:r>
                    <w:rPr>
                      <w:color w:val="000000"/>
                      <w:sz w:val="22"/>
                      <w:szCs w:val="22"/>
                      <w:lang w:val="pt-BR"/>
                    </w:rPr>
                    <w:t>0</w:t>
                  </w:r>
                </w:p>
              </w:tc>
            </w:tr>
            <w:tr w:rsidR="00C81CB3" w:rsidTr="00D41B93">
              <w:tc>
                <w:tcPr>
                  <w:tcW w:w="1168" w:type="dxa"/>
                  <w:vMerge/>
                </w:tcPr>
                <w:p w:rsidR="00C81CB3" w:rsidRPr="000A74D8" w:rsidRDefault="00C81CB3" w:rsidP="00D41B93">
                  <w:pPr>
                    <w:spacing w:line="276" w:lineRule="auto"/>
                    <w:rPr>
                      <w:b/>
                      <w:color w:val="000000"/>
                      <w:sz w:val="22"/>
                      <w:szCs w:val="22"/>
                      <w:lang w:val="pt-BR"/>
                    </w:rPr>
                  </w:pPr>
                </w:p>
              </w:tc>
              <w:tc>
                <w:tcPr>
                  <w:tcW w:w="1168" w:type="dxa"/>
                  <w:vAlign w:val="center"/>
                </w:tcPr>
                <w:p w:rsidR="00C81CB3" w:rsidRPr="000A74D8" w:rsidRDefault="00C81CB3" w:rsidP="00D41B93">
                  <w:pPr>
                    <w:spacing w:line="276" w:lineRule="auto"/>
                    <w:jc w:val="center"/>
                    <w:rPr>
                      <w:b/>
                      <w:color w:val="000000"/>
                      <w:sz w:val="22"/>
                      <w:szCs w:val="22"/>
                      <w:lang w:val="pt-BR"/>
                    </w:rPr>
                  </w:pPr>
                  <w:r w:rsidRPr="000A74D8">
                    <w:rPr>
                      <w:b/>
                      <w:color w:val="000000"/>
                      <w:sz w:val="22"/>
                      <w:szCs w:val="22"/>
                      <w:lang w:val="pt-BR"/>
                    </w:rPr>
                    <w:t>me</w:t>
                  </w:r>
                </w:p>
              </w:tc>
              <w:tc>
                <w:tcPr>
                  <w:tcW w:w="1168" w:type="dxa"/>
                </w:tcPr>
                <w:p w:rsidR="00C81CB3" w:rsidRDefault="00C36434" w:rsidP="00D41B93">
                  <w:pPr>
                    <w:spacing w:line="276" w:lineRule="auto"/>
                    <w:jc w:val="right"/>
                    <w:rPr>
                      <w:color w:val="000000"/>
                      <w:sz w:val="22"/>
                      <w:szCs w:val="22"/>
                      <w:lang w:val="pt-BR"/>
                    </w:rPr>
                  </w:pPr>
                  <w:r>
                    <w:rPr>
                      <w:color w:val="000000"/>
                      <w:sz w:val="22"/>
                      <w:szCs w:val="22"/>
                      <w:lang w:val="pt-BR"/>
                    </w:rPr>
                    <w:t>1</w:t>
                  </w:r>
                </w:p>
              </w:tc>
              <w:tc>
                <w:tcPr>
                  <w:tcW w:w="1168" w:type="dxa"/>
                </w:tcPr>
                <w:p w:rsidR="00C81CB3" w:rsidRDefault="00C36434" w:rsidP="00D41B93">
                  <w:pPr>
                    <w:spacing w:line="276" w:lineRule="auto"/>
                    <w:jc w:val="right"/>
                    <w:rPr>
                      <w:color w:val="000000"/>
                      <w:sz w:val="22"/>
                      <w:szCs w:val="22"/>
                      <w:lang w:val="pt-BR"/>
                    </w:rPr>
                  </w:pPr>
                  <w:r>
                    <w:rPr>
                      <w:color w:val="000000"/>
                      <w:sz w:val="22"/>
                      <w:szCs w:val="22"/>
                      <w:lang w:val="pt-BR"/>
                    </w:rPr>
                    <w:t>0</w:t>
                  </w:r>
                </w:p>
              </w:tc>
              <w:tc>
                <w:tcPr>
                  <w:tcW w:w="1168" w:type="dxa"/>
                </w:tcPr>
                <w:p w:rsidR="00C81CB3" w:rsidRDefault="00C36434" w:rsidP="00D41B93">
                  <w:pPr>
                    <w:spacing w:line="276" w:lineRule="auto"/>
                    <w:jc w:val="right"/>
                    <w:rPr>
                      <w:color w:val="000000"/>
                      <w:sz w:val="22"/>
                      <w:szCs w:val="22"/>
                      <w:lang w:val="pt-BR"/>
                    </w:rPr>
                  </w:pPr>
                  <w:r>
                    <w:rPr>
                      <w:color w:val="000000"/>
                      <w:sz w:val="22"/>
                      <w:szCs w:val="22"/>
                      <w:lang w:val="pt-BR"/>
                    </w:rPr>
                    <w:t>0</w:t>
                  </w:r>
                </w:p>
              </w:tc>
              <w:tc>
                <w:tcPr>
                  <w:tcW w:w="1168" w:type="dxa"/>
                </w:tcPr>
                <w:p w:rsidR="00C81CB3" w:rsidRDefault="00C36434" w:rsidP="00D41B93">
                  <w:pPr>
                    <w:spacing w:line="276" w:lineRule="auto"/>
                    <w:jc w:val="right"/>
                    <w:rPr>
                      <w:color w:val="000000"/>
                      <w:sz w:val="22"/>
                      <w:szCs w:val="22"/>
                      <w:lang w:val="pt-BR"/>
                    </w:rPr>
                  </w:pPr>
                  <w:r>
                    <w:rPr>
                      <w:color w:val="000000"/>
                      <w:sz w:val="22"/>
                      <w:szCs w:val="22"/>
                      <w:lang w:val="pt-BR"/>
                    </w:rPr>
                    <w:t>0</w:t>
                  </w:r>
                </w:p>
              </w:tc>
              <w:tc>
                <w:tcPr>
                  <w:tcW w:w="1168" w:type="dxa"/>
                </w:tcPr>
                <w:p w:rsidR="00C81CB3" w:rsidRDefault="00C36434" w:rsidP="00D41B93">
                  <w:pPr>
                    <w:spacing w:line="276" w:lineRule="auto"/>
                    <w:jc w:val="right"/>
                    <w:rPr>
                      <w:color w:val="000000"/>
                      <w:sz w:val="22"/>
                      <w:szCs w:val="22"/>
                      <w:lang w:val="pt-BR"/>
                    </w:rPr>
                  </w:pPr>
                  <w:r>
                    <w:rPr>
                      <w:color w:val="000000"/>
                      <w:sz w:val="22"/>
                      <w:szCs w:val="22"/>
                      <w:lang w:val="pt-BR"/>
                    </w:rPr>
                    <w:t>7</w:t>
                  </w:r>
                </w:p>
              </w:tc>
              <w:tc>
                <w:tcPr>
                  <w:tcW w:w="1169" w:type="dxa"/>
                </w:tcPr>
                <w:p w:rsidR="00C81CB3" w:rsidRDefault="00C36434" w:rsidP="00D41B93">
                  <w:pPr>
                    <w:spacing w:line="276" w:lineRule="auto"/>
                    <w:jc w:val="right"/>
                    <w:rPr>
                      <w:color w:val="000000"/>
                      <w:sz w:val="22"/>
                      <w:szCs w:val="22"/>
                      <w:lang w:val="pt-BR"/>
                    </w:rPr>
                  </w:pPr>
                  <w:r>
                    <w:rPr>
                      <w:color w:val="000000"/>
                      <w:sz w:val="22"/>
                      <w:szCs w:val="22"/>
                      <w:lang w:val="pt-BR"/>
                    </w:rPr>
                    <w:t>2</w:t>
                  </w:r>
                </w:p>
              </w:tc>
            </w:tr>
            <w:tr w:rsidR="00C81CB3" w:rsidTr="00D41B93">
              <w:tc>
                <w:tcPr>
                  <w:tcW w:w="1168" w:type="dxa"/>
                  <w:vMerge/>
                </w:tcPr>
                <w:p w:rsidR="00C81CB3" w:rsidRPr="000A74D8" w:rsidRDefault="00C81CB3" w:rsidP="00D41B93">
                  <w:pPr>
                    <w:spacing w:line="276" w:lineRule="auto"/>
                    <w:rPr>
                      <w:b/>
                      <w:color w:val="000000"/>
                      <w:sz w:val="22"/>
                      <w:szCs w:val="22"/>
                      <w:lang w:val="pt-BR"/>
                    </w:rPr>
                  </w:pPr>
                </w:p>
              </w:tc>
              <w:tc>
                <w:tcPr>
                  <w:tcW w:w="1168" w:type="dxa"/>
                  <w:vAlign w:val="center"/>
                </w:tcPr>
                <w:p w:rsidR="00C81CB3" w:rsidRPr="000A74D8" w:rsidRDefault="00C81CB3" w:rsidP="00D41B93">
                  <w:pPr>
                    <w:spacing w:line="276" w:lineRule="auto"/>
                    <w:jc w:val="center"/>
                    <w:rPr>
                      <w:b/>
                      <w:color w:val="000000"/>
                      <w:sz w:val="22"/>
                      <w:szCs w:val="22"/>
                      <w:lang w:val="pt-BR"/>
                    </w:rPr>
                  </w:pPr>
                  <w:proofErr w:type="spellStart"/>
                  <w:r w:rsidRPr="000A74D8">
                    <w:rPr>
                      <w:b/>
                      <w:color w:val="000000"/>
                      <w:sz w:val="22"/>
                      <w:szCs w:val="22"/>
                      <w:lang w:val="pt-BR"/>
                    </w:rPr>
                    <w:t>pe</w:t>
                  </w:r>
                  <w:proofErr w:type="spellEnd"/>
                </w:p>
              </w:tc>
              <w:tc>
                <w:tcPr>
                  <w:tcW w:w="1168" w:type="dxa"/>
                </w:tcPr>
                <w:p w:rsidR="00C81CB3" w:rsidRDefault="00C36434" w:rsidP="00D41B93">
                  <w:pPr>
                    <w:spacing w:line="276" w:lineRule="auto"/>
                    <w:jc w:val="right"/>
                    <w:rPr>
                      <w:color w:val="000000"/>
                      <w:sz w:val="22"/>
                      <w:szCs w:val="22"/>
                      <w:lang w:val="pt-BR"/>
                    </w:rPr>
                  </w:pPr>
                  <w:r>
                    <w:rPr>
                      <w:color w:val="000000"/>
                      <w:sz w:val="22"/>
                      <w:szCs w:val="22"/>
                      <w:lang w:val="pt-BR"/>
                    </w:rPr>
                    <w:t>0</w:t>
                  </w:r>
                </w:p>
              </w:tc>
              <w:tc>
                <w:tcPr>
                  <w:tcW w:w="1168" w:type="dxa"/>
                </w:tcPr>
                <w:p w:rsidR="00C81CB3" w:rsidRDefault="00C36434" w:rsidP="00D41B93">
                  <w:pPr>
                    <w:spacing w:line="276" w:lineRule="auto"/>
                    <w:jc w:val="right"/>
                    <w:rPr>
                      <w:color w:val="000000"/>
                      <w:sz w:val="22"/>
                      <w:szCs w:val="22"/>
                      <w:lang w:val="pt-BR"/>
                    </w:rPr>
                  </w:pPr>
                  <w:r>
                    <w:rPr>
                      <w:color w:val="000000"/>
                      <w:sz w:val="22"/>
                      <w:szCs w:val="22"/>
                      <w:lang w:val="pt-BR"/>
                    </w:rPr>
                    <w:t>0</w:t>
                  </w:r>
                </w:p>
              </w:tc>
              <w:tc>
                <w:tcPr>
                  <w:tcW w:w="1168" w:type="dxa"/>
                </w:tcPr>
                <w:p w:rsidR="00C81CB3" w:rsidRDefault="00C36434" w:rsidP="00D41B93">
                  <w:pPr>
                    <w:spacing w:line="276" w:lineRule="auto"/>
                    <w:jc w:val="right"/>
                    <w:rPr>
                      <w:color w:val="000000"/>
                      <w:sz w:val="22"/>
                      <w:szCs w:val="22"/>
                      <w:lang w:val="pt-BR"/>
                    </w:rPr>
                  </w:pPr>
                  <w:r>
                    <w:rPr>
                      <w:color w:val="000000"/>
                      <w:sz w:val="22"/>
                      <w:szCs w:val="22"/>
                      <w:lang w:val="pt-BR"/>
                    </w:rPr>
                    <w:t>1</w:t>
                  </w:r>
                </w:p>
              </w:tc>
              <w:tc>
                <w:tcPr>
                  <w:tcW w:w="1168" w:type="dxa"/>
                </w:tcPr>
                <w:p w:rsidR="00C81CB3" w:rsidRDefault="00C36434" w:rsidP="00D41B93">
                  <w:pPr>
                    <w:spacing w:line="276" w:lineRule="auto"/>
                    <w:jc w:val="right"/>
                    <w:rPr>
                      <w:color w:val="000000"/>
                      <w:sz w:val="22"/>
                      <w:szCs w:val="22"/>
                      <w:lang w:val="pt-BR"/>
                    </w:rPr>
                  </w:pPr>
                  <w:r>
                    <w:rPr>
                      <w:color w:val="000000"/>
                      <w:sz w:val="22"/>
                      <w:szCs w:val="22"/>
                      <w:lang w:val="pt-BR"/>
                    </w:rPr>
                    <w:t>0</w:t>
                  </w:r>
                </w:p>
              </w:tc>
              <w:tc>
                <w:tcPr>
                  <w:tcW w:w="1168" w:type="dxa"/>
                </w:tcPr>
                <w:p w:rsidR="00C81CB3" w:rsidRDefault="00C36434" w:rsidP="00D41B93">
                  <w:pPr>
                    <w:spacing w:line="276" w:lineRule="auto"/>
                    <w:jc w:val="right"/>
                    <w:rPr>
                      <w:color w:val="000000"/>
                      <w:sz w:val="22"/>
                      <w:szCs w:val="22"/>
                      <w:lang w:val="pt-BR"/>
                    </w:rPr>
                  </w:pPr>
                  <w:r>
                    <w:rPr>
                      <w:color w:val="000000"/>
                      <w:sz w:val="22"/>
                      <w:szCs w:val="22"/>
                      <w:lang w:val="pt-BR"/>
                    </w:rPr>
                    <w:t>1</w:t>
                  </w:r>
                </w:p>
              </w:tc>
              <w:tc>
                <w:tcPr>
                  <w:tcW w:w="1169" w:type="dxa"/>
                </w:tcPr>
                <w:p w:rsidR="00C81CB3" w:rsidRDefault="00C36434" w:rsidP="00D41B93">
                  <w:pPr>
                    <w:spacing w:line="276" w:lineRule="auto"/>
                    <w:jc w:val="right"/>
                    <w:rPr>
                      <w:color w:val="000000"/>
                      <w:sz w:val="22"/>
                      <w:szCs w:val="22"/>
                      <w:lang w:val="pt-BR"/>
                    </w:rPr>
                  </w:pPr>
                  <w:r>
                    <w:rPr>
                      <w:color w:val="000000"/>
                      <w:sz w:val="22"/>
                      <w:szCs w:val="22"/>
                      <w:lang w:val="pt-BR"/>
                    </w:rPr>
                    <w:t>10</w:t>
                  </w:r>
                </w:p>
              </w:tc>
            </w:tr>
          </w:tbl>
          <w:p w:rsidR="00C81CB3" w:rsidRDefault="00C81CB3" w:rsidP="00D41B93">
            <w:pPr>
              <w:spacing w:line="276" w:lineRule="auto"/>
              <w:rPr>
                <w:color w:val="000000"/>
                <w:sz w:val="22"/>
                <w:szCs w:val="22"/>
                <w:lang w:val="pt-BR"/>
              </w:rPr>
            </w:pPr>
          </w:p>
        </w:tc>
      </w:tr>
    </w:tbl>
    <w:p w:rsidR="00C81CB3" w:rsidRPr="00C81CB3" w:rsidRDefault="00C81CB3" w:rsidP="00BE2705">
      <w:pPr>
        <w:ind w:firstLine="360"/>
        <w:rPr>
          <w:lang w:val="pt-BR"/>
        </w:rPr>
      </w:pPr>
    </w:p>
    <w:p w:rsidR="00BE2705" w:rsidRDefault="004F7CE8" w:rsidP="000B40B1">
      <w:pPr>
        <w:pStyle w:val="Ttulo3"/>
      </w:pPr>
      <w:proofErr w:type="gramStart"/>
      <w:r>
        <w:t xml:space="preserve">4.3 </w:t>
      </w:r>
      <w:r w:rsidR="000B40B1">
        <w:t>Comparação</w:t>
      </w:r>
      <w:proofErr w:type="gramEnd"/>
      <w:r w:rsidR="000B40B1">
        <w:t xml:space="preserve"> do desempenho da rede neural MPL e do classificador </w:t>
      </w:r>
      <w:proofErr w:type="spellStart"/>
      <w:r w:rsidR="000B40B1">
        <w:t>k-vizinhos</w:t>
      </w:r>
      <w:proofErr w:type="spellEnd"/>
    </w:p>
    <w:p w:rsidR="000B40B1" w:rsidRDefault="000B40B1" w:rsidP="000B40B1">
      <w:pPr>
        <w:rPr>
          <w:lang w:val="pt-BR"/>
        </w:rPr>
      </w:pPr>
    </w:p>
    <w:p w:rsidR="000B40B1" w:rsidRDefault="004F7CE8" w:rsidP="000B40B1">
      <w:pPr>
        <w:rPr>
          <w:lang w:val="pt-BR"/>
        </w:rPr>
      </w:pPr>
      <w:r>
        <w:rPr>
          <w:lang w:val="pt-BR"/>
        </w:rPr>
        <w:tab/>
        <w:t>Na figura 4.1</w:t>
      </w:r>
      <w:r w:rsidR="000B40B1">
        <w:rPr>
          <w:lang w:val="pt-BR"/>
        </w:rPr>
        <w:t xml:space="preserve"> é mostrada uma comparação do desempenho da rede neural MPL e do classificador </w:t>
      </w:r>
      <w:proofErr w:type="spellStart"/>
      <w:r w:rsidR="000B40B1">
        <w:rPr>
          <w:lang w:val="pt-BR"/>
        </w:rPr>
        <w:t>k-vizinhos</w:t>
      </w:r>
      <w:proofErr w:type="spellEnd"/>
      <w:r w:rsidR="000B40B1">
        <w:rPr>
          <w:lang w:val="pt-BR"/>
        </w:rPr>
        <w:t xml:space="preserve"> para classificação das imagens. Para realizar a comparação foram adotadas quatro métricas derivadas das matrizes de confusão: a </w:t>
      </w:r>
      <w:proofErr w:type="spellStart"/>
      <w:r w:rsidR="000B40B1">
        <w:rPr>
          <w:lang w:val="pt-BR"/>
        </w:rPr>
        <w:t>acurácia</w:t>
      </w:r>
      <w:proofErr w:type="spellEnd"/>
      <w:r w:rsidR="000B40B1">
        <w:rPr>
          <w:lang w:val="pt-BR"/>
        </w:rPr>
        <w:t>, a precisão, a medida-F e a área sob a curva ROC.</w:t>
      </w:r>
      <w:r w:rsidR="004222B0">
        <w:rPr>
          <w:lang w:val="pt-BR"/>
        </w:rPr>
        <w:t xml:space="preserve"> Pode-se perceber que a rede neural MPL foi a que apresentou o melhor desempenho.</w:t>
      </w:r>
    </w:p>
    <w:p w:rsidR="00647A55" w:rsidRDefault="00647A55" w:rsidP="000B40B1">
      <w:pPr>
        <w:rPr>
          <w:lang w:val="pt-BR"/>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647A55" w:rsidTr="00647A55">
        <w:tc>
          <w:tcPr>
            <w:tcW w:w="9576" w:type="dxa"/>
            <w:vAlign w:val="center"/>
          </w:tcPr>
          <w:p w:rsidR="00647A55" w:rsidRDefault="00647A55" w:rsidP="00647A55">
            <w:pPr>
              <w:jc w:val="center"/>
              <w:rPr>
                <w:lang w:val="pt-BR"/>
              </w:rPr>
            </w:pPr>
            <w:r w:rsidRPr="00647A55">
              <w:rPr>
                <w:noProof/>
                <w:lang w:val="es-ES" w:eastAsia="es-ES"/>
              </w:rPr>
              <w:lastRenderedPageBreak/>
              <w:drawing>
                <wp:inline distT="0" distB="0" distL="0" distR="0">
                  <wp:extent cx="4572000" cy="2743200"/>
                  <wp:effectExtent l="19050" t="0" r="1905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c>
      </w:tr>
      <w:tr w:rsidR="00647A55" w:rsidRPr="00140111" w:rsidTr="00647A55">
        <w:tc>
          <w:tcPr>
            <w:tcW w:w="9576" w:type="dxa"/>
          </w:tcPr>
          <w:p w:rsidR="00647A55" w:rsidRDefault="00C567D5" w:rsidP="000B40B1">
            <w:pPr>
              <w:rPr>
                <w:lang w:val="pt-BR"/>
              </w:rPr>
            </w:pPr>
            <w:r>
              <w:rPr>
                <w:lang w:val="pt-BR"/>
              </w:rPr>
              <w:t>Figura 4.1</w:t>
            </w:r>
            <w:r w:rsidR="00647A55">
              <w:rPr>
                <w:lang w:val="pt-BR"/>
              </w:rPr>
              <w:t xml:space="preserve">. Comparação entre o desempenho do classificador </w:t>
            </w:r>
            <w:proofErr w:type="spellStart"/>
            <w:r w:rsidR="00647A55">
              <w:rPr>
                <w:lang w:val="pt-BR"/>
              </w:rPr>
              <w:t>k-vizinhos</w:t>
            </w:r>
            <w:proofErr w:type="spellEnd"/>
            <w:r w:rsidR="00647A55">
              <w:rPr>
                <w:lang w:val="pt-BR"/>
              </w:rPr>
              <w:t xml:space="preserve"> e a rede neural MPL.</w:t>
            </w:r>
          </w:p>
        </w:tc>
      </w:tr>
    </w:tbl>
    <w:p w:rsidR="00647A55" w:rsidRPr="000B40B1" w:rsidRDefault="00647A55" w:rsidP="000B40B1">
      <w:pPr>
        <w:rPr>
          <w:lang w:val="pt-BR"/>
        </w:rPr>
      </w:pPr>
    </w:p>
    <w:p w:rsidR="00056FC2" w:rsidRDefault="00056FC2">
      <w:pPr>
        <w:jc w:val="left"/>
        <w:rPr>
          <w:b/>
          <w:bCs/>
          <w:color w:val="000000"/>
          <w:sz w:val="36"/>
          <w:szCs w:val="36"/>
          <w:lang w:val="pt-BR"/>
        </w:rPr>
      </w:pPr>
      <w:bookmarkStart w:id="8" w:name="h.1nikxh-r6fq8h"/>
      <w:bookmarkEnd w:id="8"/>
      <w:r>
        <w:rPr>
          <w:lang w:val="pt-BR"/>
        </w:rPr>
        <w:br w:type="page"/>
      </w:r>
    </w:p>
    <w:p w:rsidR="00A77B3E" w:rsidRPr="007A2F79" w:rsidRDefault="00AF09B5" w:rsidP="00C55AF9">
      <w:pPr>
        <w:pStyle w:val="Ttulo2"/>
        <w:rPr>
          <w:lang w:val="pt-BR"/>
        </w:rPr>
      </w:pPr>
      <w:r>
        <w:rPr>
          <w:lang w:val="pt-BR"/>
        </w:rPr>
        <w:lastRenderedPageBreak/>
        <w:t xml:space="preserve">5. </w:t>
      </w:r>
      <w:r w:rsidR="00167C4A" w:rsidRPr="007A2F79">
        <w:rPr>
          <w:lang w:val="pt-BR"/>
        </w:rPr>
        <w:t>Parte 4: Seleção de Atributos</w:t>
      </w:r>
    </w:p>
    <w:p w:rsidR="00A77B3E" w:rsidRPr="007A2F79" w:rsidRDefault="00945043" w:rsidP="00C55AF9">
      <w:pPr>
        <w:pStyle w:val="Ttulo3"/>
      </w:pPr>
      <w:bookmarkStart w:id="9" w:name="h.ojk703-r3lnz3"/>
      <w:bookmarkEnd w:id="9"/>
      <w:r>
        <w:t xml:space="preserve">5.1 </w:t>
      </w:r>
      <w:proofErr w:type="gramStart"/>
      <w:r w:rsidR="00167C4A" w:rsidRPr="007A2F79">
        <w:t>Parte</w:t>
      </w:r>
      <w:proofErr w:type="gramEnd"/>
      <w:r w:rsidR="00167C4A" w:rsidRPr="007A2F79">
        <w:t xml:space="preserve"> A: Seleção</w:t>
      </w:r>
    </w:p>
    <w:p w:rsidR="00A77B3E" w:rsidRPr="007A2F79" w:rsidRDefault="00A77B3E">
      <w:pPr>
        <w:spacing w:line="276" w:lineRule="auto"/>
        <w:rPr>
          <w:color w:val="000000"/>
          <w:sz w:val="22"/>
          <w:szCs w:val="22"/>
          <w:lang w:val="pt-BR"/>
        </w:rPr>
      </w:pPr>
    </w:p>
    <w:p w:rsidR="00A77B3E" w:rsidRPr="007A2F79" w:rsidRDefault="00167C4A" w:rsidP="00C243D9">
      <w:pPr>
        <w:ind w:firstLine="720"/>
        <w:rPr>
          <w:lang w:val="pt-BR"/>
        </w:rPr>
      </w:pPr>
      <w:r w:rsidRPr="007A2F79">
        <w:rPr>
          <w:lang w:val="pt-BR"/>
        </w:rPr>
        <w:t>Uma vez que muitos dos descritores de forma extraídos de uma certa imagem podem ser ou irrelevantes ou redundantes entre si, é possível realizar a seleção de um subconjunto de atributos sem que haja, necessariamente, perda de informação e reduzindo, desta maneira, o problema da maldição da dimensionalidade. São três as abordagens para se realizar a seleção de atributos. A primeira delas é a embarcada (</w:t>
      </w:r>
      <w:proofErr w:type="spellStart"/>
      <w:r w:rsidRPr="007A2F79">
        <w:rPr>
          <w:i/>
          <w:iCs/>
          <w:lang w:val="pt-BR"/>
        </w:rPr>
        <w:t>embedded</w:t>
      </w:r>
      <w:proofErr w:type="spellEnd"/>
      <w:r w:rsidRPr="007A2F79">
        <w:rPr>
          <w:lang w:val="pt-BR"/>
        </w:rPr>
        <w:t xml:space="preserve">), na qual o processo de seleção de atributos ocorre como parte do algoritmo de classificação. A segunda consiste em utilizar filtros que selecionam os atributos por uma metodologia independente do algoritmo de classificação. A última abordagem, denominada </w:t>
      </w:r>
      <w:proofErr w:type="spellStart"/>
      <w:r w:rsidRPr="007A2F79">
        <w:rPr>
          <w:i/>
          <w:iCs/>
          <w:lang w:val="pt-BR"/>
        </w:rPr>
        <w:t>wrapper</w:t>
      </w:r>
      <w:proofErr w:type="spellEnd"/>
      <w:r w:rsidRPr="007A2F79">
        <w:rPr>
          <w:lang w:val="pt-BR"/>
        </w:rPr>
        <w:t>, consiste em utilizar o próprio classificador para encontrar um subconjunto de atributos (neste caso descritores de forma).</w:t>
      </w:r>
    </w:p>
    <w:p w:rsidR="00A77B3E" w:rsidRPr="007A2F79" w:rsidRDefault="00167C4A" w:rsidP="00C243D9">
      <w:pPr>
        <w:ind w:firstLine="720"/>
        <w:rPr>
          <w:lang w:val="pt-BR"/>
        </w:rPr>
      </w:pPr>
      <w:r w:rsidRPr="007A2F79">
        <w:rPr>
          <w:lang w:val="pt-BR"/>
        </w:rPr>
        <w:t>Neste projeto foi adotado o algoritmo CFS (</w:t>
      </w:r>
      <w:proofErr w:type="spellStart"/>
      <w:r w:rsidRPr="007A2F79">
        <w:rPr>
          <w:i/>
          <w:iCs/>
          <w:lang w:val="pt-BR"/>
        </w:rPr>
        <w:t>Correlation-based</w:t>
      </w:r>
      <w:proofErr w:type="spellEnd"/>
      <w:r w:rsidRPr="007A2F79">
        <w:rPr>
          <w:i/>
          <w:iCs/>
          <w:lang w:val="pt-BR"/>
        </w:rPr>
        <w:t xml:space="preserve"> </w:t>
      </w:r>
      <w:proofErr w:type="spellStart"/>
      <w:r w:rsidRPr="007A2F79">
        <w:rPr>
          <w:i/>
          <w:iCs/>
          <w:lang w:val="pt-BR"/>
        </w:rPr>
        <w:t>Feature</w:t>
      </w:r>
      <w:proofErr w:type="spellEnd"/>
      <w:r w:rsidRPr="007A2F79">
        <w:rPr>
          <w:i/>
          <w:iCs/>
          <w:lang w:val="pt-BR"/>
        </w:rPr>
        <w:t xml:space="preserve"> </w:t>
      </w:r>
      <w:proofErr w:type="spellStart"/>
      <w:r w:rsidRPr="007A2F79">
        <w:rPr>
          <w:i/>
          <w:iCs/>
          <w:lang w:val="pt-BR"/>
        </w:rPr>
        <w:t>Selection</w:t>
      </w:r>
      <w:proofErr w:type="spellEnd"/>
      <w:r w:rsidRPr="007A2F79">
        <w:rPr>
          <w:lang w:val="pt-BR"/>
        </w:rPr>
        <w:t xml:space="preserve">) </w:t>
      </w:r>
      <w:sdt>
        <w:sdtPr>
          <w:rPr>
            <w:lang w:val="pt-BR"/>
          </w:rPr>
          <w:id w:val="3676523"/>
          <w:citation/>
        </w:sdtPr>
        <w:sdtContent>
          <w:r w:rsidR="0029287B">
            <w:rPr>
              <w:lang w:val="pt-BR"/>
            </w:rPr>
            <w:fldChar w:fldCharType="begin"/>
          </w:r>
          <w:r w:rsidR="003A069A" w:rsidRPr="003A069A">
            <w:rPr>
              <w:lang w:val="pt-BR"/>
            </w:rPr>
            <w:instrText xml:space="preserve"> CITATION Hal00 \l 1033 </w:instrText>
          </w:r>
          <w:r w:rsidR="0029287B">
            <w:rPr>
              <w:lang w:val="pt-BR"/>
            </w:rPr>
            <w:fldChar w:fldCharType="separate"/>
          </w:r>
          <w:r w:rsidR="003A069A" w:rsidRPr="003A069A">
            <w:rPr>
              <w:noProof/>
              <w:lang w:val="pt-BR"/>
            </w:rPr>
            <w:t>(M. A. Hall 2000)</w:t>
          </w:r>
          <w:r w:rsidR="0029287B">
            <w:rPr>
              <w:lang w:val="pt-BR"/>
            </w:rPr>
            <w:fldChar w:fldCharType="end"/>
          </w:r>
        </w:sdtContent>
      </w:sdt>
      <w:r w:rsidR="003A069A">
        <w:rPr>
          <w:lang w:val="pt-BR"/>
        </w:rPr>
        <w:t xml:space="preserve"> </w:t>
      </w:r>
      <w:r w:rsidRPr="007A2F79">
        <w:rPr>
          <w:lang w:val="pt-BR"/>
        </w:rPr>
        <w:t xml:space="preserve">para realizar a seleção de atributos sobre os descritores extraídos da base de imagens de folhas. O CFS é um algoritmo de seleção de atributos do tipo filtro que faz de uma métrica de avaliação de subconjuntos de atributos que leva em conta tanto a capacidade de um atributo em predizer a classe de uma instância quanto o nível de </w:t>
      </w:r>
      <w:proofErr w:type="spellStart"/>
      <w:r w:rsidRPr="007A2F79">
        <w:rPr>
          <w:lang w:val="pt-BR"/>
        </w:rPr>
        <w:t>intercorrelação</w:t>
      </w:r>
      <w:proofErr w:type="spellEnd"/>
      <w:r w:rsidRPr="007A2F79">
        <w:rPr>
          <w:lang w:val="pt-BR"/>
        </w:rPr>
        <w:t xml:space="preserve"> existentes entre os atributos do subconjunto.</w:t>
      </w:r>
    </w:p>
    <w:p w:rsidR="00A77B3E" w:rsidRPr="007A2F79" w:rsidRDefault="00167C4A" w:rsidP="00C243D9">
      <w:pPr>
        <w:ind w:firstLine="720"/>
        <w:rPr>
          <w:lang w:val="pt-BR"/>
        </w:rPr>
      </w:pPr>
      <w:r w:rsidRPr="007A2F79">
        <w:rPr>
          <w:lang w:val="pt-BR"/>
        </w:rPr>
        <w:t xml:space="preserve">A implementação do CFS utilizada neste projeto é a oferecida pelo software Weka. Para realizar a busca no espaço de atributos foi utilizado um algoritmo de busca gulosa pelo espaço de atributos. Uma vez que uma busca exaustiva pelo espaço de atributos é excessivamente custosa computacionalmente, foi definido como critério de parada para a realização de no máximo 30 níveis de </w:t>
      </w:r>
      <w:proofErr w:type="spellStart"/>
      <w:r w:rsidRPr="007A2F79">
        <w:rPr>
          <w:i/>
          <w:iCs/>
          <w:lang w:val="pt-BR"/>
        </w:rPr>
        <w:t>backtracking</w:t>
      </w:r>
      <w:proofErr w:type="spellEnd"/>
      <w:r w:rsidRPr="007A2F79">
        <w:rPr>
          <w:lang w:val="pt-BR"/>
        </w:rPr>
        <w:t>. Ou seja, se durante a busca forem encontrados 30 subconjuntos seguidos sem que haja uma melhora na métrica do CFS, a</w:t>
      </w:r>
      <w:r w:rsidR="00B947AD">
        <w:rPr>
          <w:lang w:val="pt-BR"/>
        </w:rPr>
        <w:t xml:space="preserve"> busca é terminada. A tabela 5.1</w:t>
      </w:r>
      <w:r w:rsidRPr="007A2F79">
        <w:rPr>
          <w:lang w:val="pt-BR"/>
        </w:rPr>
        <w:t xml:space="preserve"> mostra os três atributos mais importantes encontrados.</w:t>
      </w:r>
    </w:p>
    <w:p w:rsidR="00A77B3E" w:rsidRPr="007A2F79" w:rsidRDefault="00A77B3E">
      <w:pPr>
        <w:spacing w:line="276" w:lineRule="auto"/>
        <w:ind w:firstLine="720"/>
        <w:rPr>
          <w:color w:val="000000"/>
          <w:sz w:val="22"/>
          <w:szCs w:val="22"/>
          <w:lang w:val="pt-BR"/>
        </w:rPr>
      </w:pPr>
    </w:p>
    <w:p w:rsidR="00A77B3E" w:rsidRPr="007A2F79" w:rsidRDefault="00A77B3E">
      <w:pPr>
        <w:spacing w:line="276" w:lineRule="auto"/>
        <w:ind w:firstLine="720"/>
        <w:rPr>
          <w:color w:val="000000"/>
          <w:sz w:val="22"/>
          <w:szCs w:val="22"/>
          <w:lang w:val="pt-BR"/>
        </w:rPr>
      </w:pPr>
    </w:p>
    <w:tbl>
      <w:tblPr>
        <w:tblW w:w="0" w:type="auto"/>
        <w:tblLook w:val="0000"/>
      </w:tblPr>
      <w:tblGrid>
        <w:gridCol w:w="9360"/>
      </w:tblGrid>
      <w:tr w:rsidR="00A77B3E" w:rsidRPr="00140111" w:rsidTr="008D412C">
        <w:tc>
          <w:tcPr>
            <w:tcW w:w="9360" w:type="dxa"/>
            <w:tcMar>
              <w:top w:w="100" w:type="dxa"/>
              <w:left w:w="100" w:type="dxa"/>
              <w:bottom w:w="100" w:type="dxa"/>
              <w:right w:w="100" w:type="dxa"/>
            </w:tcMar>
          </w:tcPr>
          <w:p w:rsidR="00A77B3E" w:rsidRPr="007A2F79" w:rsidRDefault="00B947AD" w:rsidP="00C35ECA">
            <w:pPr>
              <w:pStyle w:val="Sinespaciado"/>
              <w:rPr>
                <w:lang w:val="pt-BR"/>
              </w:rPr>
            </w:pPr>
            <w:r>
              <w:rPr>
                <w:lang w:val="pt-BR"/>
              </w:rPr>
              <w:t>Tabela 5.1</w:t>
            </w:r>
            <w:r w:rsidR="00167C4A" w:rsidRPr="007A2F79">
              <w:rPr>
                <w:lang w:val="pt-BR"/>
              </w:rPr>
              <w:t xml:space="preserve">. Os três atributos mais importantes encontrados pelo algoritmo de seleção CFS utilizando uma busca gulosa com 30 níveis de </w:t>
            </w:r>
            <w:proofErr w:type="spellStart"/>
            <w:r w:rsidR="00167C4A" w:rsidRPr="007A2F79">
              <w:rPr>
                <w:i/>
                <w:iCs/>
                <w:lang w:val="pt-BR"/>
              </w:rPr>
              <w:t>backtracking</w:t>
            </w:r>
            <w:proofErr w:type="spellEnd"/>
            <w:r w:rsidR="00167C4A" w:rsidRPr="007A2F79">
              <w:rPr>
                <w:lang w:val="pt-BR"/>
              </w:rPr>
              <w:t>.</w:t>
            </w:r>
          </w:p>
        </w:tc>
      </w:tr>
      <w:tr w:rsidR="00A77B3E" w:rsidRPr="006426F1" w:rsidTr="008D412C">
        <w:tc>
          <w:tcPr>
            <w:tcW w:w="9360" w:type="dxa"/>
            <w:tcMar>
              <w:top w:w="100" w:type="dxa"/>
              <w:left w:w="100" w:type="dxa"/>
              <w:bottom w:w="100" w:type="dxa"/>
              <w:right w:w="100" w:type="dxa"/>
            </w:tcMar>
          </w:tcPr>
          <w:p w:rsidR="00A77B3E" w:rsidRPr="007A2F79" w:rsidRDefault="00A77B3E">
            <w:pPr>
              <w:ind w:firstLine="720"/>
              <w:rPr>
                <w:lang w:val="pt-BR"/>
              </w:rPr>
            </w:pPr>
          </w:p>
          <w:tbl>
            <w:tblPr>
              <w:tblW w:w="0" w:type="auto"/>
              <w:tblBorders>
                <w:top w:val="single" w:sz="4" w:space="0" w:color="auto"/>
                <w:bottom w:val="single" w:sz="4" w:space="0" w:color="auto"/>
              </w:tblBorders>
              <w:tblLook w:val="0000"/>
            </w:tblPr>
            <w:tblGrid>
              <w:gridCol w:w="2780"/>
              <w:gridCol w:w="6340"/>
            </w:tblGrid>
            <w:tr w:rsidR="00A77B3E" w:rsidTr="00705CD0">
              <w:tc>
                <w:tcPr>
                  <w:tcW w:w="2780" w:type="dxa"/>
                  <w:tcBorders>
                    <w:top w:val="single" w:sz="12" w:space="0" w:color="auto"/>
                    <w:bottom w:val="single" w:sz="4" w:space="0" w:color="auto"/>
                  </w:tcBorders>
                  <w:tcMar>
                    <w:top w:w="100" w:type="dxa"/>
                    <w:left w:w="100" w:type="dxa"/>
                    <w:bottom w:w="100" w:type="dxa"/>
                    <w:right w:w="100" w:type="dxa"/>
                  </w:tcMar>
                </w:tcPr>
                <w:p w:rsidR="00A77B3E" w:rsidRDefault="00167C4A">
                  <w:pPr>
                    <w:ind w:firstLine="720"/>
                  </w:pPr>
                  <w:proofErr w:type="spellStart"/>
                  <w:r>
                    <w:rPr>
                      <w:b/>
                      <w:bCs/>
                      <w:color w:val="000000"/>
                      <w:sz w:val="22"/>
                      <w:szCs w:val="22"/>
                    </w:rPr>
                    <w:t>Atributo</w:t>
                  </w:r>
                  <w:proofErr w:type="spellEnd"/>
                </w:p>
              </w:tc>
              <w:tc>
                <w:tcPr>
                  <w:tcW w:w="6340" w:type="dxa"/>
                  <w:tcBorders>
                    <w:top w:val="single" w:sz="12" w:space="0" w:color="auto"/>
                    <w:bottom w:val="single" w:sz="4" w:space="0" w:color="auto"/>
                  </w:tcBorders>
                  <w:tcMar>
                    <w:top w:w="100" w:type="dxa"/>
                    <w:left w:w="100" w:type="dxa"/>
                    <w:bottom w:w="100" w:type="dxa"/>
                    <w:right w:w="100" w:type="dxa"/>
                  </w:tcMar>
                </w:tcPr>
                <w:p w:rsidR="00A77B3E" w:rsidRDefault="00167C4A">
                  <w:pPr>
                    <w:ind w:firstLine="720"/>
                  </w:pPr>
                  <w:proofErr w:type="spellStart"/>
                  <w:r>
                    <w:rPr>
                      <w:b/>
                      <w:bCs/>
                      <w:color w:val="000000"/>
                      <w:sz w:val="22"/>
                      <w:szCs w:val="22"/>
                    </w:rPr>
                    <w:t>Descrição</w:t>
                  </w:r>
                  <w:proofErr w:type="spellEnd"/>
                </w:p>
              </w:tc>
            </w:tr>
            <w:tr w:rsidR="00A77B3E" w:rsidRPr="00140111" w:rsidTr="00A44833">
              <w:tc>
                <w:tcPr>
                  <w:tcW w:w="2780" w:type="dxa"/>
                  <w:tcBorders>
                    <w:top w:val="single" w:sz="4" w:space="0" w:color="auto"/>
                  </w:tcBorders>
                  <w:tcMar>
                    <w:top w:w="100" w:type="dxa"/>
                    <w:left w:w="100" w:type="dxa"/>
                    <w:bottom w:w="100" w:type="dxa"/>
                    <w:right w:w="100" w:type="dxa"/>
                  </w:tcMar>
                </w:tcPr>
                <w:p w:rsidR="00A77B3E" w:rsidRDefault="00167C4A">
                  <w:pPr>
                    <w:ind w:firstLine="720"/>
                  </w:pPr>
                  <w:proofErr w:type="spellStart"/>
                  <w:r>
                    <w:rPr>
                      <w:color w:val="000000"/>
                      <w:sz w:val="22"/>
                      <w:szCs w:val="22"/>
                    </w:rPr>
                    <w:t>center_of_mass_x</w:t>
                  </w:r>
                  <w:proofErr w:type="spellEnd"/>
                </w:p>
              </w:tc>
              <w:tc>
                <w:tcPr>
                  <w:tcW w:w="6340" w:type="dxa"/>
                  <w:tcBorders>
                    <w:top w:val="single" w:sz="4" w:space="0" w:color="auto"/>
                  </w:tcBorders>
                  <w:tcMar>
                    <w:top w:w="100" w:type="dxa"/>
                    <w:left w:w="100" w:type="dxa"/>
                    <w:bottom w:w="100" w:type="dxa"/>
                    <w:right w:w="100" w:type="dxa"/>
                  </w:tcMar>
                </w:tcPr>
                <w:p w:rsidR="00A77B3E" w:rsidRPr="007A2F79" w:rsidRDefault="00167C4A">
                  <w:pPr>
                    <w:ind w:firstLine="720"/>
                    <w:rPr>
                      <w:lang w:val="pt-BR"/>
                    </w:rPr>
                  </w:pPr>
                  <w:r w:rsidRPr="007A2F79">
                    <w:rPr>
                      <w:color w:val="000000"/>
                      <w:sz w:val="22"/>
                      <w:szCs w:val="22"/>
                      <w:lang w:val="pt-BR"/>
                    </w:rPr>
                    <w:t>Coordenada x do centro de massa.</w:t>
                  </w:r>
                </w:p>
              </w:tc>
            </w:tr>
            <w:tr w:rsidR="00A77B3E" w:rsidTr="00A44833">
              <w:tc>
                <w:tcPr>
                  <w:tcW w:w="2780" w:type="dxa"/>
                  <w:tcMar>
                    <w:top w:w="100" w:type="dxa"/>
                    <w:left w:w="100" w:type="dxa"/>
                    <w:bottom w:w="100" w:type="dxa"/>
                    <w:right w:w="100" w:type="dxa"/>
                  </w:tcMar>
                </w:tcPr>
                <w:p w:rsidR="00A77B3E" w:rsidRDefault="00167C4A">
                  <w:pPr>
                    <w:ind w:firstLine="720"/>
                  </w:pPr>
                  <w:r>
                    <w:rPr>
                      <w:color w:val="000000"/>
                      <w:sz w:val="22"/>
                      <w:szCs w:val="22"/>
                    </w:rPr>
                    <w:t>fourier10</w:t>
                  </w:r>
                </w:p>
              </w:tc>
              <w:tc>
                <w:tcPr>
                  <w:tcW w:w="6340" w:type="dxa"/>
                  <w:tcMar>
                    <w:top w:w="100" w:type="dxa"/>
                    <w:left w:w="100" w:type="dxa"/>
                    <w:bottom w:w="100" w:type="dxa"/>
                    <w:right w:w="100" w:type="dxa"/>
                  </w:tcMar>
                </w:tcPr>
                <w:p w:rsidR="00A77B3E" w:rsidRDefault="00167C4A">
                  <w:pPr>
                    <w:ind w:firstLine="720"/>
                  </w:pPr>
                  <w:r>
                    <w:rPr>
                      <w:color w:val="000000"/>
                      <w:sz w:val="22"/>
                      <w:szCs w:val="22"/>
                    </w:rPr>
                    <w:t xml:space="preserve">10º </w:t>
                  </w:r>
                  <w:proofErr w:type="spellStart"/>
                  <w:r>
                    <w:rPr>
                      <w:color w:val="000000"/>
                      <w:sz w:val="22"/>
                      <w:szCs w:val="22"/>
                    </w:rPr>
                    <w:t>descritor</w:t>
                  </w:r>
                  <w:proofErr w:type="spellEnd"/>
                  <w:r>
                    <w:rPr>
                      <w:color w:val="000000"/>
                      <w:sz w:val="22"/>
                      <w:szCs w:val="22"/>
                    </w:rPr>
                    <w:t xml:space="preserve"> de Fourier.</w:t>
                  </w:r>
                </w:p>
              </w:tc>
            </w:tr>
            <w:tr w:rsidR="00A77B3E" w:rsidRPr="006426F1" w:rsidTr="00705CD0">
              <w:tc>
                <w:tcPr>
                  <w:tcW w:w="2780" w:type="dxa"/>
                  <w:tcBorders>
                    <w:bottom w:val="single" w:sz="12" w:space="0" w:color="auto"/>
                  </w:tcBorders>
                  <w:tcMar>
                    <w:top w:w="100" w:type="dxa"/>
                    <w:left w:w="100" w:type="dxa"/>
                    <w:bottom w:w="100" w:type="dxa"/>
                    <w:right w:w="100" w:type="dxa"/>
                  </w:tcMar>
                </w:tcPr>
                <w:p w:rsidR="00A77B3E" w:rsidRDefault="00167C4A">
                  <w:pPr>
                    <w:ind w:firstLine="720"/>
                  </w:pPr>
                  <w:r>
                    <w:rPr>
                      <w:color w:val="000000"/>
                      <w:sz w:val="22"/>
                      <w:szCs w:val="22"/>
                    </w:rPr>
                    <w:t>curve_fourier8</w:t>
                  </w:r>
                </w:p>
              </w:tc>
              <w:tc>
                <w:tcPr>
                  <w:tcW w:w="6340" w:type="dxa"/>
                  <w:tcBorders>
                    <w:bottom w:val="single" w:sz="12" w:space="0" w:color="auto"/>
                  </w:tcBorders>
                  <w:tcMar>
                    <w:top w:w="100" w:type="dxa"/>
                    <w:left w:w="100" w:type="dxa"/>
                    <w:bottom w:w="100" w:type="dxa"/>
                    <w:right w:w="100" w:type="dxa"/>
                  </w:tcMar>
                </w:tcPr>
                <w:p w:rsidR="00A77B3E" w:rsidRPr="007A2F79" w:rsidRDefault="00167C4A">
                  <w:pPr>
                    <w:ind w:firstLine="720"/>
                    <w:rPr>
                      <w:lang w:val="pt-BR"/>
                    </w:rPr>
                  </w:pPr>
                  <w:r w:rsidRPr="007A2F79">
                    <w:rPr>
                      <w:color w:val="000000"/>
                      <w:sz w:val="22"/>
                      <w:szCs w:val="22"/>
                      <w:lang w:val="pt-BR"/>
                    </w:rPr>
                    <w:t>8º descritor de Fourier da curvatura.</w:t>
                  </w:r>
                </w:p>
              </w:tc>
            </w:tr>
          </w:tbl>
          <w:p w:rsidR="00A77B3E" w:rsidRPr="007A2F79" w:rsidRDefault="00A77B3E">
            <w:pPr>
              <w:ind w:firstLine="720"/>
              <w:rPr>
                <w:lang w:val="pt-BR"/>
              </w:rPr>
            </w:pPr>
          </w:p>
        </w:tc>
      </w:tr>
    </w:tbl>
    <w:p w:rsidR="00A77B3E" w:rsidRPr="007A2F79" w:rsidRDefault="00A77B3E">
      <w:pPr>
        <w:spacing w:line="276" w:lineRule="auto"/>
        <w:ind w:firstLine="720"/>
        <w:rPr>
          <w:lang w:val="pt-BR"/>
        </w:rPr>
      </w:pPr>
    </w:p>
    <w:p w:rsidR="00A77B3E" w:rsidRDefault="00D41B93" w:rsidP="00D41B93">
      <w:pPr>
        <w:spacing w:line="276" w:lineRule="auto"/>
        <w:ind w:firstLine="720"/>
        <w:rPr>
          <w:color w:val="000000"/>
          <w:sz w:val="22"/>
          <w:szCs w:val="22"/>
          <w:lang w:val="pt-BR"/>
        </w:rPr>
      </w:pPr>
      <w:r>
        <w:rPr>
          <w:color w:val="000000"/>
          <w:sz w:val="22"/>
          <w:szCs w:val="22"/>
          <w:lang w:val="pt-BR"/>
        </w:rPr>
        <w:t xml:space="preserve">As matrizes de confusão para </w:t>
      </w:r>
      <w:proofErr w:type="gramStart"/>
      <w:r>
        <w:rPr>
          <w:color w:val="000000"/>
          <w:sz w:val="22"/>
          <w:szCs w:val="22"/>
          <w:lang w:val="pt-BR"/>
        </w:rPr>
        <w:t xml:space="preserve">os classificadores </w:t>
      </w:r>
      <w:proofErr w:type="spellStart"/>
      <w:r>
        <w:rPr>
          <w:color w:val="000000"/>
          <w:sz w:val="22"/>
          <w:szCs w:val="22"/>
          <w:lang w:val="pt-BR"/>
        </w:rPr>
        <w:t>k-vizinhos</w:t>
      </w:r>
      <w:proofErr w:type="spellEnd"/>
      <w:proofErr w:type="gramEnd"/>
      <w:r>
        <w:rPr>
          <w:color w:val="000000"/>
          <w:sz w:val="22"/>
          <w:szCs w:val="22"/>
          <w:lang w:val="pt-BR"/>
        </w:rPr>
        <w:t xml:space="preserve"> e a rede neural com MLP com a seleção de atribu</w:t>
      </w:r>
      <w:r w:rsidR="008F43EC">
        <w:rPr>
          <w:color w:val="000000"/>
          <w:sz w:val="22"/>
          <w:szCs w:val="22"/>
          <w:lang w:val="pt-BR"/>
        </w:rPr>
        <w:t>tos são mostradas nas tabelas 5.2 e 5.3. Na figura 5.1</w:t>
      </w:r>
      <w:r>
        <w:rPr>
          <w:color w:val="000000"/>
          <w:sz w:val="22"/>
          <w:szCs w:val="22"/>
          <w:lang w:val="pt-BR"/>
        </w:rPr>
        <w:t xml:space="preserve"> é feita uma comparação entre os resultados obtidos com e sem seleção de atributos.</w:t>
      </w:r>
      <w:r w:rsidR="00FE79A2">
        <w:rPr>
          <w:color w:val="000000"/>
          <w:sz w:val="22"/>
          <w:szCs w:val="22"/>
          <w:lang w:val="pt-BR"/>
        </w:rPr>
        <w:t xml:space="preserve"> É importante </w:t>
      </w:r>
      <w:r w:rsidR="006B7821">
        <w:rPr>
          <w:color w:val="000000"/>
          <w:sz w:val="22"/>
          <w:szCs w:val="22"/>
          <w:lang w:val="pt-BR"/>
        </w:rPr>
        <w:t xml:space="preserve">observar que os resultados obtidos após a seleção de três atributos é bastante próximo dos resultados obtidos com o vetor de </w:t>
      </w:r>
      <w:r w:rsidR="00B3703D">
        <w:rPr>
          <w:color w:val="000000"/>
          <w:sz w:val="22"/>
          <w:szCs w:val="22"/>
          <w:lang w:val="pt-BR"/>
        </w:rPr>
        <w:t>características completo, com 49</w:t>
      </w:r>
      <w:r w:rsidR="006B7821">
        <w:rPr>
          <w:color w:val="000000"/>
          <w:sz w:val="22"/>
          <w:szCs w:val="22"/>
          <w:lang w:val="pt-BR"/>
        </w:rPr>
        <w:t xml:space="preserve"> atributos.</w:t>
      </w:r>
    </w:p>
    <w:p w:rsidR="00D41B93" w:rsidRDefault="00D41B93" w:rsidP="00D41B93">
      <w:pPr>
        <w:spacing w:line="276" w:lineRule="auto"/>
        <w:ind w:firstLine="720"/>
        <w:rPr>
          <w:color w:val="000000"/>
          <w:sz w:val="22"/>
          <w:szCs w:val="22"/>
          <w:lang w:val="pt-BR"/>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D41B93" w:rsidRPr="00140111" w:rsidTr="00D41B93">
        <w:tc>
          <w:tcPr>
            <w:tcW w:w="9576" w:type="dxa"/>
          </w:tcPr>
          <w:p w:rsidR="00D41B93" w:rsidRDefault="003669EB" w:rsidP="00705365">
            <w:pPr>
              <w:pStyle w:val="Sinespaciado"/>
              <w:rPr>
                <w:lang w:val="pt-BR"/>
              </w:rPr>
            </w:pPr>
            <w:r>
              <w:rPr>
                <w:lang w:val="pt-BR"/>
              </w:rPr>
              <w:lastRenderedPageBreak/>
              <w:t>Tabela 5.2</w:t>
            </w:r>
            <w:r w:rsidR="00D41B93">
              <w:rPr>
                <w:lang w:val="pt-BR"/>
              </w:rPr>
              <w:t xml:space="preserve">. Matriz de confusão para o classificador </w:t>
            </w:r>
            <w:proofErr w:type="spellStart"/>
            <w:r w:rsidR="00705365">
              <w:rPr>
                <w:lang w:val="pt-BR"/>
              </w:rPr>
              <w:t>k-vizinhos</w:t>
            </w:r>
            <w:proofErr w:type="spellEnd"/>
            <w:r w:rsidR="00705365">
              <w:rPr>
                <w:lang w:val="pt-BR"/>
              </w:rPr>
              <w:t xml:space="preserve"> com seleção de atributos</w:t>
            </w:r>
            <w:r w:rsidR="00D41B93">
              <w:rPr>
                <w:lang w:val="pt-BR"/>
              </w:rPr>
              <w:t>.</w:t>
            </w:r>
          </w:p>
        </w:tc>
      </w:tr>
      <w:tr w:rsidR="00D41B93" w:rsidTr="00D41B93">
        <w:tc>
          <w:tcPr>
            <w:tcW w:w="9576" w:type="dxa"/>
          </w:tcPr>
          <w:p w:rsidR="00D41B93" w:rsidRDefault="00D41B93" w:rsidP="00D41B93">
            <w:pPr>
              <w:spacing w:line="276" w:lineRule="auto"/>
              <w:rPr>
                <w:color w:val="000000"/>
                <w:sz w:val="22"/>
                <w:szCs w:val="22"/>
                <w:lang w:val="pt-BR"/>
              </w:rPr>
            </w:pPr>
          </w:p>
          <w:tbl>
            <w:tblPr>
              <w:tblStyle w:val="Tablaconcuadrcul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292"/>
              <w:gridCol w:w="1154"/>
              <w:gridCol w:w="1152"/>
              <w:gridCol w:w="1152"/>
              <w:gridCol w:w="1152"/>
              <w:gridCol w:w="1151"/>
              <w:gridCol w:w="1154"/>
              <w:gridCol w:w="1153"/>
            </w:tblGrid>
            <w:tr w:rsidR="00D41B93" w:rsidTr="00D41B93">
              <w:tc>
                <w:tcPr>
                  <w:tcW w:w="1168" w:type="dxa"/>
                </w:tcPr>
                <w:p w:rsidR="00D41B93" w:rsidRDefault="00D41B93" w:rsidP="00D41B93">
                  <w:pPr>
                    <w:spacing w:line="276" w:lineRule="auto"/>
                    <w:rPr>
                      <w:color w:val="000000"/>
                      <w:sz w:val="22"/>
                      <w:szCs w:val="22"/>
                      <w:lang w:val="pt-BR"/>
                    </w:rPr>
                  </w:pPr>
                </w:p>
              </w:tc>
              <w:tc>
                <w:tcPr>
                  <w:tcW w:w="1168" w:type="dxa"/>
                  <w:tcBorders>
                    <w:bottom w:val="nil"/>
                  </w:tcBorders>
                </w:tcPr>
                <w:p w:rsidR="00D41B93" w:rsidRDefault="00D41B93" w:rsidP="00D41B93">
                  <w:pPr>
                    <w:spacing w:line="276" w:lineRule="auto"/>
                    <w:rPr>
                      <w:color w:val="000000"/>
                      <w:sz w:val="22"/>
                      <w:szCs w:val="22"/>
                      <w:lang w:val="pt-BR"/>
                    </w:rPr>
                  </w:pPr>
                </w:p>
              </w:tc>
              <w:tc>
                <w:tcPr>
                  <w:tcW w:w="7009" w:type="dxa"/>
                  <w:gridSpan w:val="6"/>
                  <w:tcBorders>
                    <w:top w:val="single" w:sz="12" w:space="0" w:color="auto"/>
                    <w:bottom w:val="single" w:sz="4" w:space="0" w:color="auto"/>
                  </w:tcBorders>
                  <w:vAlign w:val="center"/>
                </w:tcPr>
                <w:p w:rsidR="00D41B93" w:rsidRPr="000A74D8" w:rsidRDefault="00D41B93" w:rsidP="00D41B93">
                  <w:pPr>
                    <w:spacing w:line="276" w:lineRule="auto"/>
                    <w:jc w:val="center"/>
                    <w:rPr>
                      <w:b/>
                      <w:color w:val="000000"/>
                      <w:sz w:val="22"/>
                      <w:szCs w:val="22"/>
                      <w:lang w:val="pt-BR"/>
                    </w:rPr>
                  </w:pPr>
                  <w:r w:rsidRPr="000A74D8">
                    <w:rPr>
                      <w:b/>
                      <w:color w:val="000000"/>
                      <w:sz w:val="22"/>
                      <w:szCs w:val="22"/>
                      <w:lang w:val="pt-BR"/>
                    </w:rPr>
                    <w:t>Classe Predita</w:t>
                  </w:r>
                </w:p>
              </w:tc>
            </w:tr>
            <w:tr w:rsidR="00D41B93" w:rsidTr="00D41B93">
              <w:tc>
                <w:tcPr>
                  <w:tcW w:w="1168" w:type="dxa"/>
                </w:tcPr>
                <w:p w:rsidR="00D41B93" w:rsidRDefault="00D41B93" w:rsidP="00D41B93">
                  <w:pPr>
                    <w:spacing w:line="276" w:lineRule="auto"/>
                    <w:rPr>
                      <w:color w:val="000000"/>
                      <w:sz w:val="22"/>
                      <w:szCs w:val="22"/>
                      <w:lang w:val="pt-BR"/>
                    </w:rPr>
                  </w:pPr>
                </w:p>
              </w:tc>
              <w:tc>
                <w:tcPr>
                  <w:tcW w:w="1168" w:type="dxa"/>
                  <w:tcBorders>
                    <w:top w:val="nil"/>
                    <w:bottom w:val="single" w:sz="4" w:space="0" w:color="auto"/>
                  </w:tcBorders>
                </w:tcPr>
                <w:p w:rsidR="00D41B93" w:rsidRDefault="00D41B93" w:rsidP="00D41B93">
                  <w:pPr>
                    <w:spacing w:line="276" w:lineRule="auto"/>
                    <w:rPr>
                      <w:color w:val="000000"/>
                      <w:sz w:val="22"/>
                      <w:szCs w:val="22"/>
                      <w:lang w:val="pt-BR"/>
                    </w:rPr>
                  </w:pPr>
                </w:p>
              </w:tc>
              <w:tc>
                <w:tcPr>
                  <w:tcW w:w="1168" w:type="dxa"/>
                  <w:tcBorders>
                    <w:top w:val="single" w:sz="4" w:space="0" w:color="auto"/>
                    <w:bottom w:val="single" w:sz="4" w:space="0" w:color="auto"/>
                  </w:tcBorders>
                </w:tcPr>
                <w:p w:rsidR="00D41B93" w:rsidRPr="000A74D8" w:rsidRDefault="00D41B93" w:rsidP="00D41B93">
                  <w:pPr>
                    <w:spacing w:line="276" w:lineRule="auto"/>
                    <w:jc w:val="right"/>
                    <w:rPr>
                      <w:b/>
                      <w:color w:val="000000"/>
                      <w:sz w:val="22"/>
                      <w:szCs w:val="22"/>
                      <w:lang w:val="pt-BR"/>
                    </w:rPr>
                  </w:pPr>
                  <w:proofErr w:type="spellStart"/>
                  <w:proofErr w:type="gramStart"/>
                  <w:r w:rsidRPr="000A74D8">
                    <w:rPr>
                      <w:b/>
                      <w:color w:val="000000"/>
                      <w:sz w:val="22"/>
                      <w:szCs w:val="22"/>
                      <w:lang w:val="pt-BR"/>
                    </w:rPr>
                    <w:t>ag</w:t>
                  </w:r>
                  <w:proofErr w:type="spellEnd"/>
                  <w:proofErr w:type="gramEnd"/>
                </w:p>
              </w:tc>
              <w:tc>
                <w:tcPr>
                  <w:tcW w:w="1168" w:type="dxa"/>
                  <w:tcBorders>
                    <w:top w:val="single" w:sz="4" w:space="0" w:color="auto"/>
                    <w:bottom w:val="single" w:sz="4" w:space="0" w:color="auto"/>
                  </w:tcBorders>
                </w:tcPr>
                <w:p w:rsidR="00D41B93" w:rsidRPr="000A74D8" w:rsidRDefault="00D41B93" w:rsidP="00D41B93">
                  <w:pPr>
                    <w:spacing w:line="276" w:lineRule="auto"/>
                    <w:jc w:val="right"/>
                    <w:rPr>
                      <w:b/>
                      <w:color w:val="000000"/>
                      <w:sz w:val="22"/>
                      <w:szCs w:val="22"/>
                      <w:lang w:val="pt-BR"/>
                    </w:rPr>
                  </w:pPr>
                  <w:proofErr w:type="spellStart"/>
                  <w:proofErr w:type="gramStart"/>
                  <w:r w:rsidRPr="000A74D8">
                    <w:rPr>
                      <w:b/>
                      <w:color w:val="000000"/>
                      <w:sz w:val="22"/>
                      <w:szCs w:val="22"/>
                      <w:lang w:val="pt-BR"/>
                    </w:rPr>
                    <w:t>bg</w:t>
                  </w:r>
                  <w:proofErr w:type="spellEnd"/>
                  <w:proofErr w:type="gramEnd"/>
                </w:p>
              </w:tc>
              <w:tc>
                <w:tcPr>
                  <w:tcW w:w="1168" w:type="dxa"/>
                  <w:tcBorders>
                    <w:top w:val="single" w:sz="4" w:space="0" w:color="auto"/>
                    <w:bottom w:val="single" w:sz="4" w:space="0" w:color="auto"/>
                  </w:tcBorders>
                </w:tcPr>
                <w:p w:rsidR="00D41B93" w:rsidRPr="000A74D8" w:rsidRDefault="00D41B93" w:rsidP="00D41B93">
                  <w:pPr>
                    <w:spacing w:line="276" w:lineRule="auto"/>
                    <w:jc w:val="right"/>
                    <w:rPr>
                      <w:b/>
                      <w:color w:val="000000"/>
                      <w:sz w:val="22"/>
                      <w:szCs w:val="22"/>
                      <w:lang w:val="pt-BR"/>
                    </w:rPr>
                  </w:pPr>
                  <w:proofErr w:type="gramStart"/>
                  <w:r w:rsidRPr="000A74D8">
                    <w:rPr>
                      <w:b/>
                      <w:color w:val="000000"/>
                      <w:sz w:val="22"/>
                      <w:szCs w:val="22"/>
                      <w:lang w:val="pt-BR"/>
                    </w:rPr>
                    <w:t>cg</w:t>
                  </w:r>
                  <w:proofErr w:type="gramEnd"/>
                </w:p>
              </w:tc>
              <w:tc>
                <w:tcPr>
                  <w:tcW w:w="1168" w:type="dxa"/>
                  <w:tcBorders>
                    <w:top w:val="single" w:sz="4" w:space="0" w:color="auto"/>
                    <w:bottom w:val="single" w:sz="4" w:space="0" w:color="auto"/>
                  </w:tcBorders>
                </w:tcPr>
                <w:p w:rsidR="00D41B93" w:rsidRPr="000A74D8" w:rsidRDefault="00D41B93" w:rsidP="00D41B93">
                  <w:pPr>
                    <w:spacing w:line="276" w:lineRule="auto"/>
                    <w:jc w:val="right"/>
                    <w:rPr>
                      <w:b/>
                      <w:color w:val="000000"/>
                      <w:sz w:val="22"/>
                      <w:szCs w:val="22"/>
                      <w:lang w:val="pt-BR"/>
                    </w:rPr>
                  </w:pPr>
                  <w:proofErr w:type="spellStart"/>
                  <w:proofErr w:type="gramStart"/>
                  <w:r w:rsidRPr="000A74D8">
                    <w:rPr>
                      <w:b/>
                      <w:color w:val="000000"/>
                      <w:sz w:val="22"/>
                      <w:szCs w:val="22"/>
                      <w:lang w:val="pt-BR"/>
                    </w:rPr>
                    <w:t>lg</w:t>
                  </w:r>
                  <w:proofErr w:type="spellEnd"/>
                  <w:proofErr w:type="gramEnd"/>
                </w:p>
              </w:tc>
              <w:tc>
                <w:tcPr>
                  <w:tcW w:w="1168" w:type="dxa"/>
                  <w:tcBorders>
                    <w:top w:val="single" w:sz="4" w:space="0" w:color="auto"/>
                    <w:bottom w:val="single" w:sz="4" w:space="0" w:color="auto"/>
                  </w:tcBorders>
                </w:tcPr>
                <w:p w:rsidR="00D41B93" w:rsidRPr="000A74D8" w:rsidRDefault="00D41B93" w:rsidP="00D41B93">
                  <w:pPr>
                    <w:spacing w:line="276" w:lineRule="auto"/>
                    <w:jc w:val="right"/>
                    <w:rPr>
                      <w:b/>
                      <w:color w:val="000000"/>
                      <w:sz w:val="22"/>
                      <w:szCs w:val="22"/>
                      <w:lang w:val="pt-BR"/>
                    </w:rPr>
                  </w:pPr>
                  <w:proofErr w:type="gramStart"/>
                  <w:r w:rsidRPr="000A74D8">
                    <w:rPr>
                      <w:b/>
                      <w:color w:val="000000"/>
                      <w:sz w:val="22"/>
                      <w:szCs w:val="22"/>
                      <w:lang w:val="pt-BR"/>
                    </w:rPr>
                    <w:t>me</w:t>
                  </w:r>
                  <w:proofErr w:type="gramEnd"/>
                </w:p>
              </w:tc>
              <w:tc>
                <w:tcPr>
                  <w:tcW w:w="1169" w:type="dxa"/>
                  <w:tcBorders>
                    <w:top w:val="single" w:sz="4" w:space="0" w:color="auto"/>
                    <w:bottom w:val="single" w:sz="4" w:space="0" w:color="auto"/>
                  </w:tcBorders>
                </w:tcPr>
                <w:p w:rsidR="00D41B93" w:rsidRPr="000A74D8" w:rsidRDefault="00D41B93" w:rsidP="00D41B93">
                  <w:pPr>
                    <w:spacing w:line="276" w:lineRule="auto"/>
                    <w:jc w:val="right"/>
                    <w:rPr>
                      <w:b/>
                      <w:color w:val="000000"/>
                      <w:sz w:val="22"/>
                      <w:szCs w:val="22"/>
                      <w:lang w:val="pt-BR"/>
                    </w:rPr>
                  </w:pPr>
                  <w:proofErr w:type="spellStart"/>
                  <w:proofErr w:type="gramStart"/>
                  <w:r w:rsidRPr="000A74D8">
                    <w:rPr>
                      <w:b/>
                      <w:color w:val="000000"/>
                      <w:sz w:val="22"/>
                      <w:szCs w:val="22"/>
                      <w:lang w:val="pt-BR"/>
                    </w:rPr>
                    <w:t>pe</w:t>
                  </w:r>
                  <w:proofErr w:type="spellEnd"/>
                  <w:proofErr w:type="gramEnd"/>
                </w:p>
              </w:tc>
            </w:tr>
            <w:tr w:rsidR="00D41B93" w:rsidTr="00D41B93">
              <w:tc>
                <w:tcPr>
                  <w:tcW w:w="1168" w:type="dxa"/>
                  <w:vMerge w:val="restart"/>
                  <w:vAlign w:val="center"/>
                </w:tcPr>
                <w:p w:rsidR="00D41B93" w:rsidRPr="000A74D8" w:rsidRDefault="00D41B93" w:rsidP="00D41B93">
                  <w:pPr>
                    <w:spacing w:line="276" w:lineRule="auto"/>
                    <w:jc w:val="center"/>
                    <w:rPr>
                      <w:b/>
                      <w:color w:val="000000"/>
                      <w:sz w:val="22"/>
                      <w:szCs w:val="22"/>
                      <w:lang w:val="pt-BR"/>
                    </w:rPr>
                  </w:pPr>
                  <w:r w:rsidRPr="000A74D8">
                    <w:rPr>
                      <w:b/>
                      <w:color w:val="000000"/>
                      <w:sz w:val="22"/>
                      <w:szCs w:val="22"/>
                      <w:lang w:val="pt-BR"/>
                    </w:rPr>
                    <w:t>Classe</w:t>
                  </w:r>
                </w:p>
                <w:p w:rsidR="00D41B93" w:rsidRPr="000A74D8" w:rsidRDefault="00D41B93" w:rsidP="00D41B93">
                  <w:pPr>
                    <w:spacing w:line="276" w:lineRule="auto"/>
                    <w:jc w:val="center"/>
                    <w:rPr>
                      <w:b/>
                      <w:color w:val="000000"/>
                      <w:sz w:val="22"/>
                      <w:szCs w:val="22"/>
                      <w:lang w:val="pt-BR"/>
                    </w:rPr>
                  </w:pPr>
                  <w:r w:rsidRPr="000A74D8">
                    <w:rPr>
                      <w:b/>
                      <w:color w:val="000000"/>
                      <w:sz w:val="22"/>
                      <w:szCs w:val="22"/>
                      <w:lang w:val="pt-BR"/>
                    </w:rPr>
                    <w:t>Verdadeira</w:t>
                  </w:r>
                </w:p>
              </w:tc>
              <w:tc>
                <w:tcPr>
                  <w:tcW w:w="1168" w:type="dxa"/>
                  <w:tcBorders>
                    <w:top w:val="single" w:sz="4" w:space="0" w:color="auto"/>
                  </w:tcBorders>
                  <w:vAlign w:val="center"/>
                </w:tcPr>
                <w:p w:rsidR="00D41B93" w:rsidRPr="000A74D8" w:rsidRDefault="00D41B93" w:rsidP="00D41B93">
                  <w:pPr>
                    <w:spacing w:line="276" w:lineRule="auto"/>
                    <w:jc w:val="center"/>
                    <w:rPr>
                      <w:b/>
                      <w:color w:val="000000"/>
                      <w:sz w:val="22"/>
                      <w:szCs w:val="22"/>
                      <w:lang w:val="pt-BR"/>
                    </w:rPr>
                  </w:pPr>
                  <w:proofErr w:type="spellStart"/>
                  <w:proofErr w:type="gramStart"/>
                  <w:r w:rsidRPr="000A74D8">
                    <w:rPr>
                      <w:b/>
                      <w:color w:val="000000"/>
                      <w:sz w:val="22"/>
                      <w:szCs w:val="22"/>
                      <w:lang w:val="pt-BR"/>
                    </w:rPr>
                    <w:t>ag</w:t>
                  </w:r>
                  <w:proofErr w:type="spellEnd"/>
                  <w:proofErr w:type="gramEnd"/>
                </w:p>
              </w:tc>
              <w:tc>
                <w:tcPr>
                  <w:tcW w:w="1168" w:type="dxa"/>
                  <w:tcBorders>
                    <w:top w:val="single" w:sz="4" w:space="0" w:color="auto"/>
                  </w:tcBorders>
                </w:tcPr>
                <w:p w:rsidR="00D41B93" w:rsidRDefault="003812CE" w:rsidP="00D41B93">
                  <w:pPr>
                    <w:spacing w:line="276" w:lineRule="auto"/>
                    <w:jc w:val="right"/>
                    <w:rPr>
                      <w:color w:val="000000"/>
                      <w:sz w:val="22"/>
                      <w:szCs w:val="22"/>
                      <w:lang w:val="pt-BR"/>
                    </w:rPr>
                  </w:pPr>
                  <w:r>
                    <w:rPr>
                      <w:color w:val="000000"/>
                      <w:sz w:val="22"/>
                      <w:szCs w:val="22"/>
                      <w:lang w:val="pt-BR"/>
                    </w:rPr>
                    <w:t>10</w:t>
                  </w:r>
                </w:p>
              </w:tc>
              <w:tc>
                <w:tcPr>
                  <w:tcW w:w="1168" w:type="dxa"/>
                  <w:tcBorders>
                    <w:top w:val="single" w:sz="4" w:space="0" w:color="auto"/>
                  </w:tcBorders>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Borders>
                    <w:top w:val="single" w:sz="4" w:space="0" w:color="auto"/>
                  </w:tcBorders>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Borders>
                    <w:top w:val="single" w:sz="4" w:space="0" w:color="auto"/>
                  </w:tcBorders>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Borders>
                    <w:top w:val="single" w:sz="4" w:space="0" w:color="auto"/>
                  </w:tcBorders>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0</w:t>
                  </w:r>
                  <w:proofErr w:type="gramEnd"/>
                </w:p>
              </w:tc>
              <w:tc>
                <w:tcPr>
                  <w:tcW w:w="1169" w:type="dxa"/>
                  <w:tcBorders>
                    <w:top w:val="single" w:sz="4" w:space="0" w:color="auto"/>
                  </w:tcBorders>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0</w:t>
                  </w:r>
                  <w:proofErr w:type="gramEnd"/>
                </w:p>
              </w:tc>
            </w:tr>
            <w:tr w:rsidR="00D41B93" w:rsidTr="00D41B93">
              <w:tc>
                <w:tcPr>
                  <w:tcW w:w="1168" w:type="dxa"/>
                  <w:vMerge/>
                </w:tcPr>
                <w:p w:rsidR="00D41B93" w:rsidRPr="000A74D8" w:rsidRDefault="00D41B93" w:rsidP="00D41B93">
                  <w:pPr>
                    <w:spacing w:line="276" w:lineRule="auto"/>
                    <w:rPr>
                      <w:b/>
                      <w:color w:val="000000"/>
                      <w:sz w:val="22"/>
                      <w:szCs w:val="22"/>
                      <w:lang w:val="pt-BR"/>
                    </w:rPr>
                  </w:pPr>
                </w:p>
              </w:tc>
              <w:tc>
                <w:tcPr>
                  <w:tcW w:w="1168" w:type="dxa"/>
                  <w:vAlign w:val="center"/>
                </w:tcPr>
                <w:p w:rsidR="00D41B93" w:rsidRPr="000A74D8" w:rsidRDefault="00D41B93" w:rsidP="00D41B93">
                  <w:pPr>
                    <w:spacing w:line="276" w:lineRule="auto"/>
                    <w:jc w:val="center"/>
                    <w:rPr>
                      <w:b/>
                      <w:color w:val="000000"/>
                      <w:sz w:val="22"/>
                      <w:szCs w:val="22"/>
                      <w:lang w:val="pt-BR"/>
                    </w:rPr>
                  </w:pPr>
                  <w:proofErr w:type="spellStart"/>
                  <w:proofErr w:type="gramStart"/>
                  <w:r w:rsidRPr="000A74D8">
                    <w:rPr>
                      <w:b/>
                      <w:color w:val="000000"/>
                      <w:sz w:val="22"/>
                      <w:szCs w:val="22"/>
                      <w:lang w:val="pt-BR"/>
                    </w:rPr>
                    <w:t>bg</w:t>
                  </w:r>
                  <w:proofErr w:type="spellEnd"/>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8</w:t>
                  </w:r>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2</w:t>
                  </w:r>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0</w:t>
                  </w:r>
                  <w:proofErr w:type="gramEnd"/>
                </w:p>
              </w:tc>
              <w:tc>
                <w:tcPr>
                  <w:tcW w:w="1169"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0</w:t>
                  </w:r>
                  <w:proofErr w:type="gramEnd"/>
                </w:p>
              </w:tc>
            </w:tr>
            <w:tr w:rsidR="00D41B93" w:rsidTr="00D41B93">
              <w:tc>
                <w:tcPr>
                  <w:tcW w:w="1168" w:type="dxa"/>
                  <w:vMerge/>
                </w:tcPr>
                <w:p w:rsidR="00D41B93" w:rsidRPr="000A74D8" w:rsidRDefault="00D41B93" w:rsidP="00D41B93">
                  <w:pPr>
                    <w:spacing w:line="276" w:lineRule="auto"/>
                    <w:rPr>
                      <w:b/>
                      <w:color w:val="000000"/>
                      <w:sz w:val="22"/>
                      <w:szCs w:val="22"/>
                      <w:lang w:val="pt-BR"/>
                    </w:rPr>
                  </w:pPr>
                </w:p>
              </w:tc>
              <w:tc>
                <w:tcPr>
                  <w:tcW w:w="1168" w:type="dxa"/>
                  <w:vAlign w:val="center"/>
                </w:tcPr>
                <w:p w:rsidR="00D41B93" w:rsidRPr="000A74D8" w:rsidRDefault="00D41B93" w:rsidP="00D41B93">
                  <w:pPr>
                    <w:spacing w:line="276" w:lineRule="auto"/>
                    <w:jc w:val="center"/>
                    <w:rPr>
                      <w:b/>
                      <w:color w:val="000000"/>
                      <w:sz w:val="22"/>
                      <w:szCs w:val="22"/>
                      <w:lang w:val="pt-BR"/>
                    </w:rPr>
                  </w:pPr>
                  <w:proofErr w:type="gramStart"/>
                  <w:r w:rsidRPr="000A74D8">
                    <w:rPr>
                      <w:b/>
                      <w:color w:val="000000"/>
                      <w:sz w:val="22"/>
                      <w:szCs w:val="22"/>
                      <w:lang w:val="pt-BR"/>
                    </w:rPr>
                    <w:t>cg</w:t>
                  </w:r>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4</w:t>
                  </w:r>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6</w:t>
                  </w:r>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0</w:t>
                  </w:r>
                  <w:proofErr w:type="gramEnd"/>
                </w:p>
              </w:tc>
              <w:tc>
                <w:tcPr>
                  <w:tcW w:w="1169"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0</w:t>
                  </w:r>
                  <w:proofErr w:type="gramEnd"/>
                </w:p>
              </w:tc>
            </w:tr>
            <w:tr w:rsidR="00D41B93" w:rsidTr="00D41B93">
              <w:tc>
                <w:tcPr>
                  <w:tcW w:w="1168" w:type="dxa"/>
                  <w:vMerge/>
                </w:tcPr>
                <w:p w:rsidR="00D41B93" w:rsidRPr="000A74D8" w:rsidRDefault="00D41B93" w:rsidP="00D41B93">
                  <w:pPr>
                    <w:spacing w:line="276" w:lineRule="auto"/>
                    <w:rPr>
                      <w:b/>
                      <w:color w:val="000000"/>
                      <w:sz w:val="22"/>
                      <w:szCs w:val="22"/>
                      <w:lang w:val="pt-BR"/>
                    </w:rPr>
                  </w:pPr>
                </w:p>
              </w:tc>
              <w:tc>
                <w:tcPr>
                  <w:tcW w:w="1168" w:type="dxa"/>
                  <w:vAlign w:val="center"/>
                </w:tcPr>
                <w:p w:rsidR="00D41B93" w:rsidRPr="000A74D8" w:rsidRDefault="00D41B93" w:rsidP="00D41B93">
                  <w:pPr>
                    <w:spacing w:line="276" w:lineRule="auto"/>
                    <w:jc w:val="center"/>
                    <w:rPr>
                      <w:b/>
                      <w:color w:val="000000"/>
                      <w:sz w:val="22"/>
                      <w:szCs w:val="22"/>
                      <w:lang w:val="pt-BR"/>
                    </w:rPr>
                  </w:pPr>
                  <w:proofErr w:type="spellStart"/>
                  <w:proofErr w:type="gramStart"/>
                  <w:r w:rsidRPr="000A74D8">
                    <w:rPr>
                      <w:b/>
                      <w:color w:val="000000"/>
                      <w:sz w:val="22"/>
                      <w:szCs w:val="22"/>
                      <w:lang w:val="pt-BR"/>
                    </w:rPr>
                    <w:t>lg</w:t>
                  </w:r>
                  <w:proofErr w:type="spellEnd"/>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2</w:t>
                  </w:r>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8</w:t>
                  </w:r>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0</w:t>
                  </w:r>
                  <w:proofErr w:type="gramEnd"/>
                </w:p>
              </w:tc>
              <w:tc>
                <w:tcPr>
                  <w:tcW w:w="1169"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0</w:t>
                  </w:r>
                  <w:proofErr w:type="gramEnd"/>
                </w:p>
              </w:tc>
            </w:tr>
            <w:tr w:rsidR="00D41B93" w:rsidTr="00D41B93">
              <w:tc>
                <w:tcPr>
                  <w:tcW w:w="1168" w:type="dxa"/>
                  <w:vMerge/>
                </w:tcPr>
                <w:p w:rsidR="00D41B93" w:rsidRPr="000A74D8" w:rsidRDefault="00D41B93" w:rsidP="00D41B93">
                  <w:pPr>
                    <w:spacing w:line="276" w:lineRule="auto"/>
                    <w:rPr>
                      <w:b/>
                      <w:color w:val="000000"/>
                      <w:sz w:val="22"/>
                      <w:szCs w:val="22"/>
                      <w:lang w:val="pt-BR"/>
                    </w:rPr>
                  </w:pPr>
                </w:p>
              </w:tc>
              <w:tc>
                <w:tcPr>
                  <w:tcW w:w="1168" w:type="dxa"/>
                  <w:vAlign w:val="center"/>
                </w:tcPr>
                <w:p w:rsidR="00D41B93" w:rsidRPr="000A74D8" w:rsidRDefault="00D41B93" w:rsidP="00D41B93">
                  <w:pPr>
                    <w:spacing w:line="276" w:lineRule="auto"/>
                    <w:jc w:val="center"/>
                    <w:rPr>
                      <w:b/>
                      <w:color w:val="000000"/>
                      <w:sz w:val="22"/>
                      <w:szCs w:val="22"/>
                      <w:lang w:val="pt-BR"/>
                    </w:rPr>
                  </w:pPr>
                  <w:proofErr w:type="gramStart"/>
                  <w:r w:rsidRPr="000A74D8">
                    <w:rPr>
                      <w:b/>
                      <w:color w:val="000000"/>
                      <w:sz w:val="22"/>
                      <w:szCs w:val="22"/>
                      <w:lang w:val="pt-BR"/>
                    </w:rPr>
                    <w:t>me</w:t>
                  </w:r>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3</w:t>
                  </w:r>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6</w:t>
                  </w:r>
                  <w:proofErr w:type="gramEnd"/>
                </w:p>
              </w:tc>
              <w:tc>
                <w:tcPr>
                  <w:tcW w:w="1169"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1</w:t>
                  </w:r>
                  <w:proofErr w:type="gramEnd"/>
                </w:p>
              </w:tc>
            </w:tr>
            <w:tr w:rsidR="00D41B93" w:rsidTr="00D41B93">
              <w:tc>
                <w:tcPr>
                  <w:tcW w:w="1168" w:type="dxa"/>
                  <w:vMerge/>
                </w:tcPr>
                <w:p w:rsidR="00D41B93" w:rsidRPr="000A74D8" w:rsidRDefault="00D41B93" w:rsidP="00D41B93">
                  <w:pPr>
                    <w:spacing w:line="276" w:lineRule="auto"/>
                    <w:rPr>
                      <w:b/>
                      <w:color w:val="000000"/>
                      <w:sz w:val="22"/>
                      <w:szCs w:val="22"/>
                      <w:lang w:val="pt-BR"/>
                    </w:rPr>
                  </w:pPr>
                </w:p>
              </w:tc>
              <w:tc>
                <w:tcPr>
                  <w:tcW w:w="1168" w:type="dxa"/>
                  <w:vAlign w:val="center"/>
                </w:tcPr>
                <w:p w:rsidR="00D41B93" w:rsidRPr="000A74D8" w:rsidRDefault="00D41B93" w:rsidP="00D41B93">
                  <w:pPr>
                    <w:spacing w:line="276" w:lineRule="auto"/>
                    <w:jc w:val="center"/>
                    <w:rPr>
                      <w:b/>
                      <w:color w:val="000000"/>
                      <w:sz w:val="22"/>
                      <w:szCs w:val="22"/>
                      <w:lang w:val="pt-BR"/>
                    </w:rPr>
                  </w:pPr>
                  <w:proofErr w:type="spellStart"/>
                  <w:proofErr w:type="gramStart"/>
                  <w:r w:rsidRPr="000A74D8">
                    <w:rPr>
                      <w:b/>
                      <w:color w:val="000000"/>
                      <w:sz w:val="22"/>
                      <w:szCs w:val="22"/>
                      <w:lang w:val="pt-BR"/>
                    </w:rPr>
                    <w:t>pe</w:t>
                  </w:r>
                  <w:proofErr w:type="spellEnd"/>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1</w:t>
                  </w:r>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2</w:t>
                  </w:r>
                  <w:proofErr w:type="gramEnd"/>
                </w:p>
              </w:tc>
              <w:tc>
                <w:tcPr>
                  <w:tcW w:w="1169"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9</w:t>
                  </w:r>
                  <w:proofErr w:type="gramEnd"/>
                </w:p>
              </w:tc>
            </w:tr>
          </w:tbl>
          <w:p w:rsidR="00D41B93" w:rsidRDefault="00D41B93" w:rsidP="00D41B93">
            <w:pPr>
              <w:spacing w:line="276" w:lineRule="auto"/>
              <w:rPr>
                <w:color w:val="000000"/>
                <w:sz w:val="22"/>
                <w:szCs w:val="22"/>
                <w:lang w:val="pt-BR"/>
              </w:rPr>
            </w:pPr>
          </w:p>
        </w:tc>
      </w:tr>
    </w:tbl>
    <w:p w:rsidR="00D41B93" w:rsidRDefault="00D41B93" w:rsidP="00D41B93">
      <w:pPr>
        <w:spacing w:line="276" w:lineRule="auto"/>
        <w:ind w:firstLine="720"/>
        <w:rPr>
          <w:color w:val="000000"/>
          <w:sz w:val="22"/>
          <w:szCs w:val="22"/>
          <w:lang w:val="pt-BR"/>
        </w:rPr>
      </w:pPr>
    </w:p>
    <w:p w:rsidR="007D5BE6" w:rsidRDefault="007D5BE6" w:rsidP="00D41B93">
      <w:pPr>
        <w:spacing w:line="276" w:lineRule="auto"/>
        <w:ind w:firstLine="720"/>
        <w:rPr>
          <w:color w:val="000000"/>
          <w:sz w:val="22"/>
          <w:szCs w:val="22"/>
          <w:lang w:val="pt-BR"/>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D41B93" w:rsidRPr="00140111" w:rsidTr="00D41B93">
        <w:tc>
          <w:tcPr>
            <w:tcW w:w="9576" w:type="dxa"/>
          </w:tcPr>
          <w:p w:rsidR="00D41B93" w:rsidRDefault="003669EB" w:rsidP="00705365">
            <w:pPr>
              <w:pStyle w:val="Sinespaciado"/>
              <w:rPr>
                <w:lang w:val="pt-BR"/>
              </w:rPr>
            </w:pPr>
            <w:r>
              <w:rPr>
                <w:lang w:val="pt-BR"/>
              </w:rPr>
              <w:t>Tabela 5.3</w:t>
            </w:r>
            <w:r w:rsidR="00D41B93">
              <w:rPr>
                <w:lang w:val="pt-BR"/>
              </w:rPr>
              <w:t xml:space="preserve">. Matriz de confusão para </w:t>
            </w:r>
            <w:r w:rsidR="00705365">
              <w:rPr>
                <w:lang w:val="pt-BR"/>
              </w:rPr>
              <w:t>a rede neural MLP com seleção de atributos.</w:t>
            </w:r>
          </w:p>
        </w:tc>
      </w:tr>
      <w:tr w:rsidR="00D41B93" w:rsidTr="00D41B93">
        <w:tc>
          <w:tcPr>
            <w:tcW w:w="9576" w:type="dxa"/>
          </w:tcPr>
          <w:p w:rsidR="00D41B93" w:rsidRDefault="00D41B93" w:rsidP="00D41B93">
            <w:pPr>
              <w:spacing w:line="276" w:lineRule="auto"/>
              <w:rPr>
                <w:color w:val="000000"/>
                <w:sz w:val="22"/>
                <w:szCs w:val="22"/>
                <w:lang w:val="pt-BR"/>
              </w:rPr>
            </w:pPr>
          </w:p>
          <w:tbl>
            <w:tblPr>
              <w:tblStyle w:val="Tablaconcuadrcul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292"/>
              <w:gridCol w:w="1154"/>
              <w:gridCol w:w="1152"/>
              <w:gridCol w:w="1152"/>
              <w:gridCol w:w="1152"/>
              <w:gridCol w:w="1151"/>
              <w:gridCol w:w="1154"/>
              <w:gridCol w:w="1153"/>
            </w:tblGrid>
            <w:tr w:rsidR="00D41B93" w:rsidTr="00D41B93">
              <w:tc>
                <w:tcPr>
                  <w:tcW w:w="1168" w:type="dxa"/>
                </w:tcPr>
                <w:p w:rsidR="00D41B93" w:rsidRDefault="00D41B93" w:rsidP="00D41B93">
                  <w:pPr>
                    <w:spacing w:line="276" w:lineRule="auto"/>
                    <w:rPr>
                      <w:color w:val="000000"/>
                      <w:sz w:val="22"/>
                      <w:szCs w:val="22"/>
                      <w:lang w:val="pt-BR"/>
                    </w:rPr>
                  </w:pPr>
                </w:p>
              </w:tc>
              <w:tc>
                <w:tcPr>
                  <w:tcW w:w="1168" w:type="dxa"/>
                  <w:tcBorders>
                    <w:bottom w:val="nil"/>
                  </w:tcBorders>
                </w:tcPr>
                <w:p w:rsidR="00D41B93" w:rsidRDefault="00D41B93" w:rsidP="00D41B93">
                  <w:pPr>
                    <w:spacing w:line="276" w:lineRule="auto"/>
                    <w:rPr>
                      <w:color w:val="000000"/>
                      <w:sz w:val="22"/>
                      <w:szCs w:val="22"/>
                      <w:lang w:val="pt-BR"/>
                    </w:rPr>
                  </w:pPr>
                </w:p>
              </w:tc>
              <w:tc>
                <w:tcPr>
                  <w:tcW w:w="7009" w:type="dxa"/>
                  <w:gridSpan w:val="6"/>
                  <w:tcBorders>
                    <w:top w:val="single" w:sz="12" w:space="0" w:color="auto"/>
                    <w:bottom w:val="single" w:sz="4" w:space="0" w:color="auto"/>
                  </w:tcBorders>
                  <w:vAlign w:val="center"/>
                </w:tcPr>
                <w:p w:rsidR="00D41B93" w:rsidRPr="000A74D8" w:rsidRDefault="00D41B93" w:rsidP="00D41B93">
                  <w:pPr>
                    <w:spacing w:line="276" w:lineRule="auto"/>
                    <w:jc w:val="center"/>
                    <w:rPr>
                      <w:b/>
                      <w:color w:val="000000"/>
                      <w:sz w:val="22"/>
                      <w:szCs w:val="22"/>
                      <w:lang w:val="pt-BR"/>
                    </w:rPr>
                  </w:pPr>
                  <w:r w:rsidRPr="000A74D8">
                    <w:rPr>
                      <w:b/>
                      <w:color w:val="000000"/>
                      <w:sz w:val="22"/>
                      <w:szCs w:val="22"/>
                      <w:lang w:val="pt-BR"/>
                    </w:rPr>
                    <w:t>Classe Predita</w:t>
                  </w:r>
                </w:p>
              </w:tc>
            </w:tr>
            <w:tr w:rsidR="00D41B93" w:rsidTr="00D41B93">
              <w:tc>
                <w:tcPr>
                  <w:tcW w:w="1168" w:type="dxa"/>
                </w:tcPr>
                <w:p w:rsidR="00D41B93" w:rsidRDefault="00D41B93" w:rsidP="00D41B93">
                  <w:pPr>
                    <w:spacing w:line="276" w:lineRule="auto"/>
                    <w:rPr>
                      <w:color w:val="000000"/>
                      <w:sz w:val="22"/>
                      <w:szCs w:val="22"/>
                      <w:lang w:val="pt-BR"/>
                    </w:rPr>
                  </w:pPr>
                </w:p>
              </w:tc>
              <w:tc>
                <w:tcPr>
                  <w:tcW w:w="1168" w:type="dxa"/>
                  <w:tcBorders>
                    <w:top w:val="nil"/>
                    <w:bottom w:val="single" w:sz="4" w:space="0" w:color="auto"/>
                  </w:tcBorders>
                </w:tcPr>
                <w:p w:rsidR="00D41B93" w:rsidRDefault="00D41B93" w:rsidP="00D41B93">
                  <w:pPr>
                    <w:spacing w:line="276" w:lineRule="auto"/>
                    <w:rPr>
                      <w:color w:val="000000"/>
                      <w:sz w:val="22"/>
                      <w:szCs w:val="22"/>
                      <w:lang w:val="pt-BR"/>
                    </w:rPr>
                  </w:pPr>
                </w:p>
              </w:tc>
              <w:tc>
                <w:tcPr>
                  <w:tcW w:w="1168" w:type="dxa"/>
                  <w:tcBorders>
                    <w:top w:val="single" w:sz="4" w:space="0" w:color="auto"/>
                    <w:bottom w:val="single" w:sz="4" w:space="0" w:color="auto"/>
                  </w:tcBorders>
                </w:tcPr>
                <w:p w:rsidR="00D41B93" w:rsidRPr="000A74D8" w:rsidRDefault="00D41B93" w:rsidP="00D41B93">
                  <w:pPr>
                    <w:spacing w:line="276" w:lineRule="auto"/>
                    <w:jc w:val="right"/>
                    <w:rPr>
                      <w:b/>
                      <w:color w:val="000000"/>
                      <w:sz w:val="22"/>
                      <w:szCs w:val="22"/>
                      <w:lang w:val="pt-BR"/>
                    </w:rPr>
                  </w:pPr>
                  <w:proofErr w:type="spellStart"/>
                  <w:proofErr w:type="gramStart"/>
                  <w:r w:rsidRPr="000A74D8">
                    <w:rPr>
                      <w:b/>
                      <w:color w:val="000000"/>
                      <w:sz w:val="22"/>
                      <w:szCs w:val="22"/>
                      <w:lang w:val="pt-BR"/>
                    </w:rPr>
                    <w:t>ag</w:t>
                  </w:r>
                  <w:proofErr w:type="spellEnd"/>
                  <w:proofErr w:type="gramEnd"/>
                </w:p>
              </w:tc>
              <w:tc>
                <w:tcPr>
                  <w:tcW w:w="1168" w:type="dxa"/>
                  <w:tcBorders>
                    <w:top w:val="single" w:sz="4" w:space="0" w:color="auto"/>
                    <w:bottom w:val="single" w:sz="4" w:space="0" w:color="auto"/>
                  </w:tcBorders>
                </w:tcPr>
                <w:p w:rsidR="00D41B93" w:rsidRPr="000A74D8" w:rsidRDefault="00D41B93" w:rsidP="00D41B93">
                  <w:pPr>
                    <w:spacing w:line="276" w:lineRule="auto"/>
                    <w:jc w:val="right"/>
                    <w:rPr>
                      <w:b/>
                      <w:color w:val="000000"/>
                      <w:sz w:val="22"/>
                      <w:szCs w:val="22"/>
                      <w:lang w:val="pt-BR"/>
                    </w:rPr>
                  </w:pPr>
                  <w:proofErr w:type="spellStart"/>
                  <w:proofErr w:type="gramStart"/>
                  <w:r w:rsidRPr="000A74D8">
                    <w:rPr>
                      <w:b/>
                      <w:color w:val="000000"/>
                      <w:sz w:val="22"/>
                      <w:szCs w:val="22"/>
                      <w:lang w:val="pt-BR"/>
                    </w:rPr>
                    <w:t>bg</w:t>
                  </w:r>
                  <w:proofErr w:type="spellEnd"/>
                  <w:proofErr w:type="gramEnd"/>
                </w:p>
              </w:tc>
              <w:tc>
                <w:tcPr>
                  <w:tcW w:w="1168" w:type="dxa"/>
                  <w:tcBorders>
                    <w:top w:val="single" w:sz="4" w:space="0" w:color="auto"/>
                    <w:bottom w:val="single" w:sz="4" w:space="0" w:color="auto"/>
                  </w:tcBorders>
                </w:tcPr>
                <w:p w:rsidR="00D41B93" w:rsidRPr="000A74D8" w:rsidRDefault="00D41B93" w:rsidP="00D41B93">
                  <w:pPr>
                    <w:spacing w:line="276" w:lineRule="auto"/>
                    <w:jc w:val="right"/>
                    <w:rPr>
                      <w:b/>
                      <w:color w:val="000000"/>
                      <w:sz w:val="22"/>
                      <w:szCs w:val="22"/>
                      <w:lang w:val="pt-BR"/>
                    </w:rPr>
                  </w:pPr>
                  <w:proofErr w:type="gramStart"/>
                  <w:r w:rsidRPr="000A74D8">
                    <w:rPr>
                      <w:b/>
                      <w:color w:val="000000"/>
                      <w:sz w:val="22"/>
                      <w:szCs w:val="22"/>
                      <w:lang w:val="pt-BR"/>
                    </w:rPr>
                    <w:t>cg</w:t>
                  </w:r>
                  <w:proofErr w:type="gramEnd"/>
                </w:p>
              </w:tc>
              <w:tc>
                <w:tcPr>
                  <w:tcW w:w="1168" w:type="dxa"/>
                  <w:tcBorders>
                    <w:top w:val="single" w:sz="4" w:space="0" w:color="auto"/>
                    <w:bottom w:val="single" w:sz="4" w:space="0" w:color="auto"/>
                  </w:tcBorders>
                </w:tcPr>
                <w:p w:rsidR="00D41B93" w:rsidRPr="000A74D8" w:rsidRDefault="00D41B93" w:rsidP="00D41B93">
                  <w:pPr>
                    <w:spacing w:line="276" w:lineRule="auto"/>
                    <w:jc w:val="right"/>
                    <w:rPr>
                      <w:b/>
                      <w:color w:val="000000"/>
                      <w:sz w:val="22"/>
                      <w:szCs w:val="22"/>
                      <w:lang w:val="pt-BR"/>
                    </w:rPr>
                  </w:pPr>
                  <w:proofErr w:type="spellStart"/>
                  <w:proofErr w:type="gramStart"/>
                  <w:r w:rsidRPr="000A74D8">
                    <w:rPr>
                      <w:b/>
                      <w:color w:val="000000"/>
                      <w:sz w:val="22"/>
                      <w:szCs w:val="22"/>
                      <w:lang w:val="pt-BR"/>
                    </w:rPr>
                    <w:t>lg</w:t>
                  </w:r>
                  <w:proofErr w:type="spellEnd"/>
                  <w:proofErr w:type="gramEnd"/>
                </w:p>
              </w:tc>
              <w:tc>
                <w:tcPr>
                  <w:tcW w:w="1168" w:type="dxa"/>
                  <w:tcBorders>
                    <w:top w:val="single" w:sz="4" w:space="0" w:color="auto"/>
                    <w:bottom w:val="single" w:sz="4" w:space="0" w:color="auto"/>
                  </w:tcBorders>
                </w:tcPr>
                <w:p w:rsidR="00D41B93" w:rsidRPr="000A74D8" w:rsidRDefault="00D41B93" w:rsidP="00D41B93">
                  <w:pPr>
                    <w:spacing w:line="276" w:lineRule="auto"/>
                    <w:jc w:val="right"/>
                    <w:rPr>
                      <w:b/>
                      <w:color w:val="000000"/>
                      <w:sz w:val="22"/>
                      <w:szCs w:val="22"/>
                      <w:lang w:val="pt-BR"/>
                    </w:rPr>
                  </w:pPr>
                  <w:proofErr w:type="gramStart"/>
                  <w:r w:rsidRPr="000A74D8">
                    <w:rPr>
                      <w:b/>
                      <w:color w:val="000000"/>
                      <w:sz w:val="22"/>
                      <w:szCs w:val="22"/>
                      <w:lang w:val="pt-BR"/>
                    </w:rPr>
                    <w:t>me</w:t>
                  </w:r>
                  <w:proofErr w:type="gramEnd"/>
                </w:p>
              </w:tc>
              <w:tc>
                <w:tcPr>
                  <w:tcW w:w="1169" w:type="dxa"/>
                  <w:tcBorders>
                    <w:top w:val="single" w:sz="4" w:space="0" w:color="auto"/>
                    <w:bottom w:val="single" w:sz="4" w:space="0" w:color="auto"/>
                  </w:tcBorders>
                </w:tcPr>
                <w:p w:rsidR="00D41B93" w:rsidRPr="000A74D8" w:rsidRDefault="00D41B93" w:rsidP="00D41B93">
                  <w:pPr>
                    <w:spacing w:line="276" w:lineRule="auto"/>
                    <w:jc w:val="right"/>
                    <w:rPr>
                      <w:b/>
                      <w:color w:val="000000"/>
                      <w:sz w:val="22"/>
                      <w:szCs w:val="22"/>
                      <w:lang w:val="pt-BR"/>
                    </w:rPr>
                  </w:pPr>
                  <w:proofErr w:type="spellStart"/>
                  <w:proofErr w:type="gramStart"/>
                  <w:r w:rsidRPr="000A74D8">
                    <w:rPr>
                      <w:b/>
                      <w:color w:val="000000"/>
                      <w:sz w:val="22"/>
                      <w:szCs w:val="22"/>
                      <w:lang w:val="pt-BR"/>
                    </w:rPr>
                    <w:t>pe</w:t>
                  </w:r>
                  <w:proofErr w:type="spellEnd"/>
                  <w:proofErr w:type="gramEnd"/>
                </w:p>
              </w:tc>
            </w:tr>
            <w:tr w:rsidR="00D41B93" w:rsidTr="00D41B93">
              <w:tc>
                <w:tcPr>
                  <w:tcW w:w="1168" w:type="dxa"/>
                  <w:vMerge w:val="restart"/>
                  <w:vAlign w:val="center"/>
                </w:tcPr>
                <w:p w:rsidR="00D41B93" w:rsidRPr="000A74D8" w:rsidRDefault="00D41B93" w:rsidP="00D41B93">
                  <w:pPr>
                    <w:spacing w:line="276" w:lineRule="auto"/>
                    <w:jc w:val="center"/>
                    <w:rPr>
                      <w:b/>
                      <w:color w:val="000000"/>
                      <w:sz w:val="22"/>
                      <w:szCs w:val="22"/>
                      <w:lang w:val="pt-BR"/>
                    </w:rPr>
                  </w:pPr>
                  <w:r w:rsidRPr="000A74D8">
                    <w:rPr>
                      <w:b/>
                      <w:color w:val="000000"/>
                      <w:sz w:val="22"/>
                      <w:szCs w:val="22"/>
                      <w:lang w:val="pt-BR"/>
                    </w:rPr>
                    <w:t>Classe</w:t>
                  </w:r>
                </w:p>
                <w:p w:rsidR="00D41B93" w:rsidRPr="000A74D8" w:rsidRDefault="00D41B93" w:rsidP="00D41B93">
                  <w:pPr>
                    <w:spacing w:line="276" w:lineRule="auto"/>
                    <w:jc w:val="center"/>
                    <w:rPr>
                      <w:b/>
                      <w:color w:val="000000"/>
                      <w:sz w:val="22"/>
                      <w:szCs w:val="22"/>
                      <w:lang w:val="pt-BR"/>
                    </w:rPr>
                  </w:pPr>
                  <w:r w:rsidRPr="000A74D8">
                    <w:rPr>
                      <w:b/>
                      <w:color w:val="000000"/>
                      <w:sz w:val="22"/>
                      <w:szCs w:val="22"/>
                      <w:lang w:val="pt-BR"/>
                    </w:rPr>
                    <w:t>Verdadeira</w:t>
                  </w:r>
                </w:p>
              </w:tc>
              <w:tc>
                <w:tcPr>
                  <w:tcW w:w="1168" w:type="dxa"/>
                  <w:tcBorders>
                    <w:top w:val="single" w:sz="4" w:space="0" w:color="auto"/>
                  </w:tcBorders>
                  <w:vAlign w:val="center"/>
                </w:tcPr>
                <w:p w:rsidR="00D41B93" w:rsidRPr="003812CE" w:rsidRDefault="00D41B93" w:rsidP="00D41B93">
                  <w:pPr>
                    <w:spacing w:line="276" w:lineRule="auto"/>
                    <w:jc w:val="center"/>
                    <w:rPr>
                      <w:b/>
                      <w:color w:val="000000"/>
                      <w:sz w:val="22"/>
                      <w:szCs w:val="22"/>
                      <w:lang w:val="pt-BR"/>
                    </w:rPr>
                  </w:pPr>
                  <w:proofErr w:type="spellStart"/>
                  <w:proofErr w:type="gramStart"/>
                  <w:r w:rsidRPr="000A74D8">
                    <w:rPr>
                      <w:b/>
                      <w:color w:val="000000"/>
                      <w:sz w:val="22"/>
                      <w:szCs w:val="22"/>
                      <w:lang w:val="pt-BR"/>
                    </w:rPr>
                    <w:t>ag</w:t>
                  </w:r>
                  <w:proofErr w:type="spellEnd"/>
                  <w:proofErr w:type="gramEnd"/>
                </w:p>
              </w:tc>
              <w:tc>
                <w:tcPr>
                  <w:tcW w:w="1168" w:type="dxa"/>
                  <w:tcBorders>
                    <w:top w:val="single" w:sz="4" w:space="0" w:color="auto"/>
                  </w:tcBorders>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9</w:t>
                  </w:r>
                  <w:proofErr w:type="gramEnd"/>
                </w:p>
              </w:tc>
              <w:tc>
                <w:tcPr>
                  <w:tcW w:w="1168" w:type="dxa"/>
                  <w:tcBorders>
                    <w:top w:val="single" w:sz="4" w:space="0" w:color="auto"/>
                  </w:tcBorders>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Borders>
                    <w:top w:val="single" w:sz="4" w:space="0" w:color="auto"/>
                  </w:tcBorders>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Borders>
                    <w:top w:val="single" w:sz="4" w:space="0" w:color="auto"/>
                  </w:tcBorders>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Borders>
                    <w:top w:val="single" w:sz="4" w:space="0" w:color="auto"/>
                  </w:tcBorders>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1</w:t>
                  </w:r>
                  <w:proofErr w:type="gramEnd"/>
                </w:p>
              </w:tc>
              <w:tc>
                <w:tcPr>
                  <w:tcW w:w="1169" w:type="dxa"/>
                  <w:tcBorders>
                    <w:top w:val="single" w:sz="4" w:space="0" w:color="auto"/>
                  </w:tcBorders>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0</w:t>
                  </w:r>
                  <w:proofErr w:type="gramEnd"/>
                </w:p>
              </w:tc>
            </w:tr>
            <w:tr w:rsidR="00D41B93" w:rsidTr="00D41B93">
              <w:tc>
                <w:tcPr>
                  <w:tcW w:w="1168" w:type="dxa"/>
                  <w:vMerge/>
                </w:tcPr>
                <w:p w:rsidR="00D41B93" w:rsidRPr="000A74D8" w:rsidRDefault="00D41B93" w:rsidP="00D41B93">
                  <w:pPr>
                    <w:spacing w:line="276" w:lineRule="auto"/>
                    <w:rPr>
                      <w:b/>
                      <w:color w:val="000000"/>
                      <w:sz w:val="22"/>
                      <w:szCs w:val="22"/>
                      <w:lang w:val="pt-BR"/>
                    </w:rPr>
                  </w:pPr>
                </w:p>
              </w:tc>
              <w:tc>
                <w:tcPr>
                  <w:tcW w:w="1168" w:type="dxa"/>
                  <w:vAlign w:val="center"/>
                </w:tcPr>
                <w:p w:rsidR="00D41B93" w:rsidRPr="000A74D8" w:rsidRDefault="00D41B93" w:rsidP="00D41B93">
                  <w:pPr>
                    <w:spacing w:line="276" w:lineRule="auto"/>
                    <w:jc w:val="center"/>
                    <w:rPr>
                      <w:b/>
                      <w:color w:val="000000"/>
                      <w:sz w:val="22"/>
                      <w:szCs w:val="22"/>
                      <w:lang w:val="pt-BR"/>
                    </w:rPr>
                  </w:pPr>
                  <w:proofErr w:type="spellStart"/>
                  <w:proofErr w:type="gramStart"/>
                  <w:r w:rsidRPr="000A74D8">
                    <w:rPr>
                      <w:b/>
                      <w:color w:val="000000"/>
                      <w:sz w:val="22"/>
                      <w:szCs w:val="22"/>
                      <w:lang w:val="pt-BR"/>
                    </w:rPr>
                    <w:t>bg</w:t>
                  </w:r>
                  <w:proofErr w:type="spellEnd"/>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9</w:t>
                  </w:r>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1</w:t>
                  </w:r>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0</w:t>
                  </w:r>
                  <w:proofErr w:type="gramEnd"/>
                </w:p>
              </w:tc>
              <w:tc>
                <w:tcPr>
                  <w:tcW w:w="1169"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0</w:t>
                  </w:r>
                  <w:proofErr w:type="gramEnd"/>
                </w:p>
              </w:tc>
            </w:tr>
            <w:tr w:rsidR="00D41B93" w:rsidTr="00D41B93">
              <w:tc>
                <w:tcPr>
                  <w:tcW w:w="1168" w:type="dxa"/>
                  <w:vMerge/>
                </w:tcPr>
                <w:p w:rsidR="00D41B93" w:rsidRPr="000A74D8" w:rsidRDefault="00D41B93" w:rsidP="00D41B93">
                  <w:pPr>
                    <w:spacing w:line="276" w:lineRule="auto"/>
                    <w:rPr>
                      <w:b/>
                      <w:color w:val="000000"/>
                      <w:sz w:val="22"/>
                      <w:szCs w:val="22"/>
                      <w:lang w:val="pt-BR"/>
                    </w:rPr>
                  </w:pPr>
                </w:p>
              </w:tc>
              <w:tc>
                <w:tcPr>
                  <w:tcW w:w="1168" w:type="dxa"/>
                  <w:vAlign w:val="center"/>
                </w:tcPr>
                <w:p w:rsidR="00D41B93" w:rsidRPr="000A74D8" w:rsidRDefault="00D41B93" w:rsidP="00D41B93">
                  <w:pPr>
                    <w:spacing w:line="276" w:lineRule="auto"/>
                    <w:jc w:val="center"/>
                    <w:rPr>
                      <w:b/>
                      <w:color w:val="000000"/>
                      <w:sz w:val="22"/>
                      <w:szCs w:val="22"/>
                      <w:lang w:val="pt-BR"/>
                    </w:rPr>
                  </w:pPr>
                  <w:proofErr w:type="gramStart"/>
                  <w:r w:rsidRPr="000A74D8">
                    <w:rPr>
                      <w:b/>
                      <w:color w:val="000000"/>
                      <w:sz w:val="22"/>
                      <w:szCs w:val="22"/>
                      <w:lang w:val="pt-BR"/>
                    </w:rPr>
                    <w:t>cg</w:t>
                  </w:r>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2</w:t>
                  </w:r>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8</w:t>
                  </w:r>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0</w:t>
                  </w:r>
                  <w:proofErr w:type="gramEnd"/>
                </w:p>
              </w:tc>
              <w:tc>
                <w:tcPr>
                  <w:tcW w:w="1169"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0</w:t>
                  </w:r>
                  <w:proofErr w:type="gramEnd"/>
                </w:p>
              </w:tc>
            </w:tr>
            <w:tr w:rsidR="00D41B93" w:rsidTr="00D41B93">
              <w:tc>
                <w:tcPr>
                  <w:tcW w:w="1168" w:type="dxa"/>
                  <w:vMerge/>
                </w:tcPr>
                <w:p w:rsidR="00D41B93" w:rsidRPr="000A74D8" w:rsidRDefault="00D41B93" w:rsidP="00D41B93">
                  <w:pPr>
                    <w:spacing w:line="276" w:lineRule="auto"/>
                    <w:rPr>
                      <w:b/>
                      <w:color w:val="000000"/>
                      <w:sz w:val="22"/>
                      <w:szCs w:val="22"/>
                      <w:lang w:val="pt-BR"/>
                    </w:rPr>
                  </w:pPr>
                </w:p>
              </w:tc>
              <w:tc>
                <w:tcPr>
                  <w:tcW w:w="1168" w:type="dxa"/>
                  <w:vAlign w:val="center"/>
                </w:tcPr>
                <w:p w:rsidR="00D41B93" w:rsidRPr="000A74D8" w:rsidRDefault="00D41B93" w:rsidP="00D41B93">
                  <w:pPr>
                    <w:spacing w:line="276" w:lineRule="auto"/>
                    <w:jc w:val="center"/>
                    <w:rPr>
                      <w:b/>
                      <w:color w:val="000000"/>
                      <w:sz w:val="22"/>
                      <w:szCs w:val="22"/>
                      <w:lang w:val="pt-BR"/>
                    </w:rPr>
                  </w:pPr>
                  <w:proofErr w:type="spellStart"/>
                  <w:proofErr w:type="gramStart"/>
                  <w:r w:rsidRPr="000A74D8">
                    <w:rPr>
                      <w:b/>
                      <w:color w:val="000000"/>
                      <w:sz w:val="22"/>
                      <w:szCs w:val="22"/>
                      <w:lang w:val="pt-BR"/>
                    </w:rPr>
                    <w:t>lg</w:t>
                  </w:r>
                  <w:proofErr w:type="spellEnd"/>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1</w:t>
                  </w:r>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9</w:t>
                  </w:r>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0</w:t>
                  </w:r>
                  <w:proofErr w:type="gramEnd"/>
                </w:p>
              </w:tc>
              <w:tc>
                <w:tcPr>
                  <w:tcW w:w="1169"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0</w:t>
                  </w:r>
                  <w:proofErr w:type="gramEnd"/>
                </w:p>
              </w:tc>
            </w:tr>
            <w:tr w:rsidR="00D41B93" w:rsidTr="00D41B93">
              <w:tc>
                <w:tcPr>
                  <w:tcW w:w="1168" w:type="dxa"/>
                  <w:vMerge/>
                </w:tcPr>
                <w:p w:rsidR="00D41B93" w:rsidRPr="000A74D8" w:rsidRDefault="00D41B93" w:rsidP="00D41B93">
                  <w:pPr>
                    <w:spacing w:line="276" w:lineRule="auto"/>
                    <w:rPr>
                      <w:b/>
                      <w:color w:val="000000"/>
                      <w:sz w:val="22"/>
                      <w:szCs w:val="22"/>
                      <w:lang w:val="pt-BR"/>
                    </w:rPr>
                  </w:pPr>
                </w:p>
              </w:tc>
              <w:tc>
                <w:tcPr>
                  <w:tcW w:w="1168" w:type="dxa"/>
                  <w:vAlign w:val="center"/>
                </w:tcPr>
                <w:p w:rsidR="00D41B93" w:rsidRPr="000A74D8" w:rsidRDefault="00D41B93" w:rsidP="00D41B93">
                  <w:pPr>
                    <w:spacing w:line="276" w:lineRule="auto"/>
                    <w:jc w:val="center"/>
                    <w:rPr>
                      <w:b/>
                      <w:color w:val="000000"/>
                      <w:sz w:val="22"/>
                      <w:szCs w:val="22"/>
                      <w:lang w:val="pt-BR"/>
                    </w:rPr>
                  </w:pPr>
                  <w:proofErr w:type="gramStart"/>
                  <w:r w:rsidRPr="000A74D8">
                    <w:rPr>
                      <w:b/>
                      <w:color w:val="000000"/>
                      <w:sz w:val="22"/>
                      <w:szCs w:val="22"/>
                      <w:lang w:val="pt-BR"/>
                    </w:rPr>
                    <w:t>me</w:t>
                  </w:r>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3</w:t>
                  </w:r>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6</w:t>
                  </w:r>
                  <w:proofErr w:type="gramEnd"/>
                </w:p>
              </w:tc>
              <w:tc>
                <w:tcPr>
                  <w:tcW w:w="1169"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1</w:t>
                  </w:r>
                  <w:proofErr w:type="gramEnd"/>
                </w:p>
              </w:tc>
            </w:tr>
            <w:tr w:rsidR="00D41B93" w:rsidTr="00D41B93">
              <w:tc>
                <w:tcPr>
                  <w:tcW w:w="1168" w:type="dxa"/>
                  <w:vMerge/>
                </w:tcPr>
                <w:p w:rsidR="00D41B93" w:rsidRPr="000A74D8" w:rsidRDefault="00D41B93" w:rsidP="00D41B93">
                  <w:pPr>
                    <w:spacing w:line="276" w:lineRule="auto"/>
                    <w:rPr>
                      <w:b/>
                      <w:color w:val="000000"/>
                      <w:sz w:val="22"/>
                      <w:szCs w:val="22"/>
                      <w:lang w:val="pt-BR"/>
                    </w:rPr>
                  </w:pPr>
                </w:p>
              </w:tc>
              <w:tc>
                <w:tcPr>
                  <w:tcW w:w="1168" w:type="dxa"/>
                  <w:vAlign w:val="center"/>
                </w:tcPr>
                <w:p w:rsidR="00D41B93" w:rsidRPr="000A74D8" w:rsidRDefault="00D41B93" w:rsidP="00D41B93">
                  <w:pPr>
                    <w:spacing w:line="276" w:lineRule="auto"/>
                    <w:jc w:val="center"/>
                    <w:rPr>
                      <w:b/>
                      <w:color w:val="000000"/>
                      <w:sz w:val="22"/>
                      <w:szCs w:val="22"/>
                      <w:lang w:val="pt-BR"/>
                    </w:rPr>
                  </w:pPr>
                  <w:proofErr w:type="spellStart"/>
                  <w:proofErr w:type="gramStart"/>
                  <w:r w:rsidRPr="000A74D8">
                    <w:rPr>
                      <w:b/>
                      <w:color w:val="000000"/>
                      <w:sz w:val="22"/>
                      <w:szCs w:val="22"/>
                      <w:lang w:val="pt-BR"/>
                    </w:rPr>
                    <w:t>pe</w:t>
                  </w:r>
                  <w:proofErr w:type="spellEnd"/>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1</w:t>
                  </w:r>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2</w:t>
                  </w:r>
                  <w:proofErr w:type="gramEnd"/>
                </w:p>
              </w:tc>
              <w:tc>
                <w:tcPr>
                  <w:tcW w:w="1169" w:type="dxa"/>
                </w:tcPr>
                <w:p w:rsidR="00D41B93" w:rsidRDefault="003812CE" w:rsidP="00D41B93">
                  <w:pPr>
                    <w:spacing w:line="276" w:lineRule="auto"/>
                    <w:jc w:val="right"/>
                    <w:rPr>
                      <w:color w:val="000000"/>
                      <w:sz w:val="22"/>
                      <w:szCs w:val="22"/>
                      <w:lang w:val="pt-BR"/>
                    </w:rPr>
                  </w:pPr>
                  <w:proofErr w:type="gramStart"/>
                  <w:r>
                    <w:rPr>
                      <w:color w:val="000000"/>
                      <w:sz w:val="22"/>
                      <w:szCs w:val="22"/>
                      <w:lang w:val="pt-BR"/>
                    </w:rPr>
                    <w:t>9</w:t>
                  </w:r>
                  <w:proofErr w:type="gramEnd"/>
                </w:p>
              </w:tc>
            </w:tr>
          </w:tbl>
          <w:p w:rsidR="00D41B93" w:rsidRDefault="00D41B93" w:rsidP="00D41B93">
            <w:pPr>
              <w:spacing w:line="276" w:lineRule="auto"/>
              <w:rPr>
                <w:color w:val="000000"/>
                <w:sz w:val="22"/>
                <w:szCs w:val="22"/>
                <w:lang w:val="pt-BR"/>
              </w:rPr>
            </w:pPr>
          </w:p>
        </w:tc>
      </w:tr>
    </w:tbl>
    <w:p w:rsidR="00D41B93" w:rsidRDefault="00D41B93" w:rsidP="00D41B93">
      <w:pPr>
        <w:spacing w:line="276" w:lineRule="auto"/>
        <w:ind w:firstLine="720"/>
        <w:rPr>
          <w:color w:val="000000"/>
          <w:sz w:val="22"/>
          <w:szCs w:val="22"/>
          <w:lang w:val="pt-BR"/>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FE79A2" w:rsidTr="00FE79A2">
        <w:tc>
          <w:tcPr>
            <w:tcW w:w="9576" w:type="dxa"/>
            <w:vAlign w:val="center"/>
          </w:tcPr>
          <w:p w:rsidR="00FE79A2" w:rsidRDefault="00FE79A2" w:rsidP="00FE79A2">
            <w:pPr>
              <w:spacing w:line="276" w:lineRule="auto"/>
              <w:jc w:val="center"/>
              <w:rPr>
                <w:color w:val="000000"/>
                <w:sz w:val="22"/>
                <w:szCs w:val="22"/>
                <w:lang w:val="pt-BR"/>
              </w:rPr>
            </w:pPr>
            <w:r w:rsidRPr="00FE79A2">
              <w:rPr>
                <w:noProof/>
                <w:color w:val="000000"/>
                <w:sz w:val="22"/>
                <w:szCs w:val="22"/>
                <w:lang w:val="es-ES" w:eastAsia="es-ES"/>
              </w:rPr>
              <w:drawing>
                <wp:inline distT="0" distB="0" distL="0" distR="0">
                  <wp:extent cx="4572000" cy="2743200"/>
                  <wp:effectExtent l="19050" t="0" r="19050" b="0"/>
                  <wp:docPr id="2"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BD72C9" w:rsidRDefault="00BD72C9" w:rsidP="00FE79A2">
            <w:pPr>
              <w:spacing w:line="276" w:lineRule="auto"/>
              <w:jc w:val="center"/>
              <w:rPr>
                <w:color w:val="000000"/>
                <w:sz w:val="22"/>
                <w:szCs w:val="22"/>
                <w:lang w:val="pt-BR"/>
              </w:rPr>
            </w:pPr>
          </w:p>
        </w:tc>
      </w:tr>
      <w:tr w:rsidR="00FE79A2" w:rsidRPr="00140111" w:rsidTr="00FE79A2">
        <w:tc>
          <w:tcPr>
            <w:tcW w:w="9576" w:type="dxa"/>
          </w:tcPr>
          <w:p w:rsidR="00FE79A2" w:rsidRDefault="00FE79A2" w:rsidP="00BD72C9">
            <w:pPr>
              <w:spacing w:line="276" w:lineRule="auto"/>
              <w:rPr>
                <w:color w:val="000000"/>
                <w:sz w:val="22"/>
                <w:szCs w:val="22"/>
                <w:lang w:val="pt-BR"/>
              </w:rPr>
            </w:pPr>
            <w:r>
              <w:rPr>
                <w:color w:val="000000"/>
                <w:sz w:val="22"/>
                <w:szCs w:val="22"/>
                <w:lang w:val="pt-BR"/>
              </w:rPr>
              <w:t xml:space="preserve">Figura </w:t>
            </w:r>
            <w:r w:rsidR="003F7436">
              <w:rPr>
                <w:color w:val="000000"/>
                <w:sz w:val="22"/>
                <w:szCs w:val="22"/>
                <w:lang w:val="pt-BR"/>
              </w:rPr>
              <w:t>5.1</w:t>
            </w:r>
            <w:r>
              <w:rPr>
                <w:color w:val="000000"/>
                <w:sz w:val="22"/>
                <w:szCs w:val="22"/>
                <w:lang w:val="pt-BR"/>
              </w:rPr>
              <w:t xml:space="preserve">. Comparação do desempenho dos </w:t>
            </w:r>
            <w:proofErr w:type="gramStart"/>
            <w:r>
              <w:rPr>
                <w:color w:val="000000"/>
                <w:sz w:val="22"/>
                <w:szCs w:val="22"/>
                <w:lang w:val="pt-BR"/>
              </w:rPr>
              <w:t xml:space="preserve">classificadores </w:t>
            </w:r>
            <w:proofErr w:type="spellStart"/>
            <w:r>
              <w:rPr>
                <w:color w:val="000000"/>
                <w:sz w:val="22"/>
                <w:szCs w:val="22"/>
                <w:lang w:val="pt-BR"/>
              </w:rPr>
              <w:t>k-vizinhos</w:t>
            </w:r>
            <w:proofErr w:type="spellEnd"/>
            <w:proofErr w:type="gramEnd"/>
            <w:r>
              <w:rPr>
                <w:color w:val="000000"/>
                <w:sz w:val="22"/>
                <w:szCs w:val="22"/>
                <w:lang w:val="pt-BR"/>
              </w:rPr>
              <w:t xml:space="preserve"> e MLP com e sem seleção de atributos.</w:t>
            </w:r>
            <w:r w:rsidR="00B3703D">
              <w:rPr>
                <w:color w:val="000000"/>
                <w:sz w:val="22"/>
                <w:szCs w:val="22"/>
                <w:lang w:val="pt-BR"/>
              </w:rPr>
              <w:t xml:space="preserve"> O vetor original possui 49</w:t>
            </w:r>
            <w:r w:rsidR="00BD72C9">
              <w:rPr>
                <w:color w:val="000000"/>
                <w:sz w:val="22"/>
                <w:szCs w:val="22"/>
                <w:lang w:val="pt-BR"/>
              </w:rPr>
              <w:t xml:space="preserve"> atributos e após a seleção foram utilizados somente três atributos.</w:t>
            </w:r>
          </w:p>
        </w:tc>
      </w:tr>
    </w:tbl>
    <w:p w:rsidR="00FE79A2" w:rsidRPr="007A2F79" w:rsidRDefault="00FE79A2" w:rsidP="00D41B93">
      <w:pPr>
        <w:spacing w:line="276" w:lineRule="auto"/>
        <w:ind w:firstLine="720"/>
        <w:rPr>
          <w:color w:val="000000"/>
          <w:sz w:val="22"/>
          <w:szCs w:val="22"/>
          <w:lang w:val="pt-BR"/>
        </w:rPr>
      </w:pPr>
    </w:p>
    <w:p w:rsidR="00A77B3E" w:rsidRPr="007A2F79" w:rsidRDefault="00A917F6" w:rsidP="00C55AF9">
      <w:pPr>
        <w:pStyle w:val="Ttulo3"/>
      </w:pPr>
      <w:bookmarkStart w:id="10" w:name="h.fy45p5-jqq7vo"/>
      <w:bookmarkEnd w:id="10"/>
      <w:proofErr w:type="gramStart"/>
      <w:r>
        <w:t xml:space="preserve">5.2 </w:t>
      </w:r>
      <w:r w:rsidR="00167C4A" w:rsidRPr="007A2F79">
        <w:t>Parte B</w:t>
      </w:r>
      <w:proofErr w:type="gramEnd"/>
      <w:r w:rsidR="00167C4A" w:rsidRPr="007A2F79">
        <w:t>: Projeção PCA</w:t>
      </w:r>
    </w:p>
    <w:p w:rsidR="00A77B3E" w:rsidRDefault="00A77B3E">
      <w:pPr>
        <w:spacing w:line="276" w:lineRule="auto"/>
        <w:rPr>
          <w:color w:val="000000"/>
          <w:sz w:val="22"/>
          <w:szCs w:val="22"/>
          <w:lang w:val="pt-BR"/>
        </w:rPr>
      </w:pPr>
    </w:p>
    <w:p w:rsidR="00BE4816" w:rsidRPr="005B221E" w:rsidRDefault="00BE4816" w:rsidP="00BE4816">
      <w:pPr>
        <w:spacing w:line="276" w:lineRule="auto"/>
        <w:ind w:firstLine="720"/>
        <w:rPr>
          <w:color w:val="000000"/>
          <w:sz w:val="22"/>
          <w:szCs w:val="22"/>
          <w:lang w:val="pt-BR"/>
        </w:rPr>
      </w:pPr>
      <w:r>
        <w:rPr>
          <w:color w:val="000000"/>
          <w:sz w:val="22"/>
          <w:szCs w:val="22"/>
          <w:lang w:val="pt-BR"/>
        </w:rPr>
        <w:lastRenderedPageBreak/>
        <w:t xml:space="preserve">A função </w:t>
      </w:r>
      <w:proofErr w:type="spellStart"/>
      <w:proofErr w:type="gramStart"/>
      <w:r>
        <w:rPr>
          <w:b/>
          <w:color w:val="000000"/>
          <w:sz w:val="22"/>
          <w:szCs w:val="22"/>
          <w:lang w:val="pt-BR"/>
        </w:rPr>
        <w:t>pcaProjection</w:t>
      </w:r>
      <w:proofErr w:type="spellEnd"/>
      <w:proofErr w:type="gramEnd"/>
      <w:r>
        <w:rPr>
          <w:b/>
          <w:color w:val="000000"/>
          <w:sz w:val="22"/>
          <w:szCs w:val="22"/>
          <w:lang w:val="pt-BR"/>
        </w:rPr>
        <w:t>.m</w:t>
      </w:r>
      <w:r>
        <w:rPr>
          <w:color w:val="000000"/>
          <w:sz w:val="22"/>
          <w:szCs w:val="22"/>
          <w:lang w:val="pt-BR"/>
        </w:rPr>
        <w:t xml:space="preserve"> toma como entrada a matriz </w:t>
      </w:r>
      <w:proofErr w:type="spellStart"/>
      <w:r>
        <w:rPr>
          <w:color w:val="000000"/>
          <w:sz w:val="22"/>
          <w:szCs w:val="22"/>
          <w:lang w:val="pt-BR"/>
        </w:rPr>
        <w:t>NxC</w:t>
      </w:r>
      <w:proofErr w:type="spellEnd"/>
      <w:r>
        <w:rPr>
          <w:color w:val="000000"/>
          <w:sz w:val="22"/>
          <w:szCs w:val="22"/>
          <w:lang w:val="pt-BR"/>
        </w:rPr>
        <w:t xml:space="preserve"> de vetores de características, onde N corresponde ao número de vetores de características e C ao número de componentes do vetores. A função retorna uma matriz com N linhas e duas colunas. As colunas correspondem aos componentes dos vetores de características projetados utilizando o método PCA (</w:t>
      </w:r>
      <w:proofErr w:type="gramStart"/>
      <w:r>
        <w:rPr>
          <w:color w:val="000000"/>
          <w:sz w:val="22"/>
          <w:szCs w:val="22"/>
          <w:lang w:val="pt-BR"/>
        </w:rPr>
        <w:t>implementado</w:t>
      </w:r>
      <w:proofErr w:type="gramEnd"/>
      <w:r>
        <w:rPr>
          <w:color w:val="000000"/>
          <w:sz w:val="22"/>
          <w:szCs w:val="22"/>
          <w:lang w:val="pt-BR"/>
        </w:rPr>
        <w:t xml:space="preserve"> pela função </w:t>
      </w:r>
      <w:proofErr w:type="spellStart"/>
      <w:r>
        <w:rPr>
          <w:b/>
          <w:color w:val="000000"/>
          <w:sz w:val="22"/>
          <w:szCs w:val="22"/>
          <w:lang w:val="pt-BR"/>
        </w:rPr>
        <w:t>princomp</w:t>
      </w:r>
      <w:proofErr w:type="spellEnd"/>
      <w:r w:rsidR="00285864">
        <w:rPr>
          <w:color w:val="000000"/>
          <w:sz w:val="22"/>
          <w:szCs w:val="22"/>
          <w:lang w:val="pt-BR"/>
        </w:rPr>
        <w:t xml:space="preserve"> do </w:t>
      </w:r>
      <w:proofErr w:type="spellStart"/>
      <w:r w:rsidR="00285864">
        <w:rPr>
          <w:color w:val="000000"/>
          <w:sz w:val="22"/>
          <w:szCs w:val="22"/>
          <w:lang w:val="pt-BR"/>
        </w:rPr>
        <w:t>Matlab</w:t>
      </w:r>
      <w:proofErr w:type="spellEnd"/>
      <w:r w:rsidR="00285864">
        <w:rPr>
          <w:color w:val="000000"/>
          <w:sz w:val="22"/>
          <w:szCs w:val="22"/>
          <w:lang w:val="pt-BR"/>
        </w:rPr>
        <w:t>). A tabela 5.4</w:t>
      </w:r>
      <w:r>
        <w:rPr>
          <w:color w:val="000000"/>
          <w:sz w:val="22"/>
          <w:szCs w:val="22"/>
          <w:lang w:val="pt-BR"/>
        </w:rPr>
        <w:t xml:space="preserve"> mostra a matriz de confusão obtida para classificação por janelas de </w:t>
      </w:r>
      <w:proofErr w:type="spellStart"/>
      <w:r>
        <w:rPr>
          <w:color w:val="000000"/>
          <w:sz w:val="22"/>
          <w:szCs w:val="22"/>
          <w:lang w:val="pt-BR"/>
        </w:rPr>
        <w:t>Parzen</w:t>
      </w:r>
      <w:proofErr w:type="spellEnd"/>
      <w:r>
        <w:rPr>
          <w:color w:val="000000"/>
          <w:sz w:val="22"/>
          <w:szCs w:val="22"/>
          <w:lang w:val="pt-BR"/>
        </w:rPr>
        <w:t xml:space="preserve"> com os vetores projetados. </w:t>
      </w:r>
      <w:r w:rsidR="00F47E3B">
        <w:rPr>
          <w:color w:val="000000"/>
          <w:sz w:val="22"/>
          <w:szCs w:val="22"/>
          <w:lang w:val="pt-BR"/>
        </w:rPr>
        <w:t xml:space="preserve">Assim como foi feito na parte 2 deste projeto, foi adotada uma janela de </w:t>
      </w:r>
      <w:proofErr w:type="gramStart"/>
      <w:r w:rsidR="00F47E3B">
        <w:rPr>
          <w:color w:val="000000"/>
          <w:sz w:val="22"/>
          <w:szCs w:val="22"/>
          <w:lang w:val="pt-BR"/>
        </w:rPr>
        <w:t>tamanho 0,2</w:t>
      </w:r>
      <w:proofErr w:type="gramEnd"/>
      <w:r w:rsidR="00F47E3B">
        <w:rPr>
          <w:color w:val="000000"/>
          <w:sz w:val="22"/>
          <w:szCs w:val="22"/>
          <w:lang w:val="pt-BR"/>
        </w:rPr>
        <w:t xml:space="preserve"> e o histograma foi calculado para um intervalo de valores entre -10 e 10.</w:t>
      </w:r>
      <w:r w:rsidR="005B221E">
        <w:rPr>
          <w:color w:val="000000"/>
          <w:sz w:val="22"/>
          <w:szCs w:val="22"/>
          <w:lang w:val="pt-BR"/>
        </w:rPr>
        <w:t xml:space="preserve"> A </w:t>
      </w:r>
      <w:proofErr w:type="spellStart"/>
      <w:r w:rsidR="005B221E">
        <w:rPr>
          <w:color w:val="000000"/>
          <w:sz w:val="22"/>
          <w:szCs w:val="22"/>
          <w:lang w:val="pt-BR"/>
        </w:rPr>
        <w:t>acurácia</w:t>
      </w:r>
      <w:proofErr w:type="spellEnd"/>
      <w:r w:rsidR="005B221E">
        <w:rPr>
          <w:color w:val="000000"/>
          <w:sz w:val="22"/>
          <w:szCs w:val="22"/>
          <w:lang w:val="pt-BR"/>
        </w:rPr>
        <w:t xml:space="preserve"> obtida para classificação com os atributos projetados por PCA foi de 69%, que corresponde a um desempenho superior ao obtido na parte dois com dois atributos, que apresentou uma </w:t>
      </w:r>
      <w:proofErr w:type="spellStart"/>
      <w:r w:rsidR="005B221E">
        <w:rPr>
          <w:color w:val="000000"/>
          <w:sz w:val="22"/>
          <w:szCs w:val="22"/>
          <w:lang w:val="pt-BR"/>
        </w:rPr>
        <w:t>acurácia</w:t>
      </w:r>
      <w:proofErr w:type="spellEnd"/>
      <w:r w:rsidR="005B221E">
        <w:rPr>
          <w:color w:val="000000"/>
          <w:sz w:val="22"/>
          <w:szCs w:val="22"/>
          <w:lang w:val="pt-BR"/>
        </w:rPr>
        <w:t xml:space="preserve"> de 54%.</w:t>
      </w:r>
    </w:p>
    <w:p w:rsidR="00F47E3B" w:rsidRDefault="00F47E3B" w:rsidP="00BE4816">
      <w:pPr>
        <w:spacing w:line="276" w:lineRule="auto"/>
        <w:ind w:firstLine="720"/>
        <w:rPr>
          <w:color w:val="000000"/>
          <w:sz w:val="22"/>
          <w:szCs w:val="22"/>
          <w:lang w:val="pt-BR"/>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172D11" w:rsidRPr="00140111" w:rsidTr="005338EB">
        <w:tc>
          <w:tcPr>
            <w:tcW w:w="9576" w:type="dxa"/>
            <w:vAlign w:val="center"/>
          </w:tcPr>
          <w:p w:rsidR="00172D11" w:rsidRDefault="00172D11" w:rsidP="005338EB">
            <w:pPr>
              <w:jc w:val="left"/>
              <w:rPr>
                <w:lang w:val="pt-BR"/>
              </w:rPr>
            </w:pPr>
            <w:r>
              <w:rPr>
                <w:lang w:val="pt-BR"/>
              </w:rPr>
              <w:t>Tabela</w:t>
            </w:r>
            <w:r w:rsidR="00312BC1">
              <w:rPr>
                <w:lang w:val="pt-BR"/>
              </w:rPr>
              <w:t xml:space="preserve"> 5.4</w:t>
            </w:r>
            <w:r>
              <w:rPr>
                <w:lang w:val="pt-BR"/>
              </w:rPr>
              <w:t xml:space="preserve">. Matriz de confusão para o classificador por janelas de </w:t>
            </w:r>
            <w:proofErr w:type="spellStart"/>
            <w:r>
              <w:rPr>
                <w:lang w:val="pt-BR"/>
              </w:rPr>
              <w:t>Parzen</w:t>
            </w:r>
            <w:proofErr w:type="spellEnd"/>
            <w:r>
              <w:rPr>
                <w:lang w:val="pt-BR"/>
              </w:rPr>
              <w:t xml:space="preserve"> para atributos projetados utilizando o método PCA.</w:t>
            </w:r>
          </w:p>
        </w:tc>
      </w:tr>
      <w:tr w:rsidR="00172D11" w:rsidTr="005338EB">
        <w:tc>
          <w:tcPr>
            <w:tcW w:w="9576" w:type="dxa"/>
            <w:vAlign w:val="center"/>
          </w:tcPr>
          <w:tbl>
            <w:tblPr>
              <w:tblStyle w:val="Tablaconcuadrcul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293"/>
              <w:gridCol w:w="1154"/>
              <w:gridCol w:w="1152"/>
              <w:gridCol w:w="1152"/>
              <w:gridCol w:w="1152"/>
              <w:gridCol w:w="1151"/>
              <w:gridCol w:w="1153"/>
              <w:gridCol w:w="1153"/>
            </w:tblGrid>
            <w:tr w:rsidR="00172D11" w:rsidTr="005338EB">
              <w:tc>
                <w:tcPr>
                  <w:tcW w:w="1168" w:type="dxa"/>
                </w:tcPr>
                <w:p w:rsidR="00172D11" w:rsidRDefault="00172D11" w:rsidP="005338EB">
                  <w:pPr>
                    <w:spacing w:line="276" w:lineRule="auto"/>
                    <w:rPr>
                      <w:color w:val="000000"/>
                      <w:sz w:val="22"/>
                      <w:szCs w:val="22"/>
                      <w:lang w:val="pt-BR"/>
                    </w:rPr>
                  </w:pPr>
                </w:p>
              </w:tc>
              <w:tc>
                <w:tcPr>
                  <w:tcW w:w="1168" w:type="dxa"/>
                  <w:tcBorders>
                    <w:bottom w:val="nil"/>
                  </w:tcBorders>
                </w:tcPr>
                <w:p w:rsidR="00172D11" w:rsidRDefault="00172D11" w:rsidP="005338EB">
                  <w:pPr>
                    <w:spacing w:line="276" w:lineRule="auto"/>
                    <w:rPr>
                      <w:color w:val="000000"/>
                      <w:sz w:val="22"/>
                      <w:szCs w:val="22"/>
                      <w:lang w:val="pt-BR"/>
                    </w:rPr>
                  </w:pPr>
                </w:p>
              </w:tc>
              <w:tc>
                <w:tcPr>
                  <w:tcW w:w="7009" w:type="dxa"/>
                  <w:gridSpan w:val="6"/>
                  <w:tcBorders>
                    <w:top w:val="single" w:sz="12" w:space="0" w:color="auto"/>
                    <w:bottom w:val="single" w:sz="4" w:space="0" w:color="auto"/>
                  </w:tcBorders>
                  <w:vAlign w:val="center"/>
                </w:tcPr>
                <w:p w:rsidR="00172D11" w:rsidRPr="000A74D8" w:rsidRDefault="00172D11" w:rsidP="005338EB">
                  <w:pPr>
                    <w:spacing w:line="276" w:lineRule="auto"/>
                    <w:jc w:val="center"/>
                    <w:rPr>
                      <w:b/>
                      <w:color w:val="000000"/>
                      <w:sz w:val="22"/>
                      <w:szCs w:val="22"/>
                      <w:lang w:val="pt-BR"/>
                    </w:rPr>
                  </w:pPr>
                  <w:r w:rsidRPr="000A74D8">
                    <w:rPr>
                      <w:b/>
                      <w:color w:val="000000"/>
                      <w:sz w:val="22"/>
                      <w:szCs w:val="22"/>
                      <w:lang w:val="pt-BR"/>
                    </w:rPr>
                    <w:t>Classe Predita</w:t>
                  </w:r>
                </w:p>
              </w:tc>
            </w:tr>
            <w:tr w:rsidR="00172D11" w:rsidTr="005338EB">
              <w:tc>
                <w:tcPr>
                  <w:tcW w:w="1168" w:type="dxa"/>
                </w:tcPr>
                <w:p w:rsidR="00172D11" w:rsidRDefault="00172D11" w:rsidP="005338EB">
                  <w:pPr>
                    <w:spacing w:line="276" w:lineRule="auto"/>
                    <w:rPr>
                      <w:color w:val="000000"/>
                      <w:sz w:val="22"/>
                      <w:szCs w:val="22"/>
                      <w:lang w:val="pt-BR"/>
                    </w:rPr>
                  </w:pPr>
                </w:p>
              </w:tc>
              <w:tc>
                <w:tcPr>
                  <w:tcW w:w="1168" w:type="dxa"/>
                  <w:tcBorders>
                    <w:top w:val="nil"/>
                    <w:bottom w:val="single" w:sz="4" w:space="0" w:color="auto"/>
                  </w:tcBorders>
                </w:tcPr>
                <w:p w:rsidR="00172D11" w:rsidRDefault="00172D11" w:rsidP="005338EB">
                  <w:pPr>
                    <w:spacing w:line="276" w:lineRule="auto"/>
                    <w:rPr>
                      <w:color w:val="000000"/>
                      <w:sz w:val="22"/>
                      <w:szCs w:val="22"/>
                      <w:lang w:val="pt-BR"/>
                    </w:rPr>
                  </w:pPr>
                </w:p>
              </w:tc>
              <w:tc>
                <w:tcPr>
                  <w:tcW w:w="1168" w:type="dxa"/>
                  <w:tcBorders>
                    <w:top w:val="single" w:sz="4" w:space="0" w:color="auto"/>
                    <w:bottom w:val="single" w:sz="4" w:space="0" w:color="auto"/>
                  </w:tcBorders>
                </w:tcPr>
                <w:p w:rsidR="00172D11" w:rsidRPr="000A74D8" w:rsidRDefault="00172D11" w:rsidP="005338EB">
                  <w:pPr>
                    <w:spacing w:line="276" w:lineRule="auto"/>
                    <w:jc w:val="right"/>
                    <w:rPr>
                      <w:b/>
                      <w:color w:val="000000"/>
                      <w:sz w:val="22"/>
                      <w:szCs w:val="22"/>
                      <w:lang w:val="pt-BR"/>
                    </w:rPr>
                  </w:pPr>
                  <w:proofErr w:type="spellStart"/>
                  <w:proofErr w:type="gramStart"/>
                  <w:r w:rsidRPr="000A74D8">
                    <w:rPr>
                      <w:b/>
                      <w:color w:val="000000"/>
                      <w:sz w:val="22"/>
                      <w:szCs w:val="22"/>
                      <w:lang w:val="pt-BR"/>
                    </w:rPr>
                    <w:t>ag</w:t>
                  </w:r>
                  <w:proofErr w:type="spellEnd"/>
                  <w:proofErr w:type="gramEnd"/>
                </w:p>
              </w:tc>
              <w:tc>
                <w:tcPr>
                  <w:tcW w:w="1168" w:type="dxa"/>
                  <w:tcBorders>
                    <w:top w:val="single" w:sz="4" w:space="0" w:color="auto"/>
                    <w:bottom w:val="single" w:sz="4" w:space="0" w:color="auto"/>
                  </w:tcBorders>
                </w:tcPr>
                <w:p w:rsidR="00172D11" w:rsidRPr="000A74D8" w:rsidRDefault="00172D11" w:rsidP="005338EB">
                  <w:pPr>
                    <w:spacing w:line="276" w:lineRule="auto"/>
                    <w:jc w:val="right"/>
                    <w:rPr>
                      <w:b/>
                      <w:color w:val="000000"/>
                      <w:sz w:val="22"/>
                      <w:szCs w:val="22"/>
                      <w:lang w:val="pt-BR"/>
                    </w:rPr>
                  </w:pPr>
                  <w:proofErr w:type="spellStart"/>
                  <w:proofErr w:type="gramStart"/>
                  <w:r w:rsidRPr="000A74D8">
                    <w:rPr>
                      <w:b/>
                      <w:color w:val="000000"/>
                      <w:sz w:val="22"/>
                      <w:szCs w:val="22"/>
                      <w:lang w:val="pt-BR"/>
                    </w:rPr>
                    <w:t>bg</w:t>
                  </w:r>
                  <w:proofErr w:type="spellEnd"/>
                  <w:proofErr w:type="gramEnd"/>
                </w:p>
              </w:tc>
              <w:tc>
                <w:tcPr>
                  <w:tcW w:w="1168" w:type="dxa"/>
                  <w:tcBorders>
                    <w:top w:val="single" w:sz="4" w:space="0" w:color="auto"/>
                    <w:bottom w:val="single" w:sz="4" w:space="0" w:color="auto"/>
                  </w:tcBorders>
                </w:tcPr>
                <w:p w:rsidR="00172D11" w:rsidRPr="000A74D8" w:rsidRDefault="00172D11" w:rsidP="005338EB">
                  <w:pPr>
                    <w:spacing w:line="276" w:lineRule="auto"/>
                    <w:jc w:val="right"/>
                    <w:rPr>
                      <w:b/>
                      <w:color w:val="000000"/>
                      <w:sz w:val="22"/>
                      <w:szCs w:val="22"/>
                      <w:lang w:val="pt-BR"/>
                    </w:rPr>
                  </w:pPr>
                  <w:proofErr w:type="gramStart"/>
                  <w:r w:rsidRPr="000A74D8">
                    <w:rPr>
                      <w:b/>
                      <w:color w:val="000000"/>
                      <w:sz w:val="22"/>
                      <w:szCs w:val="22"/>
                      <w:lang w:val="pt-BR"/>
                    </w:rPr>
                    <w:t>cg</w:t>
                  </w:r>
                  <w:proofErr w:type="gramEnd"/>
                </w:p>
              </w:tc>
              <w:tc>
                <w:tcPr>
                  <w:tcW w:w="1168" w:type="dxa"/>
                  <w:tcBorders>
                    <w:top w:val="single" w:sz="4" w:space="0" w:color="auto"/>
                    <w:bottom w:val="single" w:sz="4" w:space="0" w:color="auto"/>
                  </w:tcBorders>
                </w:tcPr>
                <w:p w:rsidR="00172D11" w:rsidRPr="000A74D8" w:rsidRDefault="00172D11" w:rsidP="005338EB">
                  <w:pPr>
                    <w:spacing w:line="276" w:lineRule="auto"/>
                    <w:jc w:val="right"/>
                    <w:rPr>
                      <w:b/>
                      <w:color w:val="000000"/>
                      <w:sz w:val="22"/>
                      <w:szCs w:val="22"/>
                      <w:lang w:val="pt-BR"/>
                    </w:rPr>
                  </w:pPr>
                  <w:proofErr w:type="spellStart"/>
                  <w:proofErr w:type="gramStart"/>
                  <w:r w:rsidRPr="000A74D8">
                    <w:rPr>
                      <w:b/>
                      <w:color w:val="000000"/>
                      <w:sz w:val="22"/>
                      <w:szCs w:val="22"/>
                      <w:lang w:val="pt-BR"/>
                    </w:rPr>
                    <w:t>lg</w:t>
                  </w:r>
                  <w:proofErr w:type="spellEnd"/>
                  <w:proofErr w:type="gramEnd"/>
                </w:p>
              </w:tc>
              <w:tc>
                <w:tcPr>
                  <w:tcW w:w="1168" w:type="dxa"/>
                  <w:tcBorders>
                    <w:top w:val="single" w:sz="4" w:space="0" w:color="auto"/>
                    <w:bottom w:val="single" w:sz="4" w:space="0" w:color="auto"/>
                  </w:tcBorders>
                </w:tcPr>
                <w:p w:rsidR="00172D11" w:rsidRPr="000A74D8" w:rsidRDefault="00172D11" w:rsidP="005338EB">
                  <w:pPr>
                    <w:spacing w:line="276" w:lineRule="auto"/>
                    <w:jc w:val="right"/>
                    <w:rPr>
                      <w:b/>
                      <w:color w:val="000000"/>
                      <w:sz w:val="22"/>
                      <w:szCs w:val="22"/>
                      <w:lang w:val="pt-BR"/>
                    </w:rPr>
                  </w:pPr>
                  <w:proofErr w:type="gramStart"/>
                  <w:r w:rsidRPr="000A74D8">
                    <w:rPr>
                      <w:b/>
                      <w:color w:val="000000"/>
                      <w:sz w:val="22"/>
                      <w:szCs w:val="22"/>
                      <w:lang w:val="pt-BR"/>
                    </w:rPr>
                    <w:t>me</w:t>
                  </w:r>
                  <w:proofErr w:type="gramEnd"/>
                </w:p>
              </w:tc>
              <w:tc>
                <w:tcPr>
                  <w:tcW w:w="1169" w:type="dxa"/>
                  <w:tcBorders>
                    <w:top w:val="single" w:sz="4" w:space="0" w:color="auto"/>
                    <w:bottom w:val="single" w:sz="4" w:space="0" w:color="auto"/>
                  </w:tcBorders>
                </w:tcPr>
                <w:p w:rsidR="00172D11" w:rsidRPr="000A74D8" w:rsidRDefault="00172D11" w:rsidP="005338EB">
                  <w:pPr>
                    <w:spacing w:line="276" w:lineRule="auto"/>
                    <w:jc w:val="right"/>
                    <w:rPr>
                      <w:b/>
                      <w:color w:val="000000"/>
                      <w:sz w:val="22"/>
                      <w:szCs w:val="22"/>
                      <w:lang w:val="pt-BR"/>
                    </w:rPr>
                  </w:pPr>
                  <w:proofErr w:type="spellStart"/>
                  <w:proofErr w:type="gramStart"/>
                  <w:r w:rsidRPr="000A74D8">
                    <w:rPr>
                      <w:b/>
                      <w:color w:val="000000"/>
                      <w:sz w:val="22"/>
                      <w:szCs w:val="22"/>
                      <w:lang w:val="pt-BR"/>
                    </w:rPr>
                    <w:t>pe</w:t>
                  </w:r>
                  <w:proofErr w:type="spellEnd"/>
                  <w:proofErr w:type="gramEnd"/>
                </w:p>
              </w:tc>
            </w:tr>
            <w:tr w:rsidR="00172D11" w:rsidTr="005338EB">
              <w:tc>
                <w:tcPr>
                  <w:tcW w:w="1168" w:type="dxa"/>
                  <w:vMerge w:val="restart"/>
                  <w:vAlign w:val="center"/>
                </w:tcPr>
                <w:p w:rsidR="00172D11" w:rsidRPr="000A74D8" w:rsidRDefault="00172D11" w:rsidP="005338EB">
                  <w:pPr>
                    <w:spacing w:line="276" w:lineRule="auto"/>
                    <w:jc w:val="center"/>
                    <w:rPr>
                      <w:b/>
                      <w:color w:val="000000"/>
                      <w:sz w:val="22"/>
                      <w:szCs w:val="22"/>
                      <w:lang w:val="pt-BR"/>
                    </w:rPr>
                  </w:pPr>
                  <w:r w:rsidRPr="000A74D8">
                    <w:rPr>
                      <w:b/>
                      <w:color w:val="000000"/>
                      <w:sz w:val="22"/>
                      <w:szCs w:val="22"/>
                      <w:lang w:val="pt-BR"/>
                    </w:rPr>
                    <w:t>Classe</w:t>
                  </w:r>
                </w:p>
                <w:p w:rsidR="00172D11" w:rsidRPr="000A74D8" w:rsidRDefault="00172D11" w:rsidP="005338EB">
                  <w:pPr>
                    <w:spacing w:line="276" w:lineRule="auto"/>
                    <w:jc w:val="center"/>
                    <w:rPr>
                      <w:b/>
                      <w:color w:val="000000"/>
                      <w:sz w:val="22"/>
                      <w:szCs w:val="22"/>
                      <w:lang w:val="pt-BR"/>
                    </w:rPr>
                  </w:pPr>
                  <w:r w:rsidRPr="000A74D8">
                    <w:rPr>
                      <w:b/>
                      <w:color w:val="000000"/>
                      <w:sz w:val="22"/>
                      <w:szCs w:val="22"/>
                      <w:lang w:val="pt-BR"/>
                    </w:rPr>
                    <w:t>Verdadeira</w:t>
                  </w:r>
                </w:p>
              </w:tc>
              <w:tc>
                <w:tcPr>
                  <w:tcW w:w="1168" w:type="dxa"/>
                  <w:tcBorders>
                    <w:top w:val="single" w:sz="4" w:space="0" w:color="auto"/>
                  </w:tcBorders>
                  <w:vAlign w:val="center"/>
                </w:tcPr>
                <w:p w:rsidR="00172D11" w:rsidRPr="000A74D8" w:rsidRDefault="00172D11" w:rsidP="005338EB">
                  <w:pPr>
                    <w:spacing w:line="276" w:lineRule="auto"/>
                    <w:jc w:val="center"/>
                    <w:rPr>
                      <w:b/>
                      <w:color w:val="000000"/>
                      <w:sz w:val="22"/>
                      <w:szCs w:val="22"/>
                      <w:lang w:val="pt-BR"/>
                    </w:rPr>
                  </w:pPr>
                  <w:proofErr w:type="spellStart"/>
                  <w:proofErr w:type="gramStart"/>
                  <w:r w:rsidRPr="000A74D8">
                    <w:rPr>
                      <w:b/>
                      <w:color w:val="000000"/>
                      <w:sz w:val="22"/>
                      <w:szCs w:val="22"/>
                      <w:lang w:val="pt-BR"/>
                    </w:rPr>
                    <w:t>ag</w:t>
                  </w:r>
                  <w:proofErr w:type="spellEnd"/>
                  <w:proofErr w:type="gramEnd"/>
                </w:p>
              </w:tc>
              <w:tc>
                <w:tcPr>
                  <w:tcW w:w="1168" w:type="dxa"/>
                  <w:tcBorders>
                    <w:top w:val="single" w:sz="4" w:space="0" w:color="auto"/>
                  </w:tcBorders>
                </w:tcPr>
                <w:p w:rsidR="00172D11" w:rsidRDefault="00172D11" w:rsidP="005338EB">
                  <w:pPr>
                    <w:spacing w:line="276" w:lineRule="auto"/>
                    <w:jc w:val="right"/>
                    <w:rPr>
                      <w:color w:val="000000"/>
                      <w:sz w:val="22"/>
                      <w:szCs w:val="22"/>
                      <w:lang w:val="pt-BR"/>
                    </w:rPr>
                  </w:pPr>
                  <w:proofErr w:type="gramStart"/>
                  <w:r>
                    <w:rPr>
                      <w:color w:val="000000"/>
                      <w:sz w:val="22"/>
                      <w:szCs w:val="22"/>
                      <w:lang w:val="pt-BR"/>
                    </w:rPr>
                    <w:t>9</w:t>
                  </w:r>
                  <w:proofErr w:type="gramEnd"/>
                </w:p>
              </w:tc>
              <w:tc>
                <w:tcPr>
                  <w:tcW w:w="1168" w:type="dxa"/>
                  <w:tcBorders>
                    <w:top w:val="single" w:sz="4" w:space="0" w:color="auto"/>
                  </w:tcBorders>
                </w:tcPr>
                <w:p w:rsidR="00172D11" w:rsidRDefault="00172D11" w:rsidP="005338EB">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Borders>
                    <w:top w:val="single" w:sz="4" w:space="0" w:color="auto"/>
                  </w:tcBorders>
                </w:tcPr>
                <w:p w:rsidR="00172D11" w:rsidRDefault="00172D11" w:rsidP="005338EB">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Borders>
                    <w:top w:val="single" w:sz="4" w:space="0" w:color="auto"/>
                  </w:tcBorders>
                </w:tcPr>
                <w:p w:rsidR="00172D11" w:rsidRDefault="00172D11" w:rsidP="005338EB">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Borders>
                    <w:top w:val="single" w:sz="4" w:space="0" w:color="auto"/>
                  </w:tcBorders>
                </w:tcPr>
                <w:p w:rsidR="00172D11" w:rsidRDefault="00172D11" w:rsidP="005338EB">
                  <w:pPr>
                    <w:spacing w:line="276" w:lineRule="auto"/>
                    <w:jc w:val="right"/>
                    <w:rPr>
                      <w:color w:val="000000"/>
                      <w:sz w:val="22"/>
                      <w:szCs w:val="22"/>
                      <w:lang w:val="pt-BR"/>
                    </w:rPr>
                  </w:pPr>
                  <w:proofErr w:type="gramStart"/>
                  <w:r>
                    <w:rPr>
                      <w:color w:val="000000"/>
                      <w:sz w:val="22"/>
                      <w:szCs w:val="22"/>
                      <w:lang w:val="pt-BR"/>
                    </w:rPr>
                    <w:t>0</w:t>
                  </w:r>
                  <w:proofErr w:type="gramEnd"/>
                </w:p>
              </w:tc>
              <w:tc>
                <w:tcPr>
                  <w:tcW w:w="1169" w:type="dxa"/>
                  <w:tcBorders>
                    <w:top w:val="single" w:sz="4" w:space="0" w:color="auto"/>
                  </w:tcBorders>
                </w:tcPr>
                <w:p w:rsidR="00172D11" w:rsidRDefault="00172D11" w:rsidP="005338EB">
                  <w:pPr>
                    <w:spacing w:line="276" w:lineRule="auto"/>
                    <w:jc w:val="right"/>
                    <w:rPr>
                      <w:color w:val="000000"/>
                      <w:sz w:val="22"/>
                      <w:szCs w:val="22"/>
                      <w:lang w:val="pt-BR"/>
                    </w:rPr>
                  </w:pPr>
                  <w:proofErr w:type="gramStart"/>
                  <w:r>
                    <w:rPr>
                      <w:color w:val="000000"/>
                      <w:sz w:val="22"/>
                      <w:szCs w:val="22"/>
                      <w:lang w:val="pt-BR"/>
                    </w:rPr>
                    <w:t>0</w:t>
                  </w:r>
                  <w:proofErr w:type="gramEnd"/>
                </w:p>
              </w:tc>
            </w:tr>
            <w:tr w:rsidR="00172D11" w:rsidTr="005338EB">
              <w:tc>
                <w:tcPr>
                  <w:tcW w:w="1168" w:type="dxa"/>
                  <w:vMerge/>
                </w:tcPr>
                <w:p w:rsidR="00172D11" w:rsidRPr="000A74D8" w:rsidRDefault="00172D11" w:rsidP="005338EB">
                  <w:pPr>
                    <w:spacing w:line="276" w:lineRule="auto"/>
                    <w:rPr>
                      <w:b/>
                      <w:color w:val="000000"/>
                      <w:sz w:val="22"/>
                      <w:szCs w:val="22"/>
                      <w:lang w:val="pt-BR"/>
                    </w:rPr>
                  </w:pPr>
                </w:p>
              </w:tc>
              <w:tc>
                <w:tcPr>
                  <w:tcW w:w="1168" w:type="dxa"/>
                  <w:vAlign w:val="center"/>
                </w:tcPr>
                <w:p w:rsidR="00172D11" w:rsidRPr="000A74D8" w:rsidRDefault="00172D11" w:rsidP="005338EB">
                  <w:pPr>
                    <w:spacing w:line="276" w:lineRule="auto"/>
                    <w:jc w:val="center"/>
                    <w:rPr>
                      <w:b/>
                      <w:color w:val="000000"/>
                      <w:sz w:val="22"/>
                      <w:szCs w:val="22"/>
                      <w:lang w:val="pt-BR"/>
                    </w:rPr>
                  </w:pPr>
                  <w:proofErr w:type="spellStart"/>
                  <w:proofErr w:type="gramStart"/>
                  <w:r w:rsidRPr="000A74D8">
                    <w:rPr>
                      <w:b/>
                      <w:color w:val="000000"/>
                      <w:sz w:val="22"/>
                      <w:szCs w:val="22"/>
                      <w:lang w:val="pt-BR"/>
                    </w:rPr>
                    <w:t>bg</w:t>
                  </w:r>
                  <w:proofErr w:type="spellEnd"/>
                  <w:proofErr w:type="gramEnd"/>
                </w:p>
              </w:tc>
              <w:tc>
                <w:tcPr>
                  <w:tcW w:w="1168" w:type="dxa"/>
                </w:tcPr>
                <w:p w:rsidR="00172D11" w:rsidRDefault="00172D11" w:rsidP="005338EB">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172D11" w:rsidRDefault="00172D11" w:rsidP="005338EB">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172D11" w:rsidRDefault="00172D11" w:rsidP="005338EB">
                  <w:pPr>
                    <w:spacing w:line="276" w:lineRule="auto"/>
                    <w:jc w:val="right"/>
                    <w:rPr>
                      <w:color w:val="000000"/>
                      <w:sz w:val="22"/>
                      <w:szCs w:val="22"/>
                      <w:lang w:val="pt-BR"/>
                    </w:rPr>
                  </w:pPr>
                  <w:r>
                    <w:rPr>
                      <w:color w:val="000000"/>
                      <w:sz w:val="22"/>
                      <w:szCs w:val="22"/>
                      <w:lang w:val="pt-BR"/>
                    </w:rPr>
                    <w:t>10</w:t>
                  </w:r>
                </w:p>
              </w:tc>
              <w:tc>
                <w:tcPr>
                  <w:tcW w:w="1168" w:type="dxa"/>
                </w:tcPr>
                <w:p w:rsidR="00172D11" w:rsidRDefault="00172D11" w:rsidP="005338EB">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172D11" w:rsidRDefault="00172D11" w:rsidP="005338EB">
                  <w:pPr>
                    <w:spacing w:line="276" w:lineRule="auto"/>
                    <w:jc w:val="right"/>
                    <w:rPr>
                      <w:color w:val="000000"/>
                      <w:sz w:val="22"/>
                      <w:szCs w:val="22"/>
                      <w:lang w:val="pt-BR"/>
                    </w:rPr>
                  </w:pPr>
                  <w:proofErr w:type="gramStart"/>
                  <w:r>
                    <w:rPr>
                      <w:color w:val="000000"/>
                      <w:sz w:val="22"/>
                      <w:szCs w:val="22"/>
                      <w:lang w:val="pt-BR"/>
                    </w:rPr>
                    <w:t>0</w:t>
                  </w:r>
                  <w:proofErr w:type="gramEnd"/>
                </w:p>
              </w:tc>
              <w:tc>
                <w:tcPr>
                  <w:tcW w:w="1169" w:type="dxa"/>
                </w:tcPr>
                <w:p w:rsidR="00172D11" w:rsidRDefault="00172D11" w:rsidP="005338EB">
                  <w:pPr>
                    <w:spacing w:line="276" w:lineRule="auto"/>
                    <w:jc w:val="right"/>
                    <w:rPr>
                      <w:color w:val="000000"/>
                      <w:sz w:val="22"/>
                      <w:szCs w:val="22"/>
                      <w:lang w:val="pt-BR"/>
                    </w:rPr>
                  </w:pPr>
                  <w:proofErr w:type="gramStart"/>
                  <w:r>
                    <w:rPr>
                      <w:color w:val="000000"/>
                      <w:sz w:val="22"/>
                      <w:szCs w:val="22"/>
                      <w:lang w:val="pt-BR"/>
                    </w:rPr>
                    <w:t>0</w:t>
                  </w:r>
                  <w:proofErr w:type="gramEnd"/>
                </w:p>
              </w:tc>
            </w:tr>
            <w:tr w:rsidR="00172D11" w:rsidTr="005338EB">
              <w:tc>
                <w:tcPr>
                  <w:tcW w:w="1168" w:type="dxa"/>
                  <w:vMerge/>
                </w:tcPr>
                <w:p w:rsidR="00172D11" w:rsidRPr="000A74D8" w:rsidRDefault="00172D11" w:rsidP="005338EB">
                  <w:pPr>
                    <w:spacing w:line="276" w:lineRule="auto"/>
                    <w:rPr>
                      <w:b/>
                      <w:color w:val="000000"/>
                      <w:sz w:val="22"/>
                      <w:szCs w:val="22"/>
                      <w:lang w:val="pt-BR"/>
                    </w:rPr>
                  </w:pPr>
                </w:p>
              </w:tc>
              <w:tc>
                <w:tcPr>
                  <w:tcW w:w="1168" w:type="dxa"/>
                  <w:vAlign w:val="center"/>
                </w:tcPr>
                <w:p w:rsidR="00172D11" w:rsidRPr="000A74D8" w:rsidRDefault="00172D11" w:rsidP="005338EB">
                  <w:pPr>
                    <w:spacing w:line="276" w:lineRule="auto"/>
                    <w:jc w:val="center"/>
                    <w:rPr>
                      <w:b/>
                      <w:color w:val="000000"/>
                      <w:sz w:val="22"/>
                      <w:szCs w:val="22"/>
                      <w:lang w:val="pt-BR"/>
                    </w:rPr>
                  </w:pPr>
                  <w:proofErr w:type="gramStart"/>
                  <w:r w:rsidRPr="000A74D8">
                    <w:rPr>
                      <w:b/>
                      <w:color w:val="000000"/>
                      <w:sz w:val="22"/>
                      <w:szCs w:val="22"/>
                      <w:lang w:val="pt-BR"/>
                    </w:rPr>
                    <w:t>cg</w:t>
                  </w:r>
                  <w:proofErr w:type="gramEnd"/>
                </w:p>
              </w:tc>
              <w:tc>
                <w:tcPr>
                  <w:tcW w:w="1168" w:type="dxa"/>
                </w:tcPr>
                <w:p w:rsidR="00172D11" w:rsidRDefault="00172D11" w:rsidP="005338EB">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172D11" w:rsidRDefault="00172D11" w:rsidP="005338EB">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172D11" w:rsidRDefault="00172D11" w:rsidP="005338EB">
                  <w:pPr>
                    <w:spacing w:line="276" w:lineRule="auto"/>
                    <w:jc w:val="right"/>
                    <w:rPr>
                      <w:color w:val="000000"/>
                      <w:sz w:val="22"/>
                      <w:szCs w:val="22"/>
                      <w:lang w:val="pt-BR"/>
                    </w:rPr>
                  </w:pPr>
                  <w:r>
                    <w:rPr>
                      <w:color w:val="000000"/>
                      <w:sz w:val="22"/>
                      <w:szCs w:val="22"/>
                      <w:lang w:val="pt-BR"/>
                    </w:rPr>
                    <w:t>10</w:t>
                  </w:r>
                </w:p>
              </w:tc>
              <w:tc>
                <w:tcPr>
                  <w:tcW w:w="1168" w:type="dxa"/>
                </w:tcPr>
                <w:p w:rsidR="00172D11" w:rsidRDefault="00172D11" w:rsidP="005338EB">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172D11" w:rsidRDefault="00172D11" w:rsidP="005338EB">
                  <w:pPr>
                    <w:spacing w:line="276" w:lineRule="auto"/>
                    <w:jc w:val="right"/>
                    <w:rPr>
                      <w:color w:val="000000"/>
                      <w:sz w:val="22"/>
                      <w:szCs w:val="22"/>
                      <w:lang w:val="pt-BR"/>
                    </w:rPr>
                  </w:pPr>
                  <w:proofErr w:type="gramStart"/>
                  <w:r>
                    <w:rPr>
                      <w:color w:val="000000"/>
                      <w:sz w:val="22"/>
                      <w:szCs w:val="22"/>
                      <w:lang w:val="pt-BR"/>
                    </w:rPr>
                    <w:t>0</w:t>
                  </w:r>
                  <w:proofErr w:type="gramEnd"/>
                </w:p>
              </w:tc>
              <w:tc>
                <w:tcPr>
                  <w:tcW w:w="1169" w:type="dxa"/>
                </w:tcPr>
                <w:p w:rsidR="00172D11" w:rsidRDefault="00172D11" w:rsidP="005338EB">
                  <w:pPr>
                    <w:spacing w:line="276" w:lineRule="auto"/>
                    <w:jc w:val="right"/>
                    <w:rPr>
                      <w:color w:val="000000"/>
                      <w:sz w:val="22"/>
                      <w:szCs w:val="22"/>
                      <w:lang w:val="pt-BR"/>
                    </w:rPr>
                  </w:pPr>
                  <w:proofErr w:type="gramStart"/>
                  <w:r>
                    <w:rPr>
                      <w:color w:val="000000"/>
                      <w:sz w:val="22"/>
                      <w:szCs w:val="22"/>
                      <w:lang w:val="pt-BR"/>
                    </w:rPr>
                    <w:t>0</w:t>
                  </w:r>
                  <w:proofErr w:type="gramEnd"/>
                </w:p>
              </w:tc>
            </w:tr>
            <w:tr w:rsidR="00172D11" w:rsidTr="005338EB">
              <w:tc>
                <w:tcPr>
                  <w:tcW w:w="1168" w:type="dxa"/>
                  <w:vMerge/>
                </w:tcPr>
                <w:p w:rsidR="00172D11" w:rsidRPr="000A74D8" w:rsidRDefault="00172D11" w:rsidP="005338EB">
                  <w:pPr>
                    <w:spacing w:line="276" w:lineRule="auto"/>
                    <w:rPr>
                      <w:b/>
                      <w:color w:val="000000"/>
                      <w:sz w:val="22"/>
                      <w:szCs w:val="22"/>
                      <w:lang w:val="pt-BR"/>
                    </w:rPr>
                  </w:pPr>
                </w:p>
              </w:tc>
              <w:tc>
                <w:tcPr>
                  <w:tcW w:w="1168" w:type="dxa"/>
                  <w:vAlign w:val="center"/>
                </w:tcPr>
                <w:p w:rsidR="00172D11" w:rsidRPr="000A74D8" w:rsidRDefault="00172D11" w:rsidP="005338EB">
                  <w:pPr>
                    <w:spacing w:line="276" w:lineRule="auto"/>
                    <w:jc w:val="center"/>
                    <w:rPr>
                      <w:b/>
                      <w:color w:val="000000"/>
                      <w:sz w:val="22"/>
                      <w:szCs w:val="22"/>
                      <w:lang w:val="pt-BR"/>
                    </w:rPr>
                  </w:pPr>
                  <w:proofErr w:type="spellStart"/>
                  <w:proofErr w:type="gramStart"/>
                  <w:r w:rsidRPr="000A74D8">
                    <w:rPr>
                      <w:b/>
                      <w:color w:val="000000"/>
                      <w:sz w:val="22"/>
                      <w:szCs w:val="22"/>
                      <w:lang w:val="pt-BR"/>
                    </w:rPr>
                    <w:t>lg</w:t>
                  </w:r>
                  <w:proofErr w:type="spellEnd"/>
                  <w:proofErr w:type="gramEnd"/>
                </w:p>
              </w:tc>
              <w:tc>
                <w:tcPr>
                  <w:tcW w:w="1168" w:type="dxa"/>
                </w:tcPr>
                <w:p w:rsidR="00172D11" w:rsidRDefault="00172D11" w:rsidP="005338EB">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172D11" w:rsidRDefault="00172D11" w:rsidP="005338EB">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172D11" w:rsidRDefault="00172D11" w:rsidP="005338EB">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172D11" w:rsidRDefault="00172D11" w:rsidP="005338EB">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172D11" w:rsidRDefault="00172D11" w:rsidP="005338EB">
                  <w:pPr>
                    <w:spacing w:line="276" w:lineRule="auto"/>
                    <w:jc w:val="right"/>
                    <w:rPr>
                      <w:color w:val="000000"/>
                      <w:sz w:val="22"/>
                      <w:szCs w:val="22"/>
                      <w:lang w:val="pt-BR"/>
                    </w:rPr>
                  </w:pPr>
                  <w:proofErr w:type="gramStart"/>
                  <w:r>
                    <w:rPr>
                      <w:color w:val="000000"/>
                      <w:sz w:val="22"/>
                      <w:szCs w:val="22"/>
                      <w:lang w:val="pt-BR"/>
                    </w:rPr>
                    <w:t>2</w:t>
                  </w:r>
                  <w:proofErr w:type="gramEnd"/>
                </w:p>
              </w:tc>
              <w:tc>
                <w:tcPr>
                  <w:tcW w:w="1169" w:type="dxa"/>
                </w:tcPr>
                <w:p w:rsidR="00172D11" w:rsidRDefault="00172D11" w:rsidP="005338EB">
                  <w:pPr>
                    <w:spacing w:line="276" w:lineRule="auto"/>
                    <w:jc w:val="right"/>
                    <w:rPr>
                      <w:color w:val="000000"/>
                      <w:sz w:val="22"/>
                      <w:szCs w:val="22"/>
                      <w:lang w:val="pt-BR"/>
                    </w:rPr>
                  </w:pPr>
                  <w:proofErr w:type="gramStart"/>
                  <w:r>
                    <w:rPr>
                      <w:color w:val="000000"/>
                      <w:sz w:val="22"/>
                      <w:szCs w:val="22"/>
                      <w:lang w:val="pt-BR"/>
                    </w:rPr>
                    <w:t>8</w:t>
                  </w:r>
                  <w:proofErr w:type="gramEnd"/>
                </w:p>
              </w:tc>
            </w:tr>
            <w:tr w:rsidR="00172D11" w:rsidTr="005338EB">
              <w:tc>
                <w:tcPr>
                  <w:tcW w:w="1168" w:type="dxa"/>
                  <w:vMerge/>
                </w:tcPr>
                <w:p w:rsidR="00172D11" w:rsidRPr="000A74D8" w:rsidRDefault="00172D11" w:rsidP="005338EB">
                  <w:pPr>
                    <w:spacing w:line="276" w:lineRule="auto"/>
                    <w:rPr>
                      <w:b/>
                      <w:color w:val="000000"/>
                      <w:sz w:val="22"/>
                      <w:szCs w:val="22"/>
                      <w:lang w:val="pt-BR"/>
                    </w:rPr>
                  </w:pPr>
                </w:p>
              </w:tc>
              <w:tc>
                <w:tcPr>
                  <w:tcW w:w="1168" w:type="dxa"/>
                  <w:vAlign w:val="center"/>
                </w:tcPr>
                <w:p w:rsidR="00172D11" w:rsidRPr="000A74D8" w:rsidRDefault="00172D11" w:rsidP="005338EB">
                  <w:pPr>
                    <w:spacing w:line="276" w:lineRule="auto"/>
                    <w:jc w:val="center"/>
                    <w:rPr>
                      <w:b/>
                      <w:color w:val="000000"/>
                      <w:sz w:val="22"/>
                      <w:szCs w:val="22"/>
                      <w:lang w:val="pt-BR"/>
                    </w:rPr>
                  </w:pPr>
                  <w:proofErr w:type="gramStart"/>
                  <w:r w:rsidRPr="000A74D8">
                    <w:rPr>
                      <w:b/>
                      <w:color w:val="000000"/>
                      <w:sz w:val="22"/>
                      <w:szCs w:val="22"/>
                      <w:lang w:val="pt-BR"/>
                    </w:rPr>
                    <w:t>me</w:t>
                  </w:r>
                  <w:proofErr w:type="gramEnd"/>
                </w:p>
              </w:tc>
              <w:tc>
                <w:tcPr>
                  <w:tcW w:w="1168" w:type="dxa"/>
                </w:tcPr>
                <w:p w:rsidR="00172D11" w:rsidRDefault="00172D11" w:rsidP="005338EB">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172D11" w:rsidRDefault="00172D11" w:rsidP="005338EB">
                  <w:pPr>
                    <w:spacing w:line="276" w:lineRule="auto"/>
                    <w:jc w:val="right"/>
                    <w:rPr>
                      <w:color w:val="000000"/>
                      <w:sz w:val="22"/>
                      <w:szCs w:val="22"/>
                      <w:lang w:val="pt-BR"/>
                    </w:rPr>
                  </w:pPr>
                  <w:proofErr w:type="gramStart"/>
                  <w:r>
                    <w:rPr>
                      <w:color w:val="000000"/>
                      <w:sz w:val="22"/>
                      <w:szCs w:val="22"/>
                      <w:lang w:val="pt-BR"/>
                    </w:rPr>
                    <w:t>1</w:t>
                  </w:r>
                  <w:proofErr w:type="gramEnd"/>
                </w:p>
              </w:tc>
              <w:tc>
                <w:tcPr>
                  <w:tcW w:w="1168" w:type="dxa"/>
                </w:tcPr>
                <w:p w:rsidR="00172D11" w:rsidRDefault="00172D11" w:rsidP="005338EB">
                  <w:pPr>
                    <w:spacing w:line="276" w:lineRule="auto"/>
                    <w:jc w:val="right"/>
                    <w:rPr>
                      <w:color w:val="000000"/>
                      <w:sz w:val="22"/>
                      <w:szCs w:val="22"/>
                      <w:lang w:val="pt-BR"/>
                    </w:rPr>
                  </w:pPr>
                  <w:proofErr w:type="gramStart"/>
                  <w:r>
                    <w:rPr>
                      <w:color w:val="000000"/>
                      <w:sz w:val="22"/>
                      <w:szCs w:val="22"/>
                      <w:lang w:val="pt-BR"/>
                    </w:rPr>
                    <w:t>1</w:t>
                  </w:r>
                  <w:proofErr w:type="gramEnd"/>
                </w:p>
              </w:tc>
              <w:tc>
                <w:tcPr>
                  <w:tcW w:w="1168" w:type="dxa"/>
                </w:tcPr>
                <w:p w:rsidR="00172D11" w:rsidRDefault="00172D11" w:rsidP="005338EB">
                  <w:pPr>
                    <w:spacing w:line="276" w:lineRule="auto"/>
                    <w:jc w:val="right"/>
                    <w:rPr>
                      <w:color w:val="000000"/>
                      <w:sz w:val="22"/>
                      <w:szCs w:val="22"/>
                      <w:lang w:val="pt-BR"/>
                    </w:rPr>
                  </w:pPr>
                  <w:proofErr w:type="gramStart"/>
                  <w:r>
                    <w:rPr>
                      <w:color w:val="000000"/>
                      <w:sz w:val="22"/>
                      <w:szCs w:val="22"/>
                      <w:lang w:val="pt-BR"/>
                    </w:rPr>
                    <w:t>8</w:t>
                  </w:r>
                  <w:proofErr w:type="gramEnd"/>
                </w:p>
              </w:tc>
              <w:tc>
                <w:tcPr>
                  <w:tcW w:w="1168" w:type="dxa"/>
                </w:tcPr>
                <w:p w:rsidR="00172D11" w:rsidRDefault="00172D11" w:rsidP="005338EB">
                  <w:pPr>
                    <w:spacing w:line="276" w:lineRule="auto"/>
                    <w:jc w:val="right"/>
                    <w:rPr>
                      <w:color w:val="000000"/>
                      <w:sz w:val="22"/>
                      <w:szCs w:val="22"/>
                      <w:lang w:val="pt-BR"/>
                    </w:rPr>
                  </w:pPr>
                  <w:proofErr w:type="gramStart"/>
                  <w:r>
                    <w:rPr>
                      <w:color w:val="000000"/>
                      <w:sz w:val="22"/>
                      <w:szCs w:val="22"/>
                      <w:lang w:val="pt-BR"/>
                    </w:rPr>
                    <w:t>0</w:t>
                  </w:r>
                  <w:proofErr w:type="gramEnd"/>
                </w:p>
              </w:tc>
              <w:tc>
                <w:tcPr>
                  <w:tcW w:w="1169" w:type="dxa"/>
                </w:tcPr>
                <w:p w:rsidR="00172D11" w:rsidRDefault="00172D11" w:rsidP="005338EB">
                  <w:pPr>
                    <w:spacing w:line="276" w:lineRule="auto"/>
                    <w:jc w:val="right"/>
                    <w:rPr>
                      <w:color w:val="000000"/>
                      <w:sz w:val="22"/>
                      <w:szCs w:val="22"/>
                      <w:lang w:val="pt-BR"/>
                    </w:rPr>
                  </w:pPr>
                  <w:proofErr w:type="gramStart"/>
                  <w:r>
                    <w:rPr>
                      <w:color w:val="000000"/>
                      <w:sz w:val="22"/>
                      <w:szCs w:val="22"/>
                      <w:lang w:val="pt-BR"/>
                    </w:rPr>
                    <w:t>0</w:t>
                  </w:r>
                  <w:proofErr w:type="gramEnd"/>
                </w:p>
              </w:tc>
            </w:tr>
            <w:tr w:rsidR="00172D11" w:rsidTr="005338EB">
              <w:tc>
                <w:tcPr>
                  <w:tcW w:w="1168" w:type="dxa"/>
                  <w:vMerge/>
                </w:tcPr>
                <w:p w:rsidR="00172D11" w:rsidRPr="000A74D8" w:rsidRDefault="00172D11" w:rsidP="005338EB">
                  <w:pPr>
                    <w:spacing w:line="276" w:lineRule="auto"/>
                    <w:rPr>
                      <w:b/>
                      <w:color w:val="000000"/>
                      <w:sz w:val="22"/>
                      <w:szCs w:val="22"/>
                      <w:lang w:val="pt-BR"/>
                    </w:rPr>
                  </w:pPr>
                </w:p>
              </w:tc>
              <w:tc>
                <w:tcPr>
                  <w:tcW w:w="1168" w:type="dxa"/>
                  <w:vAlign w:val="center"/>
                </w:tcPr>
                <w:p w:rsidR="00172D11" w:rsidRPr="000A74D8" w:rsidRDefault="00172D11" w:rsidP="005338EB">
                  <w:pPr>
                    <w:spacing w:line="276" w:lineRule="auto"/>
                    <w:jc w:val="center"/>
                    <w:rPr>
                      <w:b/>
                      <w:color w:val="000000"/>
                      <w:sz w:val="22"/>
                      <w:szCs w:val="22"/>
                      <w:lang w:val="pt-BR"/>
                    </w:rPr>
                  </w:pPr>
                  <w:proofErr w:type="spellStart"/>
                  <w:proofErr w:type="gramStart"/>
                  <w:r w:rsidRPr="000A74D8">
                    <w:rPr>
                      <w:b/>
                      <w:color w:val="000000"/>
                      <w:sz w:val="22"/>
                      <w:szCs w:val="22"/>
                      <w:lang w:val="pt-BR"/>
                    </w:rPr>
                    <w:t>pe</w:t>
                  </w:r>
                  <w:proofErr w:type="spellEnd"/>
                  <w:proofErr w:type="gramEnd"/>
                </w:p>
              </w:tc>
              <w:tc>
                <w:tcPr>
                  <w:tcW w:w="1168" w:type="dxa"/>
                </w:tcPr>
                <w:p w:rsidR="00172D11" w:rsidRDefault="00172D11" w:rsidP="005338EB">
                  <w:pPr>
                    <w:spacing w:line="276" w:lineRule="auto"/>
                    <w:jc w:val="right"/>
                    <w:rPr>
                      <w:color w:val="000000"/>
                      <w:sz w:val="22"/>
                      <w:szCs w:val="22"/>
                      <w:lang w:val="pt-BR"/>
                    </w:rPr>
                  </w:pPr>
                  <w:proofErr w:type="gramStart"/>
                  <w:r>
                    <w:rPr>
                      <w:color w:val="000000"/>
                      <w:sz w:val="22"/>
                      <w:szCs w:val="22"/>
                      <w:lang w:val="pt-BR"/>
                    </w:rPr>
                    <w:t>1</w:t>
                  </w:r>
                  <w:proofErr w:type="gramEnd"/>
                </w:p>
              </w:tc>
              <w:tc>
                <w:tcPr>
                  <w:tcW w:w="1168" w:type="dxa"/>
                </w:tcPr>
                <w:p w:rsidR="00172D11" w:rsidRDefault="00172D11" w:rsidP="005338EB">
                  <w:pPr>
                    <w:spacing w:line="276" w:lineRule="auto"/>
                    <w:jc w:val="right"/>
                    <w:rPr>
                      <w:color w:val="000000"/>
                      <w:sz w:val="22"/>
                      <w:szCs w:val="22"/>
                      <w:lang w:val="pt-BR"/>
                    </w:rPr>
                  </w:pPr>
                  <w:proofErr w:type="gramStart"/>
                  <w:r>
                    <w:rPr>
                      <w:color w:val="000000"/>
                      <w:sz w:val="22"/>
                      <w:szCs w:val="22"/>
                      <w:lang w:val="pt-BR"/>
                    </w:rPr>
                    <w:t>0</w:t>
                  </w:r>
                  <w:proofErr w:type="gramEnd"/>
                </w:p>
              </w:tc>
              <w:tc>
                <w:tcPr>
                  <w:tcW w:w="1168" w:type="dxa"/>
                </w:tcPr>
                <w:p w:rsidR="00172D11" w:rsidRDefault="00172D11" w:rsidP="005338EB">
                  <w:pPr>
                    <w:spacing w:line="276" w:lineRule="auto"/>
                    <w:jc w:val="right"/>
                    <w:rPr>
                      <w:color w:val="000000"/>
                      <w:sz w:val="22"/>
                      <w:szCs w:val="22"/>
                      <w:lang w:val="pt-BR"/>
                    </w:rPr>
                  </w:pPr>
                  <w:proofErr w:type="gramStart"/>
                  <w:r>
                    <w:rPr>
                      <w:color w:val="000000"/>
                      <w:sz w:val="22"/>
                      <w:szCs w:val="22"/>
                      <w:lang w:val="pt-BR"/>
                    </w:rPr>
                    <w:t>2</w:t>
                  </w:r>
                  <w:proofErr w:type="gramEnd"/>
                </w:p>
              </w:tc>
              <w:tc>
                <w:tcPr>
                  <w:tcW w:w="1168" w:type="dxa"/>
                </w:tcPr>
                <w:p w:rsidR="00172D11" w:rsidRDefault="00172D11" w:rsidP="005338EB">
                  <w:pPr>
                    <w:spacing w:line="276" w:lineRule="auto"/>
                    <w:jc w:val="right"/>
                    <w:rPr>
                      <w:color w:val="000000"/>
                      <w:sz w:val="22"/>
                      <w:szCs w:val="22"/>
                      <w:lang w:val="pt-BR"/>
                    </w:rPr>
                  </w:pPr>
                  <w:proofErr w:type="gramStart"/>
                  <w:r>
                    <w:rPr>
                      <w:color w:val="000000"/>
                      <w:sz w:val="22"/>
                      <w:szCs w:val="22"/>
                      <w:lang w:val="pt-BR"/>
                    </w:rPr>
                    <w:t>9</w:t>
                  </w:r>
                  <w:proofErr w:type="gramEnd"/>
                </w:p>
              </w:tc>
              <w:tc>
                <w:tcPr>
                  <w:tcW w:w="1168" w:type="dxa"/>
                </w:tcPr>
                <w:p w:rsidR="00172D11" w:rsidRDefault="00172D11" w:rsidP="005338EB">
                  <w:pPr>
                    <w:spacing w:line="276" w:lineRule="auto"/>
                    <w:jc w:val="right"/>
                    <w:rPr>
                      <w:color w:val="000000"/>
                      <w:sz w:val="22"/>
                      <w:szCs w:val="22"/>
                      <w:lang w:val="pt-BR"/>
                    </w:rPr>
                  </w:pPr>
                  <w:proofErr w:type="gramStart"/>
                  <w:r>
                    <w:rPr>
                      <w:color w:val="000000"/>
                      <w:sz w:val="22"/>
                      <w:szCs w:val="22"/>
                      <w:lang w:val="pt-BR"/>
                    </w:rPr>
                    <w:t>0</w:t>
                  </w:r>
                  <w:proofErr w:type="gramEnd"/>
                </w:p>
              </w:tc>
              <w:tc>
                <w:tcPr>
                  <w:tcW w:w="1169" w:type="dxa"/>
                </w:tcPr>
                <w:p w:rsidR="00172D11" w:rsidRDefault="00172D11" w:rsidP="005338EB">
                  <w:pPr>
                    <w:spacing w:line="276" w:lineRule="auto"/>
                    <w:jc w:val="right"/>
                    <w:rPr>
                      <w:color w:val="000000"/>
                      <w:sz w:val="22"/>
                      <w:szCs w:val="22"/>
                      <w:lang w:val="pt-BR"/>
                    </w:rPr>
                  </w:pPr>
                  <w:proofErr w:type="gramStart"/>
                  <w:r>
                    <w:rPr>
                      <w:color w:val="000000"/>
                      <w:sz w:val="22"/>
                      <w:szCs w:val="22"/>
                      <w:lang w:val="pt-BR"/>
                    </w:rPr>
                    <w:t>0</w:t>
                  </w:r>
                  <w:proofErr w:type="gramEnd"/>
                </w:p>
              </w:tc>
            </w:tr>
          </w:tbl>
          <w:p w:rsidR="00172D11" w:rsidRDefault="00172D11" w:rsidP="005338EB">
            <w:pPr>
              <w:jc w:val="center"/>
              <w:rPr>
                <w:lang w:val="pt-BR"/>
              </w:rPr>
            </w:pPr>
          </w:p>
        </w:tc>
      </w:tr>
    </w:tbl>
    <w:p w:rsidR="00172D11" w:rsidRDefault="00172D11" w:rsidP="00BE4816">
      <w:pPr>
        <w:spacing w:line="276" w:lineRule="auto"/>
        <w:ind w:firstLine="720"/>
        <w:rPr>
          <w:color w:val="000000"/>
          <w:sz w:val="22"/>
          <w:szCs w:val="22"/>
          <w:lang w:val="pt-BR"/>
        </w:rPr>
      </w:pPr>
    </w:p>
    <w:p w:rsidR="00F47E3B" w:rsidRPr="00BE4816" w:rsidRDefault="00F47E3B" w:rsidP="00BE4816">
      <w:pPr>
        <w:spacing w:line="276" w:lineRule="auto"/>
        <w:ind w:firstLine="720"/>
        <w:rPr>
          <w:color w:val="000000"/>
          <w:sz w:val="22"/>
          <w:szCs w:val="22"/>
          <w:lang w:val="pt-BR"/>
        </w:rPr>
      </w:pPr>
    </w:p>
    <w:p w:rsidR="00E63B72" w:rsidRDefault="00E63B72">
      <w:pPr>
        <w:jc w:val="left"/>
        <w:rPr>
          <w:b/>
          <w:bCs/>
          <w:color w:val="000000"/>
          <w:sz w:val="36"/>
          <w:szCs w:val="36"/>
          <w:lang w:val="pt-BR"/>
        </w:rPr>
      </w:pPr>
      <w:bookmarkStart w:id="11" w:name="h.ko5vqm-y48y3o"/>
      <w:bookmarkEnd w:id="11"/>
      <w:r>
        <w:rPr>
          <w:lang w:val="pt-BR"/>
        </w:rPr>
        <w:br w:type="page"/>
      </w:r>
    </w:p>
    <w:p w:rsidR="00A77B3E" w:rsidRDefault="00906F72" w:rsidP="00C55AF9">
      <w:pPr>
        <w:pStyle w:val="Ttulo2"/>
        <w:rPr>
          <w:lang w:val="pt-BR"/>
        </w:rPr>
      </w:pPr>
      <w:r>
        <w:rPr>
          <w:lang w:val="pt-BR"/>
        </w:rPr>
        <w:lastRenderedPageBreak/>
        <w:t xml:space="preserve">6. </w:t>
      </w:r>
      <w:r w:rsidR="00167C4A" w:rsidRPr="007A2F79">
        <w:rPr>
          <w:lang w:val="pt-BR"/>
        </w:rPr>
        <w:t xml:space="preserve">Parte 5: </w:t>
      </w:r>
      <w:r w:rsidR="00FC67AA">
        <w:rPr>
          <w:lang w:val="pt-BR"/>
        </w:rPr>
        <w:t>Agrupamento (</w:t>
      </w:r>
      <w:proofErr w:type="spellStart"/>
      <w:r w:rsidR="00FC67AA" w:rsidRPr="00FC67AA">
        <w:rPr>
          <w:i/>
          <w:lang w:val="pt-BR"/>
        </w:rPr>
        <w:t>Clustering</w:t>
      </w:r>
      <w:proofErr w:type="spellEnd"/>
      <w:r w:rsidR="00FC67AA">
        <w:rPr>
          <w:lang w:val="pt-BR"/>
        </w:rPr>
        <w:t>)</w:t>
      </w:r>
    </w:p>
    <w:p w:rsidR="00FC67AA" w:rsidRDefault="00FC67AA" w:rsidP="00FC67AA">
      <w:pPr>
        <w:rPr>
          <w:lang w:val="pt-BR"/>
        </w:rPr>
      </w:pPr>
    </w:p>
    <w:p w:rsidR="00FC67AA" w:rsidRDefault="00FC67AA" w:rsidP="00FC67AA">
      <w:pPr>
        <w:ind w:firstLine="720"/>
        <w:rPr>
          <w:lang w:val="pt-BR"/>
        </w:rPr>
      </w:pPr>
      <w:r>
        <w:rPr>
          <w:lang w:val="pt-BR"/>
        </w:rPr>
        <w:t xml:space="preserve">A implementação do algoritmo de agrupamento é realizada no arquivo </w:t>
      </w:r>
      <w:proofErr w:type="spellStart"/>
      <w:proofErr w:type="gramStart"/>
      <w:r>
        <w:rPr>
          <w:b/>
          <w:lang w:val="pt-BR"/>
        </w:rPr>
        <w:t>kMeansPI</w:t>
      </w:r>
      <w:proofErr w:type="spellEnd"/>
      <w:proofErr w:type="gramEnd"/>
      <w:r>
        <w:rPr>
          <w:b/>
          <w:lang w:val="pt-BR"/>
        </w:rPr>
        <w:t>.m</w:t>
      </w:r>
      <w:r>
        <w:rPr>
          <w:lang w:val="pt-BR"/>
        </w:rPr>
        <w:t xml:space="preserve">. A função toma como entrada um </w:t>
      </w:r>
      <w:proofErr w:type="spellStart"/>
      <w:r w:rsidRPr="00FC67AA">
        <w:rPr>
          <w:i/>
          <w:lang w:val="pt-BR"/>
        </w:rPr>
        <w:t>cell</w:t>
      </w:r>
      <w:proofErr w:type="spellEnd"/>
      <w:r w:rsidRPr="00FC67AA">
        <w:rPr>
          <w:i/>
          <w:lang w:val="pt-BR"/>
        </w:rPr>
        <w:t xml:space="preserve"> </w:t>
      </w:r>
      <w:proofErr w:type="spellStart"/>
      <w:r w:rsidRPr="00FC67AA">
        <w:rPr>
          <w:i/>
          <w:lang w:val="pt-BR"/>
        </w:rPr>
        <w:t>array</w:t>
      </w:r>
      <w:proofErr w:type="spellEnd"/>
      <w:r>
        <w:rPr>
          <w:lang w:val="pt-BR"/>
        </w:rPr>
        <w:t xml:space="preserve"> onde cada linha corresponde ao vetor de características e a classe de uma imagem. A saída da função é uma matriz de n linhas por duas colunas, onde n é o número de imagens na base, a primeira coluna corresponde </w:t>
      </w:r>
      <w:r w:rsidR="00865A19">
        <w:rPr>
          <w:lang w:val="pt-BR"/>
        </w:rPr>
        <w:t>à</w:t>
      </w:r>
      <w:r>
        <w:rPr>
          <w:lang w:val="pt-BR"/>
        </w:rPr>
        <w:t xml:space="preserve"> classe da imagem e a segunda coluna corresponde ao </w:t>
      </w:r>
      <w:r w:rsidR="00865A19">
        <w:rPr>
          <w:lang w:val="pt-BR"/>
        </w:rPr>
        <w:t>agrupamento</w:t>
      </w:r>
      <w:r>
        <w:rPr>
          <w:lang w:val="pt-BR"/>
        </w:rPr>
        <w:t xml:space="preserve"> ao qual a imagem foi atribuída.</w:t>
      </w:r>
    </w:p>
    <w:p w:rsidR="00593B08" w:rsidRDefault="00865A19" w:rsidP="00FC67AA">
      <w:pPr>
        <w:ind w:firstLine="720"/>
        <w:rPr>
          <w:lang w:val="pt-BR"/>
        </w:rPr>
      </w:pPr>
      <w:r>
        <w:rPr>
          <w:lang w:val="pt-BR"/>
        </w:rPr>
        <w:t>O valor de k (total de agrupamentos) adotado para execução do algoritmo foi o igual ao total de classes da base de imagens, ou seja, seis.</w:t>
      </w:r>
      <w:r w:rsidR="00593B08">
        <w:rPr>
          <w:lang w:val="pt-BR"/>
        </w:rPr>
        <w:t xml:space="preserve"> As sementes iniciais para execução do algoritmo são seis instâncias diferentes escolhidas aleatoriamente. O algoritmo é finalizado quando nenhuma instância tem sua classe atualizada durante uma iteração.</w:t>
      </w:r>
    </w:p>
    <w:p w:rsidR="00593B08" w:rsidRDefault="00593B08" w:rsidP="00FC67AA">
      <w:pPr>
        <w:ind w:firstLine="720"/>
        <w:rPr>
          <w:lang w:val="pt-BR"/>
        </w:rPr>
      </w:pPr>
      <w:proofErr w:type="gramStart"/>
      <w:r>
        <w:rPr>
          <w:lang w:val="pt-BR"/>
        </w:rPr>
        <w:t>Foram</w:t>
      </w:r>
      <w:proofErr w:type="gramEnd"/>
      <w:r>
        <w:rPr>
          <w:lang w:val="pt-BR"/>
        </w:rPr>
        <w:t xml:space="preserve"> utilizadas duas métricas parar realizar a avaliação dos agrupamentos obtidos. A primeira delas é a entropia dada pela fórmula:</w:t>
      </w:r>
    </w:p>
    <w:p w:rsidR="00593B08" w:rsidRDefault="00593B08" w:rsidP="00FC67AA">
      <w:pPr>
        <w:ind w:firstLine="720"/>
        <w:rPr>
          <w:lang w:val="pt-BR"/>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18"/>
        <w:gridCol w:w="558"/>
      </w:tblGrid>
      <w:tr w:rsidR="00593B08" w:rsidTr="00CD24B1">
        <w:tc>
          <w:tcPr>
            <w:tcW w:w="9018" w:type="dxa"/>
            <w:vAlign w:val="center"/>
          </w:tcPr>
          <w:p w:rsidR="00593B08" w:rsidRDefault="00593B08" w:rsidP="009C6672">
            <w:pPr>
              <w:jc w:val="center"/>
              <w:rPr>
                <w:lang w:val="pt-BR"/>
              </w:rPr>
            </w:pPr>
            <m:oMathPara>
              <m:oMath>
                <m:r>
                  <w:rPr>
                    <w:rFonts w:ascii="Cambria Math" w:hAnsi="Cambria Math"/>
                    <w:lang w:val="pt-BR"/>
                  </w:rPr>
                  <m:t xml:space="preserve">E=- </m:t>
                </m:r>
                <m:nary>
                  <m:naryPr>
                    <m:chr m:val="∑"/>
                    <m:limLoc m:val="undOvr"/>
                    <m:ctrlPr>
                      <w:rPr>
                        <w:rFonts w:ascii="Cambria Math" w:hAnsi="Cambria Math"/>
                        <w:i/>
                        <w:lang w:val="pt-BR"/>
                      </w:rPr>
                    </m:ctrlPr>
                  </m:naryPr>
                  <m:sub>
                    <m:r>
                      <w:rPr>
                        <w:rFonts w:ascii="Cambria Math" w:hAnsi="Cambria Math"/>
                        <w:lang w:val="pt-BR"/>
                      </w:rPr>
                      <m:t>j=1</m:t>
                    </m:r>
                  </m:sub>
                  <m:sup>
                    <m:r>
                      <w:rPr>
                        <w:rFonts w:ascii="Cambria Math" w:hAnsi="Cambria Math"/>
                        <w:lang w:val="pt-BR"/>
                      </w:rPr>
                      <m:t>L</m:t>
                    </m:r>
                  </m:sup>
                  <m:e>
                    <m:sSub>
                      <m:sSubPr>
                        <m:ctrlPr>
                          <w:rPr>
                            <w:rFonts w:ascii="Cambria Math" w:hAnsi="Cambria Math"/>
                            <w:i/>
                            <w:lang w:val="pt-BR"/>
                          </w:rPr>
                        </m:ctrlPr>
                      </m:sSubPr>
                      <m:e>
                        <m:r>
                          <w:rPr>
                            <w:rFonts w:ascii="Cambria Math" w:hAnsi="Cambria Math"/>
                            <w:lang w:val="pt-BR"/>
                          </w:rPr>
                          <m:t>p</m:t>
                        </m:r>
                      </m:e>
                      <m:sub>
                        <m:r>
                          <w:rPr>
                            <w:rFonts w:ascii="Cambria Math" w:hAnsi="Cambria Math"/>
                            <w:lang w:val="pt-BR"/>
                          </w:rPr>
                          <m:t>ij</m:t>
                        </m:r>
                      </m:sub>
                    </m:sSub>
                    <m:r>
                      <w:rPr>
                        <w:rFonts w:ascii="Cambria Math" w:hAnsi="Cambria Math"/>
                        <w:lang w:val="pt-BR"/>
                      </w:rPr>
                      <m:t xml:space="preserve"> </m:t>
                    </m:r>
                    <m:sSub>
                      <m:sSubPr>
                        <m:ctrlPr>
                          <w:rPr>
                            <w:rFonts w:ascii="Cambria Math" w:hAnsi="Cambria Math"/>
                            <w:i/>
                            <w:lang w:val="pt-BR"/>
                          </w:rPr>
                        </m:ctrlPr>
                      </m:sSubPr>
                      <m:e>
                        <m:r>
                          <w:rPr>
                            <w:rFonts w:ascii="Cambria Math" w:hAnsi="Cambria Math"/>
                            <w:lang w:val="pt-BR"/>
                          </w:rPr>
                          <m:t>log</m:t>
                        </m:r>
                      </m:e>
                      <m:sub>
                        <m:r>
                          <w:rPr>
                            <w:rFonts w:ascii="Cambria Math" w:hAnsi="Cambria Math"/>
                            <w:lang w:val="pt-BR"/>
                          </w:rPr>
                          <m:t>2</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p</m:t>
                        </m:r>
                      </m:e>
                      <m:sub>
                        <m:r>
                          <w:rPr>
                            <w:rFonts w:ascii="Cambria Math" w:hAnsi="Cambria Math"/>
                            <w:lang w:val="pt-BR"/>
                          </w:rPr>
                          <m:t>ij</m:t>
                        </m:r>
                      </m:sub>
                    </m:sSub>
                    <m:r>
                      <w:rPr>
                        <w:rFonts w:ascii="Cambria Math" w:hAnsi="Cambria Math"/>
                        <w:lang w:val="pt-BR"/>
                      </w:rPr>
                      <m:t>)</m:t>
                    </m:r>
                  </m:e>
                </m:nary>
              </m:oMath>
            </m:oMathPara>
          </w:p>
        </w:tc>
        <w:tc>
          <w:tcPr>
            <w:tcW w:w="558" w:type="dxa"/>
            <w:vAlign w:val="center"/>
          </w:tcPr>
          <w:p w:rsidR="00593B08" w:rsidRDefault="00183F4B" w:rsidP="00CD24B1">
            <w:pPr>
              <w:jc w:val="center"/>
              <w:rPr>
                <w:lang w:val="pt-BR"/>
              </w:rPr>
            </w:pPr>
            <w:r>
              <w:rPr>
                <w:lang w:val="pt-BR"/>
              </w:rPr>
              <w:t>6</w:t>
            </w:r>
            <w:r w:rsidR="00CD24B1">
              <w:rPr>
                <w:lang w:val="pt-BR"/>
              </w:rPr>
              <w:t>.1</w:t>
            </w:r>
          </w:p>
        </w:tc>
      </w:tr>
    </w:tbl>
    <w:p w:rsidR="00593B08" w:rsidRDefault="00593B08" w:rsidP="00FC67AA">
      <w:pPr>
        <w:ind w:firstLine="720"/>
        <w:rPr>
          <w:lang w:val="pt-BR"/>
        </w:rPr>
      </w:pPr>
    </w:p>
    <w:p w:rsidR="00593B08" w:rsidRDefault="009D5B5F" w:rsidP="009D5B5F">
      <w:pPr>
        <w:rPr>
          <w:lang w:val="pt-BR"/>
        </w:rPr>
      </w:pPr>
      <w:proofErr w:type="gramStart"/>
      <w:r>
        <w:rPr>
          <w:lang w:val="pt-BR"/>
        </w:rPr>
        <w:t>onde</w:t>
      </w:r>
      <w:proofErr w:type="gramEnd"/>
      <w:r>
        <w:rPr>
          <w:lang w:val="pt-BR"/>
        </w:rPr>
        <w:t xml:space="preserve"> </w:t>
      </w:r>
      <m:oMath>
        <m:r>
          <w:rPr>
            <w:rFonts w:ascii="Cambria Math" w:hAnsi="Cambria Math"/>
            <w:lang w:val="pt-BR"/>
          </w:rPr>
          <m:t>L</m:t>
        </m:r>
      </m:oMath>
      <w:r>
        <w:rPr>
          <w:lang w:val="pt-BR"/>
        </w:rPr>
        <w:t xml:space="preserve"> é o número de classes e </w:t>
      </w:r>
      <m:oMath>
        <m:sSub>
          <m:sSubPr>
            <m:ctrlPr>
              <w:rPr>
                <w:rFonts w:ascii="Cambria Math" w:hAnsi="Cambria Math"/>
                <w:i/>
                <w:lang w:val="pt-BR"/>
              </w:rPr>
            </m:ctrlPr>
          </m:sSubPr>
          <m:e>
            <m:r>
              <w:rPr>
                <w:rFonts w:ascii="Cambria Math" w:hAnsi="Cambria Math"/>
                <w:lang w:val="pt-BR"/>
              </w:rPr>
              <m:t>p</m:t>
            </m:r>
          </m:e>
          <m:sub>
            <m:r>
              <w:rPr>
                <w:rFonts w:ascii="Cambria Math" w:hAnsi="Cambria Math"/>
                <w:lang w:val="pt-BR"/>
              </w:rPr>
              <m:t>ij</m:t>
            </m:r>
          </m:sub>
        </m:sSub>
      </m:oMath>
      <w:r>
        <w:rPr>
          <w:lang w:val="pt-BR"/>
        </w:rPr>
        <w:t xml:space="preserve"> corresponde a probabilidade </w:t>
      </w:r>
      <w:r w:rsidR="009C6672">
        <w:rPr>
          <w:lang w:val="pt-BR"/>
        </w:rPr>
        <w:t xml:space="preserve">de um membro do agrupamento </w:t>
      </w:r>
      <m:oMath>
        <m:r>
          <w:rPr>
            <w:rFonts w:ascii="Cambria Math" w:hAnsi="Cambria Math"/>
            <w:lang w:val="pt-BR"/>
          </w:rPr>
          <m:t>i</m:t>
        </m:r>
      </m:oMath>
      <w:r w:rsidR="009C6672">
        <w:rPr>
          <w:lang w:val="pt-BR"/>
        </w:rPr>
        <w:t xml:space="preserve"> pertencer à classe </w:t>
      </w:r>
      <m:oMath>
        <m:r>
          <w:rPr>
            <w:rFonts w:ascii="Cambria Math" w:hAnsi="Cambria Math"/>
            <w:lang w:val="pt-BR"/>
          </w:rPr>
          <m:t>j</m:t>
        </m:r>
      </m:oMath>
      <w:r w:rsidR="009C6672">
        <w:rPr>
          <w:lang w:val="pt-BR"/>
        </w:rPr>
        <w:t xml:space="preserve">. Quanto menor o valor de entropia de um agrupamento, melhor o resultado do algoritmo de agrupamento. A segunda métrica utilizada foi </w:t>
      </w:r>
      <w:proofErr w:type="gramStart"/>
      <w:r w:rsidR="009C6672">
        <w:rPr>
          <w:lang w:val="pt-BR"/>
        </w:rPr>
        <w:t>a</w:t>
      </w:r>
      <w:proofErr w:type="gramEnd"/>
      <w:r w:rsidR="009C6672">
        <w:rPr>
          <w:lang w:val="pt-BR"/>
        </w:rPr>
        <w:t xml:space="preserve"> pureza (</w:t>
      </w:r>
      <w:proofErr w:type="spellStart"/>
      <w:r w:rsidR="009C6672">
        <w:rPr>
          <w:i/>
          <w:lang w:val="pt-BR"/>
        </w:rPr>
        <w:t>purity</w:t>
      </w:r>
      <w:proofErr w:type="spellEnd"/>
      <w:r w:rsidR="009C6672">
        <w:rPr>
          <w:i/>
          <w:lang w:val="pt-BR"/>
        </w:rPr>
        <w:t>)</w:t>
      </w:r>
      <w:r w:rsidR="009C6672">
        <w:rPr>
          <w:lang w:val="pt-BR"/>
        </w:rPr>
        <w:t xml:space="preserve"> dada por:</w:t>
      </w:r>
    </w:p>
    <w:p w:rsidR="009C6672" w:rsidRDefault="009C6672" w:rsidP="009D5B5F">
      <w:pPr>
        <w:rPr>
          <w:lang w:val="pt-BR"/>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18"/>
        <w:gridCol w:w="558"/>
      </w:tblGrid>
      <w:tr w:rsidR="009C6672" w:rsidRPr="009C6672" w:rsidTr="00CD24B1">
        <w:tc>
          <w:tcPr>
            <w:tcW w:w="9018" w:type="dxa"/>
            <w:vAlign w:val="center"/>
          </w:tcPr>
          <w:p w:rsidR="009C6672" w:rsidRPr="009C6672" w:rsidRDefault="009C6672" w:rsidP="009C6672">
            <w:pPr>
              <w:rPr>
                <w:lang w:val="pt-BR"/>
              </w:rPr>
            </w:pPr>
            <m:oMathPara>
              <m:oMath>
                <m:r>
                  <w:rPr>
                    <w:rFonts w:ascii="Cambria Math" w:hAnsi="Cambria Math"/>
                    <w:lang w:val="pt-BR"/>
                  </w:rPr>
                  <m:t>P=</m:t>
                </m:r>
                <m:m>
                  <m:mPr>
                    <m:mcs>
                      <m:mc>
                        <m:mcPr>
                          <m:count m:val="1"/>
                          <m:mcJc m:val="center"/>
                        </m:mcPr>
                      </m:mc>
                    </m:mcs>
                    <m:ctrlPr>
                      <w:rPr>
                        <w:rFonts w:ascii="Cambria Math" w:hAnsi="Cambria Math"/>
                        <w:i/>
                        <w:lang w:val="pt-BR"/>
                      </w:rPr>
                    </m:ctrlPr>
                  </m:mPr>
                  <m:mr>
                    <m:e>
                      <m:func>
                        <m:funcPr>
                          <m:ctrlPr>
                            <w:rPr>
                              <w:rFonts w:ascii="Cambria Math" w:hAnsi="Cambria Math"/>
                              <w:i/>
                              <w:lang w:val="pt-BR"/>
                            </w:rPr>
                          </m:ctrlPr>
                        </m:funcPr>
                        <m:fName>
                          <m:r>
                            <m:rPr>
                              <m:sty m:val="p"/>
                            </m:rPr>
                            <w:rPr>
                              <w:rFonts w:ascii="Cambria Math" w:hAnsi="Cambria Math"/>
                              <w:lang w:val="pt-BR"/>
                            </w:rPr>
                            <m:t>max</m:t>
                          </m:r>
                        </m:fName>
                        <m:e>
                          <m:r>
                            <w:rPr>
                              <w:rFonts w:ascii="Cambria Math" w:hAnsi="Cambria Math"/>
                              <w:lang w:val="pt-BR"/>
                            </w:rPr>
                            <m:t xml:space="preserve"> </m:t>
                          </m:r>
                          <m:sSub>
                            <m:sSubPr>
                              <m:ctrlPr>
                                <w:rPr>
                                  <w:rFonts w:ascii="Cambria Math" w:hAnsi="Cambria Math"/>
                                  <w:i/>
                                  <w:lang w:val="pt-BR"/>
                                </w:rPr>
                              </m:ctrlPr>
                            </m:sSubPr>
                            <m:e>
                              <m:r>
                                <w:rPr>
                                  <w:rFonts w:ascii="Cambria Math" w:hAnsi="Cambria Math"/>
                                  <w:lang w:val="pt-BR"/>
                                </w:rPr>
                                <m:t>p</m:t>
                              </m:r>
                            </m:e>
                            <m:sub>
                              <m:r>
                                <w:rPr>
                                  <w:rFonts w:ascii="Cambria Math" w:hAnsi="Cambria Math"/>
                                  <w:lang w:val="pt-BR"/>
                                </w:rPr>
                                <m:t>ij</m:t>
                              </m:r>
                            </m:sub>
                          </m:sSub>
                        </m:e>
                      </m:func>
                      <m:r>
                        <w:rPr>
                          <w:rFonts w:ascii="Cambria Math" w:hAnsi="Cambria Math"/>
                          <w:lang w:val="pt-BR"/>
                        </w:rPr>
                        <m:t xml:space="preserve"> </m:t>
                      </m:r>
                    </m:e>
                  </m:mr>
                  <m:mr>
                    <m:e>
                      <m:r>
                        <w:rPr>
                          <w:rFonts w:ascii="Cambria Math" w:hAnsi="Cambria Math"/>
                          <w:lang w:val="pt-BR"/>
                        </w:rPr>
                        <m:t>j</m:t>
                      </m:r>
                    </m:e>
                  </m:mr>
                </m:m>
              </m:oMath>
            </m:oMathPara>
          </w:p>
        </w:tc>
        <w:tc>
          <w:tcPr>
            <w:tcW w:w="558" w:type="dxa"/>
            <w:vAlign w:val="center"/>
          </w:tcPr>
          <w:p w:rsidR="009C6672" w:rsidRPr="009C6672" w:rsidRDefault="00183F4B" w:rsidP="00CD24B1">
            <w:pPr>
              <w:jc w:val="center"/>
              <w:rPr>
                <w:lang w:val="pt-BR"/>
              </w:rPr>
            </w:pPr>
            <w:r>
              <w:rPr>
                <w:lang w:val="pt-BR"/>
              </w:rPr>
              <w:t>6</w:t>
            </w:r>
            <w:r w:rsidR="00CD24B1">
              <w:rPr>
                <w:lang w:val="pt-BR"/>
              </w:rPr>
              <w:t>.2</w:t>
            </w:r>
          </w:p>
        </w:tc>
      </w:tr>
    </w:tbl>
    <w:p w:rsidR="009C6672" w:rsidRDefault="009C6672" w:rsidP="009D5B5F">
      <w:pPr>
        <w:rPr>
          <w:lang w:val="pt-BR"/>
        </w:rPr>
      </w:pPr>
    </w:p>
    <w:p w:rsidR="007C60AD" w:rsidRPr="00FD147F" w:rsidRDefault="00183F4B" w:rsidP="009D5B5F">
      <w:pPr>
        <w:rPr>
          <w:lang w:val="pt-BR"/>
        </w:rPr>
      </w:pPr>
      <w:r>
        <w:rPr>
          <w:lang w:val="pt-BR"/>
        </w:rPr>
        <w:tab/>
        <w:t>A tabela 6.1</w:t>
      </w:r>
      <w:r w:rsidR="00C50096">
        <w:rPr>
          <w:lang w:val="pt-BR"/>
        </w:rPr>
        <w:t xml:space="preserve"> mostra os resultados obtidos para uma das execuções do algoritmo </w:t>
      </w:r>
      <w:proofErr w:type="spellStart"/>
      <w:r w:rsidR="00C50096">
        <w:rPr>
          <w:lang w:val="pt-BR"/>
        </w:rPr>
        <w:t>k-means</w:t>
      </w:r>
      <w:proofErr w:type="spellEnd"/>
      <w:r w:rsidR="00973B94">
        <w:rPr>
          <w:lang w:val="pt-BR"/>
        </w:rPr>
        <w:t>. As médias dos valores de entropia e pureza (linha na parte de baixo da tabela) são ponderadas pelo número de elementos no agrupamento.</w:t>
      </w:r>
      <w:r w:rsidR="00FD147F">
        <w:rPr>
          <w:lang w:val="pt-BR"/>
        </w:rPr>
        <w:t xml:space="preserve"> A tabela 6.2 mostra as métricas de entropia e pureza obtidas para três realizações (escolhas diferentes de sementes iniciais) do algoritmo </w:t>
      </w:r>
      <w:r w:rsidR="00FD147F">
        <w:rPr>
          <w:i/>
          <w:lang w:val="pt-BR"/>
        </w:rPr>
        <w:t>k-means</w:t>
      </w:r>
      <w:r w:rsidR="00FD147F">
        <w:rPr>
          <w:lang w:val="pt-BR"/>
        </w:rPr>
        <w:t>.</w:t>
      </w:r>
    </w:p>
    <w:p w:rsidR="007C60AD" w:rsidRDefault="007C60AD">
      <w:pPr>
        <w:jc w:val="left"/>
        <w:rPr>
          <w:lang w:val="pt-BR"/>
        </w:rPr>
      </w:pPr>
      <w:r>
        <w:rPr>
          <w:lang w:val="pt-BR"/>
        </w:rPr>
        <w:br w:type="page"/>
      </w:r>
    </w:p>
    <w:p w:rsidR="003C7E4C" w:rsidRPr="009C6672" w:rsidRDefault="003C7E4C" w:rsidP="009D5B5F">
      <w:pPr>
        <w:rPr>
          <w:lang w:val="pt-BR"/>
        </w:rPr>
      </w:pPr>
    </w:p>
    <w:p w:rsidR="00A77B3E" w:rsidRPr="007A2F79" w:rsidRDefault="00A77B3E">
      <w:pPr>
        <w:spacing w:line="276" w:lineRule="auto"/>
        <w:rPr>
          <w:color w:val="000000"/>
          <w:sz w:val="22"/>
          <w:szCs w:val="22"/>
          <w:lang w:val="pt-BR"/>
        </w:rPr>
      </w:pPr>
    </w:p>
    <w:tbl>
      <w:tblPr>
        <w:tblW w:w="0" w:type="auto"/>
        <w:tblLook w:val="0000"/>
      </w:tblPr>
      <w:tblGrid>
        <w:gridCol w:w="9360"/>
      </w:tblGrid>
      <w:tr w:rsidR="00A77B3E" w:rsidRPr="00140111" w:rsidTr="00BA54E4">
        <w:tc>
          <w:tcPr>
            <w:tcW w:w="9360" w:type="dxa"/>
            <w:tcMar>
              <w:top w:w="100" w:type="dxa"/>
              <w:left w:w="100" w:type="dxa"/>
              <w:bottom w:w="100" w:type="dxa"/>
              <w:right w:w="100" w:type="dxa"/>
            </w:tcMar>
          </w:tcPr>
          <w:p w:rsidR="00A77B3E" w:rsidRPr="007A2F79" w:rsidRDefault="00183F4B" w:rsidP="007D08B2">
            <w:pPr>
              <w:pStyle w:val="Sinespaciado"/>
              <w:rPr>
                <w:lang w:val="pt-BR"/>
              </w:rPr>
            </w:pPr>
            <w:r>
              <w:rPr>
                <w:lang w:val="pt-BR"/>
              </w:rPr>
              <w:t>Tabela 6.1</w:t>
            </w:r>
            <w:r w:rsidR="00167C4A" w:rsidRPr="007A2F79">
              <w:rPr>
                <w:lang w:val="pt-BR"/>
              </w:rPr>
              <w:t xml:space="preserve">. Resultados obtidos para o algoritmo de agrupamento </w:t>
            </w:r>
            <w:proofErr w:type="spellStart"/>
            <w:r w:rsidR="00167C4A" w:rsidRPr="007A2F79">
              <w:rPr>
                <w:lang w:val="pt-BR"/>
              </w:rPr>
              <w:t>k-means</w:t>
            </w:r>
            <w:proofErr w:type="spellEnd"/>
            <w:r w:rsidR="00167C4A" w:rsidRPr="007A2F79">
              <w:rPr>
                <w:lang w:val="pt-BR"/>
              </w:rPr>
              <w:t xml:space="preserve"> utilizando k=6.</w:t>
            </w:r>
          </w:p>
        </w:tc>
      </w:tr>
      <w:tr w:rsidR="00A77B3E" w:rsidTr="00BA54E4">
        <w:tc>
          <w:tcPr>
            <w:tcW w:w="9360" w:type="dxa"/>
            <w:tcMar>
              <w:top w:w="100" w:type="dxa"/>
              <w:left w:w="100" w:type="dxa"/>
              <w:bottom w:w="100" w:type="dxa"/>
              <w:right w:w="100" w:type="dxa"/>
            </w:tcMar>
          </w:tcPr>
          <w:p w:rsidR="00A77B3E" w:rsidRPr="007A2F79" w:rsidRDefault="00A77B3E">
            <w:pPr>
              <w:rPr>
                <w:lang w:val="pt-BR"/>
              </w:rPr>
            </w:pPr>
          </w:p>
          <w:tbl>
            <w:tblPr>
              <w:tblW w:w="0" w:type="auto"/>
              <w:tblBorders>
                <w:top w:val="single" w:sz="4" w:space="0" w:color="auto"/>
                <w:bottom w:val="single" w:sz="4" w:space="0" w:color="auto"/>
              </w:tblBorders>
              <w:tblLook w:val="0000"/>
            </w:tblPr>
            <w:tblGrid>
              <w:gridCol w:w="1363"/>
              <w:gridCol w:w="828"/>
              <w:gridCol w:w="829"/>
              <w:gridCol w:w="828"/>
              <w:gridCol w:w="828"/>
              <w:gridCol w:w="829"/>
              <w:gridCol w:w="828"/>
              <w:gridCol w:w="1415"/>
              <w:gridCol w:w="1412"/>
            </w:tblGrid>
            <w:tr w:rsidR="00983F22" w:rsidRPr="00183F4B" w:rsidTr="00705CD0">
              <w:tc>
                <w:tcPr>
                  <w:tcW w:w="1288" w:type="dxa"/>
                  <w:tcBorders>
                    <w:top w:val="single" w:sz="12" w:space="0" w:color="auto"/>
                    <w:bottom w:val="nil"/>
                    <w:right w:val="nil"/>
                  </w:tcBorders>
                  <w:tcMar>
                    <w:top w:w="100" w:type="dxa"/>
                    <w:left w:w="100" w:type="dxa"/>
                    <w:bottom w:w="100" w:type="dxa"/>
                    <w:right w:w="100" w:type="dxa"/>
                  </w:tcMar>
                </w:tcPr>
                <w:p w:rsidR="00983F22" w:rsidRPr="007A2F79" w:rsidRDefault="00983F22">
                  <w:pPr>
                    <w:rPr>
                      <w:lang w:val="pt-BR"/>
                    </w:rPr>
                  </w:pPr>
                </w:p>
              </w:tc>
              <w:tc>
                <w:tcPr>
                  <w:tcW w:w="5010" w:type="dxa"/>
                  <w:gridSpan w:val="6"/>
                  <w:tcBorders>
                    <w:top w:val="single" w:sz="12" w:space="0" w:color="auto"/>
                    <w:left w:val="nil"/>
                    <w:bottom w:val="single" w:sz="4" w:space="0" w:color="auto"/>
                    <w:right w:val="nil"/>
                  </w:tcBorders>
                  <w:tcMar>
                    <w:top w:w="100" w:type="dxa"/>
                    <w:left w:w="100" w:type="dxa"/>
                    <w:bottom w:w="100" w:type="dxa"/>
                    <w:right w:w="100" w:type="dxa"/>
                  </w:tcMar>
                </w:tcPr>
                <w:p w:rsidR="00983F22" w:rsidRPr="00183F4B" w:rsidRDefault="00983F22" w:rsidP="00983F22">
                  <w:pPr>
                    <w:jc w:val="center"/>
                    <w:rPr>
                      <w:b/>
                      <w:lang w:val="pt-BR"/>
                    </w:rPr>
                  </w:pPr>
                  <w:r w:rsidRPr="00183F4B">
                    <w:rPr>
                      <w:b/>
                      <w:color w:val="000000"/>
                      <w:sz w:val="22"/>
                      <w:szCs w:val="22"/>
                      <w:lang w:val="pt-BR"/>
                    </w:rPr>
                    <w:t>Classe</w:t>
                  </w:r>
                </w:p>
              </w:tc>
              <w:tc>
                <w:tcPr>
                  <w:tcW w:w="1421" w:type="dxa"/>
                  <w:tcBorders>
                    <w:top w:val="single" w:sz="12" w:space="0" w:color="auto"/>
                    <w:left w:val="nil"/>
                    <w:bottom w:val="nil"/>
                  </w:tcBorders>
                  <w:tcMar>
                    <w:top w:w="100" w:type="dxa"/>
                    <w:left w:w="100" w:type="dxa"/>
                    <w:bottom w:w="100" w:type="dxa"/>
                    <w:right w:w="100" w:type="dxa"/>
                  </w:tcMar>
                </w:tcPr>
                <w:p w:rsidR="00983F22" w:rsidRPr="00183F4B" w:rsidRDefault="00983F22">
                  <w:pPr>
                    <w:rPr>
                      <w:lang w:val="pt-BR"/>
                    </w:rPr>
                  </w:pPr>
                </w:p>
              </w:tc>
              <w:tc>
                <w:tcPr>
                  <w:tcW w:w="1421" w:type="dxa"/>
                  <w:tcBorders>
                    <w:top w:val="single" w:sz="12" w:space="0" w:color="auto"/>
                    <w:bottom w:val="nil"/>
                  </w:tcBorders>
                  <w:tcMar>
                    <w:top w:w="100" w:type="dxa"/>
                    <w:left w:w="100" w:type="dxa"/>
                    <w:bottom w:w="100" w:type="dxa"/>
                    <w:right w:w="100" w:type="dxa"/>
                  </w:tcMar>
                </w:tcPr>
                <w:p w:rsidR="00983F22" w:rsidRPr="00183F4B" w:rsidRDefault="00983F22">
                  <w:pPr>
                    <w:rPr>
                      <w:lang w:val="pt-BR"/>
                    </w:rPr>
                  </w:pPr>
                </w:p>
              </w:tc>
            </w:tr>
            <w:tr w:rsidR="00A77B3E" w:rsidTr="00D338A2">
              <w:tc>
                <w:tcPr>
                  <w:tcW w:w="1288" w:type="dxa"/>
                  <w:tcBorders>
                    <w:top w:val="nil"/>
                    <w:bottom w:val="single" w:sz="4" w:space="0" w:color="auto"/>
                    <w:right w:val="nil"/>
                  </w:tcBorders>
                  <w:tcMar>
                    <w:top w:w="100" w:type="dxa"/>
                    <w:left w:w="100" w:type="dxa"/>
                    <w:bottom w:w="100" w:type="dxa"/>
                    <w:right w:w="100" w:type="dxa"/>
                  </w:tcMar>
                  <w:vAlign w:val="center"/>
                </w:tcPr>
                <w:p w:rsidR="00A77B3E" w:rsidRPr="00183F4B" w:rsidRDefault="00167C4A" w:rsidP="00D338A2">
                  <w:pPr>
                    <w:jc w:val="center"/>
                    <w:rPr>
                      <w:lang w:val="pt-BR"/>
                    </w:rPr>
                  </w:pPr>
                  <w:r w:rsidRPr="00183F4B">
                    <w:rPr>
                      <w:b/>
                      <w:bCs/>
                      <w:color w:val="000000"/>
                      <w:sz w:val="22"/>
                      <w:szCs w:val="22"/>
                      <w:lang w:val="pt-BR"/>
                    </w:rPr>
                    <w:t>Grupo</w:t>
                  </w:r>
                </w:p>
              </w:tc>
              <w:tc>
                <w:tcPr>
                  <w:tcW w:w="835" w:type="dxa"/>
                  <w:tcBorders>
                    <w:top w:val="single" w:sz="4" w:space="0" w:color="auto"/>
                    <w:left w:val="nil"/>
                    <w:bottom w:val="single" w:sz="4" w:space="0" w:color="auto"/>
                  </w:tcBorders>
                  <w:tcMar>
                    <w:top w:w="100" w:type="dxa"/>
                    <w:left w:w="100" w:type="dxa"/>
                    <w:bottom w:w="100" w:type="dxa"/>
                    <w:right w:w="100" w:type="dxa"/>
                  </w:tcMar>
                  <w:vAlign w:val="center"/>
                </w:tcPr>
                <w:p w:rsidR="00A77B3E" w:rsidRPr="00183F4B" w:rsidRDefault="00167C4A" w:rsidP="00794686">
                  <w:pPr>
                    <w:jc w:val="right"/>
                    <w:rPr>
                      <w:lang w:val="pt-BR"/>
                    </w:rPr>
                  </w:pPr>
                  <w:proofErr w:type="spellStart"/>
                  <w:proofErr w:type="gramStart"/>
                  <w:r w:rsidRPr="00183F4B">
                    <w:rPr>
                      <w:b/>
                      <w:bCs/>
                      <w:color w:val="000000"/>
                      <w:sz w:val="22"/>
                      <w:szCs w:val="22"/>
                      <w:lang w:val="pt-BR"/>
                    </w:rPr>
                    <w:t>ag</w:t>
                  </w:r>
                  <w:proofErr w:type="spellEnd"/>
                  <w:proofErr w:type="gramEnd"/>
                </w:p>
              </w:tc>
              <w:tc>
                <w:tcPr>
                  <w:tcW w:w="835" w:type="dxa"/>
                  <w:tcBorders>
                    <w:top w:val="single" w:sz="4" w:space="0" w:color="auto"/>
                    <w:bottom w:val="single" w:sz="4" w:space="0" w:color="auto"/>
                  </w:tcBorders>
                  <w:tcMar>
                    <w:top w:w="100" w:type="dxa"/>
                    <w:left w:w="100" w:type="dxa"/>
                    <w:bottom w:w="100" w:type="dxa"/>
                    <w:right w:w="100" w:type="dxa"/>
                  </w:tcMar>
                  <w:vAlign w:val="center"/>
                </w:tcPr>
                <w:p w:rsidR="00A77B3E" w:rsidRPr="00183F4B" w:rsidRDefault="00167C4A" w:rsidP="00794686">
                  <w:pPr>
                    <w:jc w:val="right"/>
                    <w:rPr>
                      <w:lang w:val="pt-BR"/>
                    </w:rPr>
                  </w:pPr>
                  <w:proofErr w:type="spellStart"/>
                  <w:proofErr w:type="gramStart"/>
                  <w:r w:rsidRPr="00183F4B">
                    <w:rPr>
                      <w:b/>
                      <w:bCs/>
                      <w:color w:val="000000"/>
                      <w:sz w:val="22"/>
                      <w:szCs w:val="22"/>
                      <w:lang w:val="pt-BR"/>
                    </w:rPr>
                    <w:t>bg</w:t>
                  </w:r>
                  <w:proofErr w:type="spellEnd"/>
                  <w:proofErr w:type="gramEnd"/>
                </w:p>
              </w:tc>
              <w:tc>
                <w:tcPr>
                  <w:tcW w:w="835" w:type="dxa"/>
                  <w:tcBorders>
                    <w:top w:val="single" w:sz="4" w:space="0" w:color="auto"/>
                    <w:bottom w:val="single" w:sz="4" w:space="0" w:color="auto"/>
                  </w:tcBorders>
                  <w:tcMar>
                    <w:top w:w="100" w:type="dxa"/>
                    <w:left w:w="100" w:type="dxa"/>
                    <w:bottom w:w="100" w:type="dxa"/>
                    <w:right w:w="100" w:type="dxa"/>
                  </w:tcMar>
                  <w:vAlign w:val="center"/>
                </w:tcPr>
                <w:p w:rsidR="00A77B3E" w:rsidRPr="00183F4B" w:rsidRDefault="00167C4A" w:rsidP="00794686">
                  <w:pPr>
                    <w:jc w:val="right"/>
                    <w:rPr>
                      <w:lang w:val="pt-BR"/>
                    </w:rPr>
                  </w:pPr>
                  <w:proofErr w:type="gramStart"/>
                  <w:r w:rsidRPr="00183F4B">
                    <w:rPr>
                      <w:b/>
                      <w:bCs/>
                      <w:color w:val="000000"/>
                      <w:sz w:val="22"/>
                      <w:szCs w:val="22"/>
                      <w:lang w:val="pt-BR"/>
                    </w:rPr>
                    <w:t>cg</w:t>
                  </w:r>
                  <w:proofErr w:type="gramEnd"/>
                </w:p>
              </w:tc>
              <w:tc>
                <w:tcPr>
                  <w:tcW w:w="835" w:type="dxa"/>
                  <w:tcBorders>
                    <w:top w:val="single" w:sz="4" w:space="0" w:color="auto"/>
                    <w:bottom w:val="single" w:sz="4" w:space="0" w:color="auto"/>
                  </w:tcBorders>
                  <w:tcMar>
                    <w:top w:w="100" w:type="dxa"/>
                    <w:left w:w="100" w:type="dxa"/>
                    <w:bottom w:w="100" w:type="dxa"/>
                    <w:right w:w="100" w:type="dxa"/>
                  </w:tcMar>
                  <w:vAlign w:val="center"/>
                </w:tcPr>
                <w:p w:rsidR="00A77B3E" w:rsidRDefault="00167C4A" w:rsidP="00794686">
                  <w:pPr>
                    <w:jc w:val="right"/>
                  </w:pPr>
                  <w:proofErr w:type="gramStart"/>
                  <w:r w:rsidRPr="00183F4B">
                    <w:rPr>
                      <w:b/>
                      <w:bCs/>
                      <w:color w:val="000000"/>
                      <w:sz w:val="22"/>
                      <w:szCs w:val="22"/>
                      <w:lang w:val="pt-BR"/>
                    </w:rPr>
                    <w:t>l</w:t>
                  </w:r>
                  <w:r>
                    <w:rPr>
                      <w:b/>
                      <w:bCs/>
                      <w:color w:val="000000"/>
                      <w:sz w:val="22"/>
                      <w:szCs w:val="22"/>
                    </w:rPr>
                    <w:t>g</w:t>
                  </w:r>
                  <w:proofErr w:type="gramEnd"/>
                </w:p>
              </w:tc>
              <w:tc>
                <w:tcPr>
                  <w:tcW w:w="835" w:type="dxa"/>
                  <w:tcBorders>
                    <w:top w:val="single" w:sz="4" w:space="0" w:color="auto"/>
                    <w:bottom w:val="single" w:sz="4" w:space="0" w:color="auto"/>
                  </w:tcBorders>
                  <w:tcMar>
                    <w:top w:w="100" w:type="dxa"/>
                    <w:left w:w="100" w:type="dxa"/>
                    <w:bottom w:w="100" w:type="dxa"/>
                    <w:right w:w="100" w:type="dxa"/>
                  </w:tcMar>
                  <w:vAlign w:val="center"/>
                </w:tcPr>
                <w:p w:rsidR="00A77B3E" w:rsidRDefault="00167C4A" w:rsidP="00794686">
                  <w:pPr>
                    <w:jc w:val="right"/>
                  </w:pPr>
                  <w:r>
                    <w:rPr>
                      <w:b/>
                      <w:bCs/>
                      <w:color w:val="000000"/>
                      <w:sz w:val="22"/>
                      <w:szCs w:val="22"/>
                    </w:rPr>
                    <w:t>me</w:t>
                  </w:r>
                </w:p>
              </w:tc>
              <w:tc>
                <w:tcPr>
                  <w:tcW w:w="835" w:type="dxa"/>
                  <w:tcBorders>
                    <w:top w:val="single" w:sz="4" w:space="0" w:color="auto"/>
                    <w:bottom w:val="single" w:sz="4" w:space="0" w:color="auto"/>
                    <w:right w:val="nil"/>
                  </w:tcBorders>
                  <w:tcMar>
                    <w:top w:w="100" w:type="dxa"/>
                    <w:left w:w="100" w:type="dxa"/>
                    <w:bottom w:w="100" w:type="dxa"/>
                    <w:right w:w="100" w:type="dxa"/>
                  </w:tcMar>
                  <w:vAlign w:val="center"/>
                </w:tcPr>
                <w:p w:rsidR="00A77B3E" w:rsidRDefault="00167C4A" w:rsidP="00794686">
                  <w:pPr>
                    <w:jc w:val="right"/>
                  </w:pPr>
                  <w:proofErr w:type="spellStart"/>
                  <w:r>
                    <w:rPr>
                      <w:b/>
                      <w:bCs/>
                      <w:color w:val="000000"/>
                      <w:sz w:val="22"/>
                      <w:szCs w:val="22"/>
                    </w:rPr>
                    <w:t>pe</w:t>
                  </w:r>
                  <w:proofErr w:type="spellEnd"/>
                </w:p>
              </w:tc>
              <w:tc>
                <w:tcPr>
                  <w:tcW w:w="1421" w:type="dxa"/>
                  <w:tcBorders>
                    <w:top w:val="nil"/>
                    <w:left w:val="nil"/>
                    <w:bottom w:val="single" w:sz="4" w:space="0" w:color="auto"/>
                  </w:tcBorders>
                  <w:tcMar>
                    <w:top w:w="100" w:type="dxa"/>
                    <w:left w:w="100" w:type="dxa"/>
                    <w:bottom w:w="100" w:type="dxa"/>
                    <w:right w:w="100" w:type="dxa"/>
                  </w:tcMar>
                  <w:vAlign w:val="center"/>
                </w:tcPr>
                <w:p w:rsidR="00A77B3E" w:rsidRDefault="00167C4A" w:rsidP="00794686">
                  <w:pPr>
                    <w:jc w:val="right"/>
                  </w:pPr>
                  <w:proofErr w:type="spellStart"/>
                  <w:r>
                    <w:rPr>
                      <w:b/>
                      <w:bCs/>
                      <w:color w:val="000000"/>
                      <w:sz w:val="22"/>
                      <w:szCs w:val="22"/>
                    </w:rPr>
                    <w:t>Entropia</w:t>
                  </w:r>
                  <w:proofErr w:type="spellEnd"/>
                </w:p>
              </w:tc>
              <w:tc>
                <w:tcPr>
                  <w:tcW w:w="1421" w:type="dxa"/>
                  <w:tcBorders>
                    <w:top w:val="nil"/>
                    <w:bottom w:val="single" w:sz="4" w:space="0" w:color="auto"/>
                  </w:tcBorders>
                  <w:tcMar>
                    <w:top w:w="100" w:type="dxa"/>
                    <w:left w:w="100" w:type="dxa"/>
                    <w:bottom w:w="100" w:type="dxa"/>
                    <w:right w:w="100" w:type="dxa"/>
                  </w:tcMar>
                  <w:vAlign w:val="center"/>
                </w:tcPr>
                <w:p w:rsidR="00A77B3E" w:rsidRDefault="00167C4A" w:rsidP="00794686">
                  <w:pPr>
                    <w:jc w:val="right"/>
                  </w:pPr>
                  <w:proofErr w:type="spellStart"/>
                  <w:r>
                    <w:rPr>
                      <w:b/>
                      <w:bCs/>
                      <w:color w:val="000000"/>
                      <w:sz w:val="22"/>
                      <w:szCs w:val="22"/>
                    </w:rPr>
                    <w:t>Pureza</w:t>
                  </w:r>
                  <w:proofErr w:type="spellEnd"/>
                </w:p>
              </w:tc>
            </w:tr>
            <w:tr w:rsidR="00A77B3E" w:rsidTr="00D338A2">
              <w:tc>
                <w:tcPr>
                  <w:tcW w:w="1288" w:type="dxa"/>
                  <w:tcBorders>
                    <w:top w:val="single" w:sz="4" w:space="0" w:color="auto"/>
                    <w:right w:val="nil"/>
                  </w:tcBorders>
                  <w:tcMar>
                    <w:top w:w="100" w:type="dxa"/>
                    <w:left w:w="100" w:type="dxa"/>
                    <w:bottom w:w="100" w:type="dxa"/>
                    <w:right w:w="100" w:type="dxa"/>
                  </w:tcMar>
                  <w:vAlign w:val="center"/>
                </w:tcPr>
                <w:p w:rsidR="00A77B3E" w:rsidRDefault="00167C4A" w:rsidP="00D338A2">
                  <w:pPr>
                    <w:jc w:val="center"/>
                  </w:pPr>
                  <w:r>
                    <w:rPr>
                      <w:color w:val="000000"/>
                      <w:sz w:val="22"/>
                      <w:szCs w:val="22"/>
                    </w:rPr>
                    <w:t>1</w:t>
                  </w:r>
                </w:p>
              </w:tc>
              <w:tc>
                <w:tcPr>
                  <w:tcW w:w="835" w:type="dxa"/>
                  <w:tcBorders>
                    <w:top w:val="single" w:sz="4" w:space="0" w:color="auto"/>
                    <w:left w:val="nil"/>
                  </w:tcBorders>
                  <w:tcMar>
                    <w:top w:w="100" w:type="dxa"/>
                    <w:left w:w="100" w:type="dxa"/>
                    <w:bottom w:w="100" w:type="dxa"/>
                    <w:right w:w="100" w:type="dxa"/>
                  </w:tcMar>
                </w:tcPr>
                <w:p w:rsidR="00A77B3E" w:rsidRDefault="00167C4A">
                  <w:pPr>
                    <w:jc w:val="right"/>
                  </w:pPr>
                  <w:r>
                    <w:rPr>
                      <w:color w:val="000000"/>
                      <w:sz w:val="22"/>
                      <w:szCs w:val="22"/>
                    </w:rPr>
                    <w:t>0</w:t>
                  </w:r>
                </w:p>
              </w:tc>
              <w:tc>
                <w:tcPr>
                  <w:tcW w:w="835" w:type="dxa"/>
                  <w:tcBorders>
                    <w:top w:val="single" w:sz="4" w:space="0" w:color="auto"/>
                  </w:tcBorders>
                  <w:tcMar>
                    <w:top w:w="100" w:type="dxa"/>
                    <w:left w:w="100" w:type="dxa"/>
                    <w:bottom w:w="100" w:type="dxa"/>
                    <w:right w:w="100" w:type="dxa"/>
                  </w:tcMar>
                </w:tcPr>
                <w:p w:rsidR="00A77B3E" w:rsidRDefault="00167C4A">
                  <w:pPr>
                    <w:jc w:val="right"/>
                  </w:pPr>
                  <w:r>
                    <w:rPr>
                      <w:color w:val="000000"/>
                      <w:sz w:val="22"/>
                      <w:szCs w:val="22"/>
                    </w:rPr>
                    <w:t>0</w:t>
                  </w:r>
                </w:p>
              </w:tc>
              <w:tc>
                <w:tcPr>
                  <w:tcW w:w="835" w:type="dxa"/>
                  <w:tcBorders>
                    <w:top w:val="single" w:sz="4" w:space="0" w:color="auto"/>
                  </w:tcBorders>
                  <w:tcMar>
                    <w:top w:w="100" w:type="dxa"/>
                    <w:left w:w="100" w:type="dxa"/>
                    <w:bottom w:w="100" w:type="dxa"/>
                    <w:right w:w="100" w:type="dxa"/>
                  </w:tcMar>
                </w:tcPr>
                <w:p w:rsidR="00A77B3E" w:rsidRDefault="00167C4A">
                  <w:pPr>
                    <w:jc w:val="right"/>
                  </w:pPr>
                  <w:r>
                    <w:rPr>
                      <w:color w:val="000000"/>
                      <w:sz w:val="22"/>
                      <w:szCs w:val="22"/>
                    </w:rPr>
                    <w:t>0</w:t>
                  </w:r>
                </w:p>
              </w:tc>
              <w:tc>
                <w:tcPr>
                  <w:tcW w:w="835" w:type="dxa"/>
                  <w:tcBorders>
                    <w:top w:val="single" w:sz="4" w:space="0" w:color="auto"/>
                  </w:tcBorders>
                  <w:tcMar>
                    <w:top w:w="100" w:type="dxa"/>
                    <w:left w:w="100" w:type="dxa"/>
                    <w:bottom w:w="100" w:type="dxa"/>
                    <w:right w:w="100" w:type="dxa"/>
                  </w:tcMar>
                </w:tcPr>
                <w:p w:rsidR="00A77B3E" w:rsidRDefault="00167C4A">
                  <w:pPr>
                    <w:jc w:val="right"/>
                  </w:pPr>
                  <w:r>
                    <w:rPr>
                      <w:color w:val="000000"/>
                      <w:sz w:val="22"/>
                      <w:szCs w:val="22"/>
                    </w:rPr>
                    <w:t>8</w:t>
                  </w:r>
                </w:p>
              </w:tc>
              <w:tc>
                <w:tcPr>
                  <w:tcW w:w="835" w:type="dxa"/>
                  <w:tcBorders>
                    <w:top w:val="single" w:sz="4" w:space="0" w:color="auto"/>
                  </w:tcBorders>
                  <w:tcMar>
                    <w:top w:w="100" w:type="dxa"/>
                    <w:left w:w="100" w:type="dxa"/>
                    <w:bottom w:w="100" w:type="dxa"/>
                    <w:right w:w="100" w:type="dxa"/>
                  </w:tcMar>
                </w:tcPr>
                <w:p w:rsidR="00A77B3E" w:rsidRDefault="00167C4A">
                  <w:pPr>
                    <w:jc w:val="right"/>
                  </w:pPr>
                  <w:r>
                    <w:rPr>
                      <w:color w:val="000000"/>
                      <w:sz w:val="22"/>
                      <w:szCs w:val="22"/>
                    </w:rPr>
                    <w:t>0</w:t>
                  </w:r>
                </w:p>
              </w:tc>
              <w:tc>
                <w:tcPr>
                  <w:tcW w:w="835" w:type="dxa"/>
                  <w:tcBorders>
                    <w:top w:val="single" w:sz="4" w:space="0" w:color="auto"/>
                    <w:right w:val="nil"/>
                  </w:tcBorders>
                  <w:tcMar>
                    <w:top w:w="100" w:type="dxa"/>
                    <w:left w:w="100" w:type="dxa"/>
                    <w:bottom w:w="100" w:type="dxa"/>
                    <w:right w:w="100" w:type="dxa"/>
                  </w:tcMar>
                </w:tcPr>
                <w:p w:rsidR="00A77B3E" w:rsidRDefault="00167C4A">
                  <w:pPr>
                    <w:jc w:val="right"/>
                  </w:pPr>
                  <w:r>
                    <w:rPr>
                      <w:color w:val="000000"/>
                      <w:sz w:val="22"/>
                      <w:szCs w:val="22"/>
                    </w:rPr>
                    <w:t>0</w:t>
                  </w:r>
                </w:p>
              </w:tc>
              <w:tc>
                <w:tcPr>
                  <w:tcW w:w="1421" w:type="dxa"/>
                  <w:tcBorders>
                    <w:top w:val="single" w:sz="4" w:space="0" w:color="auto"/>
                    <w:left w:val="nil"/>
                  </w:tcBorders>
                  <w:tcMar>
                    <w:top w:w="100" w:type="dxa"/>
                    <w:left w:w="100" w:type="dxa"/>
                    <w:bottom w:w="100" w:type="dxa"/>
                    <w:right w:w="100" w:type="dxa"/>
                  </w:tcMar>
                </w:tcPr>
                <w:p w:rsidR="00A77B3E" w:rsidRDefault="00167C4A">
                  <w:pPr>
                    <w:jc w:val="right"/>
                  </w:pPr>
                  <w:r>
                    <w:rPr>
                      <w:color w:val="000000"/>
                      <w:sz w:val="22"/>
                      <w:szCs w:val="22"/>
                    </w:rPr>
                    <w:t>0,00</w:t>
                  </w:r>
                </w:p>
              </w:tc>
              <w:tc>
                <w:tcPr>
                  <w:tcW w:w="1421" w:type="dxa"/>
                  <w:tcBorders>
                    <w:top w:val="single" w:sz="4" w:space="0" w:color="auto"/>
                  </w:tcBorders>
                  <w:tcMar>
                    <w:top w:w="100" w:type="dxa"/>
                    <w:left w:w="100" w:type="dxa"/>
                    <w:bottom w:w="100" w:type="dxa"/>
                    <w:right w:w="100" w:type="dxa"/>
                  </w:tcMar>
                </w:tcPr>
                <w:p w:rsidR="00A77B3E" w:rsidRDefault="00167C4A">
                  <w:pPr>
                    <w:jc w:val="right"/>
                  </w:pPr>
                  <w:r>
                    <w:rPr>
                      <w:color w:val="000000"/>
                      <w:sz w:val="22"/>
                      <w:szCs w:val="22"/>
                    </w:rPr>
                    <w:t>1,00</w:t>
                  </w:r>
                </w:p>
              </w:tc>
            </w:tr>
            <w:tr w:rsidR="00A77B3E" w:rsidTr="00D338A2">
              <w:tc>
                <w:tcPr>
                  <w:tcW w:w="1288" w:type="dxa"/>
                  <w:tcBorders>
                    <w:right w:val="nil"/>
                  </w:tcBorders>
                  <w:tcMar>
                    <w:top w:w="100" w:type="dxa"/>
                    <w:left w:w="100" w:type="dxa"/>
                    <w:bottom w:w="100" w:type="dxa"/>
                    <w:right w:w="100" w:type="dxa"/>
                  </w:tcMar>
                  <w:vAlign w:val="center"/>
                </w:tcPr>
                <w:p w:rsidR="00A77B3E" w:rsidRDefault="00167C4A" w:rsidP="00D338A2">
                  <w:pPr>
                    <w:jc w:val="center"/>
                  </w:pPr>
                  <w:r>
                    <w:rPr>
                      <w:color w:val="000000"/>
                      <w:sz w:val="22"/>
                      <w:szCs w:val="22"/>
                    </w:rPr>
                    <w:t>2</w:t>
                  </w:r>
                </w:p>
              </w:tc>
              <w:tc>
                <w:tcPr>
                  <w:tcW w:w="835" w:type="dxa"/>
                  <w:tcBorders>
                    <w:left w:val="nil"/>
                  </w:tcBorders>
                  <w:tcMar>
                    <w:top w:w="100" w:type="dxa"/>
                    <w:left w:w="100" w:type="dxa"/>
                    <w:bottom w:w="100" w:type="dxa"/>
                    <w:right w:w="100" w:type="dxa"/>
                  </w:tcMar>
                </w:tcPr>
                <w:p w:rsidR="00A77B3E" w:rsidRDefault="00167C4A">
                  <w:pPr>
                    <w:jc w:val="right"/>
                  </w:pPr>
                  <w:r>
                    <w:rPr>
                      <w:color w:val="000000"/>
                      <w:sz w:val="22"/>
                      <w:szCs w:val="22"/>
                    </w:rPr>
                    <w:t>4</w:t>
                  </w:r>
                </w:p>
              </w:tc>
              <w:tc>
                <w:tcPr>
                  <w:tcW w:w="835" w:type="dxa"/>
                  <w:tcMar>
                    <w:top w:w="100" w:type="dxa"/>
                    <w:left w:w="100" w:type="dxa"/>
                    <w:bottom w:w="100" w:type="dxa"/>
                    <w:right w:w="100" w:type="dxa"/>
                  </w:tcMar>
                </w:tcPr>
                <w:p w:rsidR="00A77B3E" w:rsidRDefault="00167C4A">
                  <w:pPr>
                    <w:jc w:val="right"/>
                  </w:pPr>
                  <w:r>
                    <w:rPr>
                      <w:color w:val="000000"/>
                      <w:sz w:val="22"/>
                      <w:szCs w:val="22"/>
                    </w:rPr>
                    <w:t>0</w:t>
                  </w:r>
                </w:p>
              </w:tc>
              <w:tc>
                <w:tcPr>
                  <w:tcW w:w="835" w:type="dxa"/>
                  <w:tcMar>
                    <w:top w:w="100" w:type="dxa"/>
                    <w:left w:w="100" w:type="dxa"/>
                    <w:bottom w:w="100" w:type="dxa"/>
                    <w:right w:w="100" w:type="dxa"/>
                  </w:tcMar>
                </w:tcPr>
                <w:p w:rsidR="00A77B3E" w:rsidRDefault="00167C4A">
                  <w:pPr>
                    <w:jc w:val="right"/>
                  </w:pPr>
                  <w:r>
                    <w:rPr>
                      <w:color w:val="000000"/>
                      <w:sz w:val="22"/>
                      <w:szCs w:val="22"/>
                    </w:rPr>
                    <w:t>0</w:t>
                  </w:r>
                </w:p>
              </w:tc>
              <w:tc>
                <w:tcPr>
                  <w:tcW w:w="835" w:type="dxa"/>
                  <w:tcMar>
                    <w:top w:w="100" w:type="dxa"/>
                    <w:left w:w="100" w:type="dxa"/>
                    <w:bottom w:w="100" w:type="dxa"/>
                    <w:right w:w="100" w:type="dxa"/>
                  </w:tcMar>
                </w:tcPr>
                <w:p w:rsidR="00A77B3E" w:rsidRDefault="00167C4A">
                  <w:pPr>
                    <w:jc w:val="right"/>
                  </w:pPr>
                  <w:r>
                    <w:rPr>
                      <w:color w:val="000000"/>
                      <w:sz w:val="22"/>
                      <w:szCs w:val="22"/>
                    </w:rPr>
                    <w:t>0</w:t>
                  </w:r>
                </w:p>
              </w:tc>
              <w:tc>
                <w:tcPr>
                  <w:tcW w:w="835" w:type="dxa"/>
                  <w:tcMar>
                    <w:top w:w="100" w:type="dxa"/>
                    <w:left w:w="100" w:type="dxa"/>
                    <w:bottom w:w="100" w:type="dxa"/>
                    <w:right w:w="100" w:type="dxa"/>
                  </w:tcMar>
                </w:tcPr>
                <w:p w:rsidR="00A77B3E" w:rsidRDefault="00167C4A">
                  <w:pPr>
                    <w:jc w:val="right"/>
                  </w:pPr>
                  <w:r>
                    <w:rPr>
                      <w:color w:val="000000"/>
                      <w:sz w:val="22"/>
                      <w:szCs w:val="22"/>
                    </w:rPr>
                    <w:t>5</w:t>
                  </w:r>
                </w:p>
              </w:tc>
              <w:tc>
                <w:tcPr>
                  <w:tcW w:w="835" w:type="dxa"/>
                  <w:tcBorders>
                    <w:right w:val="nil"/>
                  </w:tcBorders>
                  <w:tcMar>
                    <w:top w:w="100" w:type="dxa"/>
                    <w:left w:w="100" w:type="dxa"/>
                    <w:bottom w:w="100" w:type="dxa"/>
                    <w:right w:w="100" w:type="dxa"/>
                  </w:tcMar>
                </w:tcPr>
                <w:p w:rsidR="00A77B3E" w:rsidRDefault="00167C4A">
                  <w:pPr>
                    <w:jc w:val="right"/>
                  </w:pPr>
                  <w:r>
                    <w:rPr>
                      <w:color w:val="000000"/>
                      <w:sz w:val="22"/>
                      <w:szCs w:val="22"/>
                    </w:rPr>
                    <w:t>4</w:t>
                  </w:r>
                </w:p>
              </w:tc>
              <w:tc>
                <w:tcPr>
                  <w:tcW w:w="1421" w:type="dxa"/>
                  <w:tcBorders>
                    <w:left w:val="nil"/>
                  </w:tcBorders>
                  <w:tcMar>
                    <w:top w:w="100" w:type="dxa"/>
                    <w:left w:w="100" w:type="dxa"/>
                    <w:bottom w:w="100" w:type="dxa"/>
                    <w:right w:w="100" w:type="dxa"/>
                  </w:tcMar>
                </w:tcPr>
                <w:p w:rsidR="00A77B3E" w:rsidRDefault="00167C4A">
                  <w:pPr>
                    <w:jc w:val="right"/>
                  </w:pPr>
                  <w:r>
                    <w:rPr>
                      <w:color w:val="000000"/>
                      <w:sz w:val="22"/>
                      <w:szCs w:val="22"/>
                    </w:rPr>
                    <w:t>1,58</w:t>
                  </w:r>
                </w:p>
              </w:tc>
              <w:tc>
                <w:tcPr>
                  <w:tcW w:w="1421" w:type="dxa"/>
                  <w:tcMar>
                    <w:top w:w="100" w:type="dxa"/>
                    <w:left w:w="100" w:type="dxa"/>
                    <w:bottom w:w="100" w:type="dxa"/>
                    <w:right w:w="100" w:type="dxa"/>
                  </w:tcMar>
                </w:tcPr>
                <w:p w:rsidR="00A77B3E" w:rsidRDefault="00167C4A">
                  <w:pPr>
                    <w:jc w:val="right"/>
                  </w:pPr>
                  <w:r>
                    <w:rPr>
                      <w:color w:val="000000"/>
                      <w:sz w:val="22"/>
                      <w:szCs w:val="22"/>
                    </w:rPr>
                    <w:t>0,38</w:t>
                  </w:r>
                </w:p>
              </w:tc>
            </w:tr>
            <w:tr w:rsidR="00A77B3E" w:rsidTr="00D338A2">
              <w:tc>
                <w:tcPr>
                  <w:tcW w:w="1288" w:type="dxa"/>
                  <w:tcBorders>
                    <w:right w:val="nil"/>
                  </w:tcBorders>
                  <w:tcMar>
                    <w:top w:w="100" w:type="dxa"/>
                    <w:left w:w="100" w:type="dxa"/>
                    <w:bottom w:w="100" w:type="dxa"/>
                    <w:right w:w="100" w:type="dxa"/>
                  </w:tcMar>
                  <w:vAlign w:val="center"/>
                </w:tcPr>
                <w:p w:rsidR="00A77B3E" w:rsidRDefault="00167C4A" w:rsidP="00D338A2">
                  <w:pPr>
                    <w:jc w:val="center"/>
                  </w:pPr>
                  <w:r>
                    <w:rPr>
                      <w:color w:val="000000"/>
                      <w:sz w:val="22"/>
                      <w:szCs w:val="22"/>
                    </w:rPr>
                    <w:t>3</w:t>
                  </w:r>
                </w:p>
              </w:tc>
              <w:tc>
                <w:tcPr>
                  <w:tcW w:w="835" w:type="dxa"/>
                  <w:tcBorders>
                    <w:left w:val="nil"/>
                  </w:tcBorders>
                  <w:tcMar>
                    <w:top w:w="100" w:type="dxa"/>
                    <w:left w:w="100" w:type="dxa"/>
                    <w:bottom w:w="100" w:type="dxa"/>
                    <w:right w:w="100" w:type="dxa"/>
                  </w:tcMar>
                </w:tcPr>
                <w:p w:rsidR="00A77B3E" w:rsidRDefault="00167C4A">
                  <w:pPr>
                    <w:jc w:val="right"/>
                  </w:pPr>
                  <w:r>
                    <w:rPr>
                      <w:color w:val="000000"/>
                      <w:sz w:val="22"/>
                      <w:szCs w:val="22"/>
                    </w:rPr>
                    <w:t>6</w:t>
                  </w:r>
                </w:p>
              </w:tc>
              <w:tc>
                <w:tcPr>
                  <w:tcW w:w="835" w:type="dxa"/>
                  <w:tcMar>
                    <w:top w:w="100" w:type="dxa"/>
                    <w:left w:w="100" w:type="dxa"/>
                    <w:bottom w:w="100" w:type="dxa"/>
                    <w:right w:w="100" w:type="dxa"/>
                  </w:tcMar>
                </w:tcPr>
                <w:p w:rsidR="00A77B3E" w:rsidRDefault="00167C4A">
                  <w:pPr>
                    <w:jc w:val="right"/>
                  </w:pPr>
                  <w:r>
                    <w:rPr>
                      <w:color w:val="000000"/>
                      <w:sz w:val="22"/>
                      <w:szCs w:val="22"/>
                    </w:rPr>
                    <w:t>0</w:t>
                  </w:r>
                </w:p>
              </w:tc>
              <w:tc>
                <w:tcPr>
                  <w:tcW w:w="835" w:type="dxa"/>
                  <w:tcMar>
                    <w:top w:w="100" w:type="dxa"/>
                    <w:left w:w="100" w:type="dxa"/>
                    <w:bottom w:w="100" w:type="dxa"/>
                    <w:right w:w="100" w:type="dxa"/>
                  </w:tcMar>
                </w:tcPr>
                <w:p w:rsidR="00A77B3E" w:rsidRDefault="00167C4A">
                  <w:pPr>
                    <w:jc w:val="right"/>
                  </w:pPr>
                  <w:r>
                    <w:rPr>
                      <w:color w:val="000000"/>
                      <w:sz w:val="22"/>
                      <w:szCs w:val="22"/>
                    </w:rPr>
                    <w:t>0</w:t>
                  </w:r>
                </w:p>
              </w:tc>
              <w:tc>
                <w:tcPr>
                  <w:tcW w:w="835" w:type="dxa"/>
                  <w:tcMar>
                    <w:top w:w="100" w:type="dxa"/>
                    <w:left w:w="100" w:type="dxa"/>
                    <w:bottom w:w="100" w:type="dxa"/>
                    <w:right w:w="100" w:type="dxa"/>
                  </w:tcMar>
                </w:tcPr>
                <w:p w:rsidR="00A77B3E" w:rsidRDefault="00167C4A">
                  <w:pPr>
                    <w:jc w:val="right"/>
                  </w:pPr>
                  <w:r>
                    <w:rPr>
                      <w:color w:val="000000"/>
                      <w:sz w:val="22"/>
                      <w:szCs w:val="22"/>
                    </w:rPr>
                    <w:t>0</w:t>
                  </w:r>
                </w:p>
              </w:tc>
              <w:tc>
                <w:tcPr>
                  <w:tcW w:w="835" w:type="dxa"/>
                  <w:tcMar>
                    <w:top w:w="100" w:type="dxa"/>
                    <w:left w:w="100" w:type="dxa"/>
                    <w:bottom w:w="100" w:type="dxa"/>
                    <w:right w:w="100" w:type="dxa"/>
                  </w:tcMar>
                </w:tcPr>
                <w:p w:rsidR="00A77B3E" w:rsidRDefault="00167C4A">
                  <w:pPr>
                    <w:jc w:val="right"/>
                  </w:pPr>
                  <w:r>
                    <w:rPr>
                      <w:color w:val="000000"/>
                      <w:sz w:val="22"/>
                      <w:szCs w:val="22"/>
                    </w:rPr>
                    <w:t>5</w:t>
                  </w:r>
                </w:p>
              </w:tc>
              <w:tc>
                <w:tcPr>
                  <w:tcW w:w="835" w:type="dxa"/>
                  <w:tcBorders>
                    <w:right w:val="nil"/>
                  </w:tcBorders>
                  <w:tcMar>
                    <w:top w:w="100" w:type="dxa"/>
                    <w:left w:w="100" w:type="dxa"/>
                    <w:bottom w:w="100" w:type="dxa"/>
                    <w:right w:w="100" w:type="dxa"/>
                  </w:tcMar>
                </w:tcPr>
                <w:p w:rsidR="00A77B3E" w:rsidRDefault="00167C4A">
                  <w:pPr>
                    <w:jc w:val="right"/>
                  </w:pPr>
                  <w:r>
                    <w:rPr>
                      <w:color w:val="000000"/>
                      <w:sz w:val="22"/>
                      <w:szCs w:val="22"/>
                    </w:rPr>
                    <w:t>7</w:t>
                  </w:r>
                </w:p>
              </w:tc>
              <w:tc>
                <w:tcPr>
                  <w:tcW w:w="1421" w:type="dxa"/>
                  <w:tcBorders>
                    <w:left w:val="nil"/>
                  </w:tcBorders>
                  <w:tcMar>
                    <w:top w:w="100" w:type="dxa"/>
                    <w:left w:w="100" w:type="dxa"/>
                    <w:bottom w:w="100" w:type="dxa"/>
                    <w:right w:w="100" w:type="dxa"/>
                  </w:tcMar>
                </w:tcPr>
                <w:p w:rsidR="00A77B3E" w:rsidRDefault="00167C4A">
                  <w:pPr>
                    <w:jc w:val="right"/>
                  </w:pPr>
                  <w:r>
                    <w:rPr>
                      <w:color w:val="000000"/>
                      <w:sz w:val="22"/>
                      <w:szCs w:val="22"/>
                    </w:rPr>
                    <w:t>1,57</w:t>
                  </w:r>
                </w:p>
              </w:tc>
              <w:tc>
                <w:tcPr>
                  <w:tcW w:w="1421" w:type="dxa"/>
                  <w:tcMar>
                    <w:top w:w="100" w:type="dxa"/>
                    <w:left w:w="100" w:type="dxa"/>
                    <w:bottom w:w="100" w:type="dxa"/>
                    <w:right w:w="100" w:type="dxa"/>
                  </w:tcMar>
                </w:tcPr>
                <w:p w:rsidR="00A77B3E" w:rsidRDefault="00167C4A">
                  <w:pPr>
                    <w:jc w:val="right"/>
                  </w:pPr>
                  <w:r>
                    <w:rPr>
                      <w:color w:val="000000"/>
                      <w:sz w:val="22"/>
                      <w:szCs w:val="22"/>
                    </w:rPr>
                    <w:t>0,39</w:t>
                  </w:r>
                </w:p>
              </w:tc>
            </w:tr>
            <w:tr w:rsidR="00A77B3E" w:rsidTr="00D338A2">
              <w:tc>
                <w:tcPr>
                  <w:tcW w:w="1288" w:type="dxa"/>
                  <w:tcBorders>
                    <w:right w:val="nil"/>
                  </w:tcBorders>
                  <w:tcMar>
                    <w:top w:w="100" w:type="dxa"/>
                    <w:left w:w="100" w:type="dxa"/>
                    <w:bottom w:w="100" w:type="dxa"/>
                    <w:right w:w="100" w:type="dxa"/>
                  </w:tcMar>
                  <w:vAlign w:val="center"/>
                </w:tcPr>
                <w:p w:rsidR="00A77B3E" w:rsidRDefault="00167C4A" w:rsidP="00D338A2">
                  <w:pPr>
                    <w:jc w:val="center"/>
                  </w:pPr>
                  <w:r>
                    <w:rPr>
                      <w:color w:val="000000"/>
                      <w:sz w:val="22"/>
                      <w:szCs w:val="22"/>
                    </w:rPr>
                    <w:t>4</w:t>
                  </w:r>
                </w:p>
              </w:tc>
              <w:tc>
                <w:tcPr>
                  <w:tcW w:w="835" w:type="dxa"/>
                  <w:tcBorders>
                    <w:left w:val="nil"/>
                  </w:tcBorders>
                  <w:tcMar>
                    <w:top w:w="100" w:type="dxa"/>
                    <w:left w:w="100" w:type="dxa"/>
                    <w:bottom w:w="100" w:type="dxa"/>
                    <w:right w:w="100" w:type="dxa"/>
                  </w:tcMar>
                </w:tcPr>
                <w:p w:rsidR="00A77B3E" w:rsidRDefault="00167C4A">
                  <w:pPr>
                    <w:jc w:val="right"/>
                  </w:pPr>
                  <w:r>
                    <w:rPr>
                      <w:color w:val="000000"/>
                      <w:sz w:val="22"/>
                      <w:szCs w:val="22"/>
                    </w:rPr>
                    <w:t>0</w:t>
                  </w:r>
                </w:p>
              </w:tc>
              <w:tc>
                <w:tcPr>
                  <w:tcW w:w="835" w:type="dxa"/>
                  <w:tcMar>
                    <w:top w:w="100" w:type="dxa"/>
                    <w:left w:w="100" w:type="dxa"/>
                    <w:bottom w:w="100" w:type="dxa"/>
                    <w:right w:w="100" w:type="dxa"/>
                  </w:tcMar>
                </w:tcPr>
                <w:p w:rsidR="00A77B3E" w:rsidRDefault="00167C4A">
                  <w:pPr>
                    <w:jc w:val="right"/>
                  </w:pPr>
                  <w:r>
                    <w:rPr>
                      <w:color w:val="000000"/>
                      <w:sz w:val="22"/>
                      <w:szCs w:val="22"/>
                    </w:rPr>
                    <w:t>2</w:t>
                  </w:r>
                </w:p>
              </w:tc>
              <w:tc>
                <w:tcPr>
                  <w:tcW w:w="835" w:type="dxa"/>
                  <w:tcMar>
                    <w:top w:w="100" w:type="dxa"/>
                    <w:left w:w="100" w:type="dxa"/>
                    <w:bottom w:w="100" w:type="dxa"/>
                    <w:right w:w="100" w:type="dxa"/>
                  </w:tcMar>
                </w:tcPr>
                <w:p w:rsidR="00A77B3E" w:rsidRDefault="00167C4A">
                  <w:pPr>
                    <w:jc w:val="right"/>
                  </w:pPr>
                  <w:r>
                    <w:rPr>
                      <w:color w:val="000000"/>
                      <w:sz w:val="22"/>
                      <w:szCs w:val="22"/>
                    </w:rPr>
                    <w:t>3</w:t>
                  </w:r>
                </w:p>
              </w:tc>
              <w:tc>
                <w:tcPr>
                  <w:tcW w:w="835" w:type="dxa"/>
                  <w:tcMar>
                    <w:top w:w="100" w:type="dxa"/>
                    <w:left w:w="100" w:type="dxa"/>
                    <w:bottom w:w="100" w:type="dxa"/>
                    <w:right w:w="100" w:type="dxa"/>
                  </w:tcMar>
                </w:tcPr>
                <w:p w:rsidR="00A77B3E" w:rsidRDefault="00167C4A">
                  <w:pPr>
                    <w:jc w:val="right"/>
                  </w:pPr>
                  <w:r>
                    <w:rPr>
                      <w:color w:val="000000"/>
                      <w:sz w:val="22"/>
                      <w:szCs w:val="22"/>
                    </w:rPr>
                    <w:t>2</w:t>
                  </w:r>
                </w:p>
              </w:tc>
              <w:tc>
                <w:tcPr>
                  <w:tcW w:w="835" w:type="dxa"/>
                  <w:tcMar>
                    <w:top w:w="100" w:type="dxa"/>
                    <w:left w:w="100" w:type="dxa"/>
                    <w:bottom w:w="100" w:type="dxa"/>
                    <w:right w:w="100" w:type="dxa"/>
                  </w:tcMar>
                </w:tcPr>
                <w:p w:rsidR="00A77B3E" w:rsidRDefault="00167C4A">
                  <w:pPr>
                    <w:jc w:val="right"/>
                  </w:pPr>
                  <w:r>
                    <w:rPr>
                      <w:color w:val="000000"/>
                      <w:sz w:val="22"/>
                      <w:szCs w:val="22"/>
                    </w:rPr>
                    <w:t>0</w:t>
                  </w:r>
                </w:p>
              </w:tc>
              <w:tc>
                <w:tcPr>
                  <w:tcW w:w="835" w:type="dxa"/>
                  <w:tcBorders>
                    <w:right w:val="nil"/>
                  </w:tcBorders>
                  <w:tcMar>
                    <w:top w:w="100" w:type="dxa"/>
                    <w:left w:w="100" w:type="dxa"/>
                    <w:bottom w:w="100" w:type="dxa"/>
                    <w:right w:w="100" w:type="dxa"/>
                  </w:tcMar>
                </w:tcPr>
                <w:p w:rsidR="00A77B3E" w:rsidRDefault="00167C4A">
                  <w:pPr>
                    <w:jc w:val="right"/>
                  </w:pPr>
                  <w:r>
                    <w:rPr>
                      <w:color w:val="000000"/>
                      <w:sz w:val="22"/>
                      <w:szCs w:val="22"/>
                    </w:rPr>
                    <w:t>1</w:t>
                  </w:r>
                </w:p>
              </w:tc>
              <w:tc>
                <w:tcPr>
                  <w:tcW w:w="1421" w:type="dxa"/>
                  <w:tcBorders>
                    <w:left w:val="nil"/>
                  </w:tcBorders>
                  <w:tcMar>
                    <w:top w:w="100" w:type="dxa"/>
                    <w:left w:w="100" w:type="dxa"/>
                    <w:bottom w:w="100" w:type="dxa"/>
                    <w:right w:w="100" w:type="dxa"/>
                  </w:tcMar>
                </w:tcPr>
                <w:p w:rsidR="00A77B3E" w:rsidRDefault="00167C4A">
                  <w:pPr>
                    <w:jc w:val="right"/>
                  </w:pPr>
                  <w:r>
                    <w:rPr>
                      <w:color w:val="000000"/>
                      <w:sz w:val="22"/>
                      <w:szCs w:val="22"/>
                    </w:rPr>
                    <w:t>1,91</w:t>
                  </w:r>
                </w:p>
              </w:tc>
              <w:tc>
                <w:tcPr>
                  <w:tcW w:w="1421" w:type="dxa"/>
                  <w:tcMar>
                    <w:top w:w="100" w:type="dxa"/>
                    <w:left w:w="100" w:type="dxa"/>
                    <w:bottom w:w="100" w:type="dxa"/>
                    <w:right w:w="100" w:type="dxa"/>
                  </w:tcMar>
                </w:tcPr>
                <w:p w:rsidR="00A77B3E" w:rsidRDefault="00167C4A">
                  <w:pPr>
                    <w:jc w:val="right"/>
                  </w:pPr>
                  <w:r>
                    <w:rPr>
                      <w:color w:val="000000"/>
                      <w:sz w:val="22"/>
                      <w:szCs w:val="22"/>
                    </w:rPr>
                    <w:t>0,37</w:t>
                  </w:r>
                </w:p>
              </w:tc>
            </w:tr>
            <w:tr w:rsidR="00A77B3E" w:rsidTr="00D338A2">
              <w:tc>
                <w:tcPr>
                  <w:tcW w:w="1288" w:type="dxa"/>
                  <w:tcBorders>
                    <w:right w:val="nil"/>
                  </w:tcBorders>
                  <w:tcMar>
                    <w:top w:w="100" w:type="dxa"/>
                    <w:left w:w="100" w:type="dxa"/>
                    <w:bottom w:w="100" w:type="dxa"/>
                    <w:right w:w="100" w:type="dxa"/>
                  </w:tcMar>
                  <w:vAlign w:val="center"/>
                </w:tcPr>
                <w:p w:rsidR="00A77B3E" w:rsidRDefault="00167C4A" w:rsidP="00D338A2">
                  <w:pPr>
                    <w:jc w:val="center"/>
                  </w:pPr>
                  <w:r>
                    <w:rPr>
                      <w:color w:val="000000"/>
                      <w:sz w:val="22"/>
                      <w:szCs w:val="22"/>
                    </w:rPr>
                    <w:t>5</w:t>
                  </w:r>
                </w:p>
              </w:tc>
              <w:tc>
                <w:tcPr>
                  <w:tcW w:w="835" w:type="dxa"/>
                  <w:tcBorders>
                    <w:left w:val="nil"/>
                  </w:tcBorders>
                  <w:tcMar>
                    <w:top w:w="100" w:type="dxa"/>
                    <w:left w:w="100" w:type="dxa"/>
                    <w:bottom w:w="100" w:type="dxa"/>
                    <w:right w:w="100" w:type="dxa"/>
                  </w:tcMar>
                </w:tcPr>
                <w:p w:rsidR="00A77B3E" w:rsidRDefault="00167C4A">
                  <w:pPr>
                    <w:jc w:val="right"/>
                  </w:pPr>
                  <w:r>
                    <w:rPr>
                      <w:color w:val="000000"/>
                      <w:sz w:val="22"/>
                      <w:szCs w:val="22"/>
                    </w:rPr>
                    <w:t>0</w:t>
                  </w:r>
                </w:p>
              </w:tc>
              <w:tc>
                <w:tcPr>
                  <w:tcW w:w="835" w:type="dxa"/>
                  <w:tcMar>
                    <w:top w:w="100" w:type="dxa"/>
                    <w:left w:w="100" w:type="dxa"/>
                    <w:bottom w:w="100" w:type="dxa"/>
                    <w:right w:w="100" w:type="dxa"/>
                  </w:tcMar>
                </w:tcPr>
                <w:p w:rsidR="00A77B3E" w:rsidRDefault="00167C4A">
                  <w:pPr>
                    <w:jc w:val="right"/>
                  </w:pPr>
                  <w:r>
                    <w:rPr>
                      <w:color w:val="000000"/>
                      <w:sz w:val="22"/>
                      <w:szCs w:val="22"/>
                    </w:rPr>
                    <w:t>0</w:t>
                  </w:r>
                </w:p>
              </w:tc>
              <w:tc>
                <w:tcPr>
                  <w:tcW w:w="835" w:type="dxa"/>
                  <w:tcMar>
                    <w:top w:w="100" w:type="dxa"/>
                    <w:left w:w="100" w:type="dxa"/>
                    <w:bottom w:w="100" w:type="dxa"/>
                    <w:right w:w="100" w:type="dxa"/>
                  </w:tcMar>
                </w:tcPr>
                <w:p w:rsidR="00A77B3E" w:rsidRDefault="00167C4A">
                  <w:pPr>
                    <w:jc w:val="right"/>
                  </w:pPr>
                  <w:r>
                    <w:rPr>
                      <w:color w:val="000000"/>
                      <w:sz w:val="22"/>
                      <w:szCs w:val="22"/>
                    </w:rPr>
                    <w:t>5</w:t>
                  </w:r>
                </w:p>
              </w:tc>
              <w:tc>
                <w:tcPr>
                  <w:tcW w:w="835" w:type="dxa"/>
                  <w:tcMar>
                    <w:top w:w="100" w:type="dxa"/>
                    <w:left w:w="100" w:type="dxa"/>
                    <w:bottom w:w="100" w:type="dxa"/>
                    <w:right w:w="100" w:type="dxa"/>
                  </w:tcMar>
                </w:tcPr>
                <w:p w:rsidR="00A77B3E" w:rsidRDefault="00167C4A">
                  <w:pPr>
                    <w:jc w:val="right"/>
                  </w:pPr>
                  <w:r>
                    <w:rPr>
                      <w:color w:val="000000"/>
                      <w:sz w:val="22"/>
                      <w:szCs w:val="22"/>
                    </w:rPr>
                    <w:t>0</w:t>
                  </w:r>
                </w:p>
              </w:tc>
              <w:tc>
                <w:tcPr>
                  <w:tcW w:w="835" w:type="dxa"/>
                  <w:tcMar>
                    <w:top w:w="100" w:type="dxa"/>
                    <w:left w:w="100" w:type="dxa"/>
                    <w:bottom w:w="100" w:type="dxa"/>
                    <w:right w:w="100" w:type="dxa"/>
                  </w:tcMar>
                </w:tcPr>
                <w:p w:rsidR="00A77B3E" w:rsidRDefault="00167C4A">
                  <w:pPr>
                    <w:jc w:val="right"/>
                  </w:pPr>
                  <w:r>
                    <w:rPr>
                      <w:color w:val="000000"/>
                      <w:sz w:val="22"/>
                      <w:szCs w:val="22"/>
                    </w:rPr>
                    <w:t>0</w:t>
                  </w:r>
                </w:p>
              </w:tc>
              <w:tc>
                <w:tcPr>
                  <w:tcW w:w="835" w:type="dxa"/>
                  <w:tcBorders>
                    <w:right w:val="nil"/>
                  </w:tcBorders>
                  <w:tcMar>
                    <w:top w:w="100" w:type="dxa"/>
                    <w:left w:w="100" w:type="dxa"/>
                    <w:bottom w:w="100" w:type="dxa"/>
                    <w:right w:w="100" w:type="dxa"/>
                  </w:tcMar>
                </w:tcPr>
                <w:p w:rsidR="00A77B3E" w:rsidRDefault="00167C4A">
                  <w:pPr>
                    <w:jc w:val="right"/>
                  </w:pPr>
                  <w:r>
                    <w:rPr>
                      <w:color w:val="000000"/>
                      <w:sz w:val="22"/>
                      <w:szCs w:val="22"/>
                    </w:rPr>
                    <w:t>0</w:t>
                  </w:r>
                </w:p>
              </w:tc>
              <w:tc>
                <w:tcPr>
                  <w:tcW w:w="1421" w:type="dxa"/>
                  <w:tcBorders>
                    <w:left w:val="nil"/>
                  </w:tcBorders>
                  <w:tcMar>
                    <w:top w:w="100" w:type="dxa"/>
                    <w:left w:w="100" w:type="dxa"/>
                    <w:bottom w:w="100" w:type="dxa"/>
                    <w:right w:w="100" w:type="dxa"/>
                  </w:tcMar>
                </w:tcPr>
                <w:p w:rsidR="00A77B3E" w:rsidRDefault="00167C4A">
                  <w:pPr>
                    <w:jc w:val="right"/>
                  </w:pPr>
                  <w:r>
                    <w:rPr>
                      <w:color w:val="000000"/>
                      <w:sz w:val="22"/>
                      <w:szCs w:val="22"/>
                    </w:rPr>
                    <w:t>0,00</w:t>
                  </w:r>
                </w:p>
              </w:tc>
              <w:tc>
                <w:tcPr>
                  <w:tcW w:w="1421" w:type="dxa"/>
                  <w:tcMar>
                    <w:top w:w="100" w:type="dxa"/>
                    <w:left w:w="100" w:type="dxa"/>
                    <w:bottom w:w="100" w:type="dxa"/>
                    <w:right w:w="100" w:type="dxa"/>
                  </w:tcMar>
                </w:tcPr>
                <w:p w:rsidR="00A77B3E" w:rsidRDefault="00167C4A">
                  <w:pPr>
                    <w:jc w:val="right"/>
                  </w:pPr>
                  <w:r>
                    <w:rPr>
                      <w:color w:val="000000"/>
                      <w:sz w:val="22"/>
                      <w:szCs w:val="22"/>
                    </w:rPr>
                    <w:t>1,00</w:t>
                  </w:r>
                </w:p>
              </w:tc>
            </w:tr>
            <w:tr w:rsidR="00A77B3E" w:rsidTr="00D338A2">
              <w:tc>
                <w:tcPr>
                  <w:tcW w:w="1288" w:type="dxa"/>
                  <w:tcBorders>
                    <w:bottom w:val="single" w:sz="4" w:space="0" w:color="auto"/>
                    <w:right w:val="nil"/>
                  </w:tcBorders>
                  <w:tcMar>
                    <w:top w:w="100" w:type="dxa"/>
                    <w:left w:w="100" w:type="dxa"/>
                    <w:bottom w:w="100" w:type="dxa"/>
                    <w:right w:w="100" w:type="dxa"/>
                  </w:tcMar>
                  <w:vAlign w:val="center"/>
                </w:tcPr>
                <w:p w:rsidR="00A77B3E" w:rsidRDefault="00167C4A" w:rsidP="00D338A2">
                  <w:pPr>
                    <w:jc w:val="center"/>
                  </w:pPr>
                  <w:r>
                    <w:rPr>
                      <w:color w:val="000000"/>
                      <w:sz w:val="22"/>
                      <w:szCs w:val="22"/>
                    </w:rPr>
                    <w:t>6</w:t>
                  </w:r>
                </w:p>
              </w:tc>
              <w:tc>
                <w:tcPr>
                  <w:tcW w:w="835" w:type="dxa"/>
                  <w:tcBorders>
                    <w:left w:val="nil"/>
                    <w:bottom w:val="single" w:sz="4" w:space="0" w:color="auto"/>
                  </w:tcBorders>
                  <w:tcMar>
                    <w:top w:w="100" w:type="dxa"/>
                    <w:left w:w="100" w:type="dxa"/>
                    <w:bottom w:w="100" w:type="dxa"/>
                    <w:right w:w="100" w:type="dxa"/>
                  </w:tcMar>
                </w:tcPr>
                <w:p w:rsidR="00A77B3E" w:rsidRDefault="00167C4A">
                  <w:pPr>
                    <w:jc w:val="right"/>
                  </w:pPr>
                  <w:r>
                    <w:rPr>
                      <w:color w:val="000000"/>
                      <w:sz w:val="22"/>
                      <w:szCs w:val="22"/>
                    </w:rPr>
                    <w:t>0</w:t>
                  </w:r>
                </w:p>
              </w:tc>
              <w:tc>
                <w:tcPr>
                  <w:tcW w:w="835" w:type="dxa"/>
                  <w:tcBorders>
                    <w:bottom w:val="single" w:sz="4" w:space="0" w:color="auto"/>
                  </w:tcBorders>
                  <w:tcMar>
                    <w:top w:w="100" w:type="dxa"/>
                    <w:left w:w="100" w:type="dxa"/>
                    <w:bottom w:w="100" w:type="dxa"/>
                    <w:right w:w="100" w:type="dxa"/>
                  </w:tcMar>
                </w:tcPr>
                <w:p w:rsidR="00A77B3E" w:rsidRDefault="00167C4A">
                  <w:pPr>
                    <w:jc w:val="right"/>
                  </w:pPr>
                  <w:r>
                    <w:rPr>
                      <w:color w:val="000000"/>
                      <w:sz w:val="22"/>
                      <w:szCs w:val="22"/>
                    </w:rPr>
                    <w:t>8</w:t>
                  </w:r>
                </w:p>
              </w:tc>
              <w:tc>
                <w:tcPr>
                  <w:tcW w:w="835" w:type="dxa"/>
                  <w:tcBorders>
                    <w:bottom w:val="single" w:sz="4" w:space="0" w:color="auto"/>
                  </w:tcBorders>
                  <w:tcMar>
                    <w:top w:w="100" w:type="dxa"/>
                    <w:left w:w="100" w:type="dxa"/>
                    <w:bottom w:w="100" w:type="dxa"/>
                    <w:right w:w="100" w:type="dxa"/>
                  </w:tcMar>
                </w:tcPr>
                <w:p w:rsidR="00A77B3E" w:rsidRDefault="00167C4A">
                  <w:pPr>
                    <w:jc w:val="right"/>
                  </w:pPr>
                  <w:r>
                    <w:rPr>
                      <w:color w:val="000000"/>
                      <w:sz w:val="22"/>
                      <w:szCs w:val="22"/>
                    </w:rPr>
                    <w:t>2</w:t>
                  </w:r>
                </w:p>
              </w:tc>
              <w:tc>
                <w:tcPr>
                  <w:tcW w:w="835" w:type="dxa"/>
                  <w:tcBorders>
                    <w:bottom w:val="single" w:sz="4" w:space="0" w:color="auto"/>
                  </w:tcBorders>
                  <w:tcMar>
                    <w:top w:w="100" w:type="dxa"/>
                    <w:left w:w="100" w:type="dxa"/>
                    <w:bottom w:w="100" w:type="dxa"/>
                    <w:right w:w="100" w:type="dxa"/>
                  </w:tcMar>
                </w:tcPr>
                <w:p w:rsidR="00A77B3E" w:rsidRDefault="00167C4A">
                  <w:pPr>
                    <w:jc w:val="right"/>
                  </w:pPr>
                  <w:r>
                    <w:rPr>
                      <w:color w:val="000000"/>
                      <w:sz w:val="22"/>
                      <w:szCs w:val="22"/>
                    </w:rPr>
                    <w:t>0</w:t>
                  </w:r>
                </w:p>
              </w:tc>
              <w:tc>
                <w:tcPr>
                  <w:tcW w:w="835" w:type="dxa"/>
                  <w:tcBorders>
                    <w:bottom w:val="single" w:sz="4" w:space="0" w:color="auto"/>
                  </w:tcBorders>
                  <w:tcMar>
                    <w:top w:w="100" w:type="dxa"/>
                    <w:left w:w="100" w:type="dxa"/>
                    <w:bottom w:w="100" w:type="dxa"/>
                    <w:right w:w="100" w:type="dxa"/>
                  </w:tcMar>
                </w:tcPr>
                <w:p w:rsidR="00A77B3E" w:rsidRDefault="00167C4A">
                  <w:pPr>
                    <w:jc w:val="right"/>
                  </w:pPr>
                  <w:r>
                    <w:rPr>
                      <w:color w:val="000000"/>
                      <w:sz w:val="22"/>
                      <w:szCs w:val="22"/>
                    </w:rPr>
                    <w:t>0</w:t>
                  </w:r>
                </w:p>
              </w:tc>
              <w:tc>
                <w:tcPr>
                  <w:tcW w:w="835" w:type="dxa"/>
                  <w:tcBorders>
                    <w:bottom w:val="single" w:sz="4" w:space="0" w:color="auto"/>
                    <w:right w:val="nil"/>
                  </w:tcBorders>
                  <w:tcMar>
                    <w:top w:w="100" w:type="dxa"/>
                    <w:left w:w="100" w:type="dxa"/>
                    <w:bottom w:w="100" w:type="dxa"/>
                    <w:right w:w="100" w:type="dxa"/>
                  </w:tcMar>
                </w:tcPr>
                <w:p w:rsidR="00A77B3E" w:rsidRDefault="00167C4A">
                  <w:pPr>
                    <w:jc w:val="right"/>
                  </w:pPr>
                  <w:r>
                    <w:rPr>
                      <w:color w:val="000000"/>
                      <w:sz w:val="22"/>
                      <w:szCs w:val="22"/>
                    </w:rPr>
                    <w:t>0</w:t>
                  </w:r>
                </w:p>
              </w:tc>
              <w:tc>
                <w:tcPr>
                  <w:tcW w:w="1421" w:type="dxa"/>
                  <w:tcBorders>
                    <w:left w:val="nil"/>
                    <w:bottom w:val="single" w:sz="4" w:space="0" w:color="auto"/>
                  </w:tcBorders>
                  <w:tcMar>
                    <w:top w:w="100" w:type="dxa"/>
                    <w:left w:w="100" w:type="dxa"/>
                    <w:bottom w:w="100" w:type="dxa"/>
                    <w:right w:w="100" w:type="dxa"/>
                  </w:tcMar>
                </w:tcPr>
                <w:p w:rsidR="00A77B3E" w:rsidRDefault="00167C4A">
                  <w:pPr>
                    <w:jc w:val="right"/>
                  </w:pPr>
                  <w:r>
                    <w:rPr>
                      <w:color w:val="000000"/>
                      <w:sz w:val="22"/>
                      <w:szCs w:val="22"/>
                    </w:rPr>
                    <w:t>0,72</w:t>
                  </w:r>
                </w:p>
              </w:tc>
              <w:tc>
                <w:tcPr>
                  <w:tcW w:w="1421" w:type="dxa"/>
                  <w:tcBorders>
                    <w:bottom w:val="single" w:sz="4" w:space="0" w:color="auto"/>
                  </w:tcBorders>
                  <w:tcMar>
                    <w:top w:w="100" w:type="dxa"/>
                    <w:left w:w="100" w:type="dxa"/>
                    <w:bottom w:w="100" w:type="dxa"/>
                    <w:right w:w="100" w:type="dxa"/>
                  </w:tcMar>
                </w:tcPr>
                <w:p w:rsidR="00A77B3E" w:rsidRDefault="00167C4A">
                  <w:pPr>
                    <w:jc w:val="right"/>
                  </w:pPr>
                  <w:r>
                    <w:rPr>
                      <w:color w:val="000000"/>
                      <w:sz w:val="22"/>
                      <w:szCs w:val="22"/>
                    </w:rPr>
                    <w:t>0,80</w:t>
                  </w:r>
                </w:p>
              </w:tc>
            </w:tr>
            <w:tr w:rsidR="00A77B3E" w:rsidTr="00705CD0">
              <w:tc>
                <w:tcPr>
                  <w:tcW w:w="1288" w:type="dxa"/>
                  <w:tcBorders>
                    <w:top w:val="single" w:sz="4" w:space="0" w:color="auto"/>
                    <w:bottom w:val="single" w:sz="12" w:space="0" w:color="auto"/>
                    <w:right w:val="nil"/>
                  </w:tcBorders>
                  <w:tcMar>
                    <w:top w:w="100" w:type="dxa"/>
                    <w:left w:w="100" w:type="dxa"/>
                    <w:bottom w:w="100" w:type="dxa"/>
                    <w:right w:w="100" w:type="dxa"/>
                  </w:tcMar>
                  <w:vAlign w:val="center"/>
                </w:tcPr>
                <w:p w:rsidR="00A77B3E" w:rsidRPr="00074C1F" w:rsidRDefault="00167C4A" w:rsidP="00D338A2">
                  <w:pPr>
                    <w:jc w:val="center"/>
                    <w:rPr>
                      <w:b/>
                    </w:rPr>
                  </w:pPr>
                  <w:r w:rsidRPr="00074C1F">
                    <w:rPr>
                      <w:b/>
                      <w:color w:val="000000"/>
                      <w:sz w:val="22"/>
                      <w:szCs w:val="22"/>
                    </w:rPr>
                    <w:t>Total/</w:t>
                  </w:r>
                  <w:proofErr w:type="spellStart"/>
                  <w:r w:rsidRPr="00074C1F">
                    <w:rPr>
                      <w:b/>
                      <w:color w:val="000000"/>
                      <w:sz w:val="22"/>
                      <w:szCs w:val="22"/>
                    </w:rPr>
                    <w:t>Média</w:t>
                  </w:r>
                  <w:proofErr w:type="spellEnd"/>
                </w:p>
              </w:tc>
              <w:tc>
                <w:tcPr>
                  <w:tcW w:w="835" w:type="dxa"/>
                  <w:tcBorders>
                    <w:top w:val="single" w:sz="4" w:space="0" w:color="auto"/>
                    <w:left w:val="nil"/>
                    <w:bottom w:val="single" w:sz="12" w:space="0" w:color="auto"/>
                  </w:tcBorders>
                  <w:tcMar>
                    <w:top w:w="100" w:type="dxa"/>
                    <w:left w:w="100" w:type="dxa"/>
                    <w:bottom w:w="100" w:type="dxa"/>
                    <w:right w:w="100" w:type="dxa"/>
                  </w:tcMar>
                </w:tcPr>
                <w:p w:rsidR="00A77B3E" w:rsidRDefault="00167C4A">
                  <w:pPr>
                    <w:jc w:val="right"/>
                  </w:pPr>
                  <w:r>
                    <w:rPr>
                      <w:color w:val="000000"/>
                      <w:sz w:val="22"/>
                      <w:szCs w:val="22"/>
                    </w:rPr>
                    <w:t>10</w:t>
                  </w:r>
                </w:p>
              </w:tc>
              <w:tc>
                <w:tcPr>
                  <w:tcW w:w="835" w:type="dxa"/>
                  <w:tcBorders>
                    <w:top w:val="single" w:sz="4" w:space="0" w:color="auto"/>
                    <w:bottom w:val="single" w:sz="12" w:space="0" w:color="auto"/>
                  </w:tcBorders>
                  <w:tcMar>
                    <w:top w:w="100" w:type="dxa"/>
                    <w:left w:w="100" w:type="dxa"/>
                    <w:bottom w:w="100" w:type="dxa"/>
                    <w:right w:w="100" w:type="dxa"/>
                  </w:tcMar>
                </w:tcPr>
                <w:p w:rsidR="00A77B3E" w:rsidRDefault="00167C4A">
                  <w:pPr>
                    <w:jc w:val="right"/>
                  </w:pPr>
                  <w:r>
                    <w:rPr>
                      <w:color w:val="000000"/>
                      <w:sz w:val="22"/>
                      <w:szCs w:val="22"/>
                    </w:rPr>
                    <w:t>10</w:t>
                  </w:r>
                </w:p>
              </w:tc>
              <w:tc>
                <w:tcPr>
                  <w:tcW w:w="835" w:type="dxa"/>
                  <w:tcBorders>
                    <w:top w:val="single" w:sz="4" w:space="0" w:color="auto"/>
                    <w:bottom w:val="single" w:sz="12" w:space="0" w:color="auto"/>
                  </w:tcBorders>
                  <w:tcMar>
                    <w:top w:w="100" w:type="dxa"/>
                    <w:left w:w="100" w:type="dxa"/>
                    <w:bottom w:w="100" w:type="dxa"/>
                    <w:right w:w="100" w:type="dxa"/>
                  </w:tcMar>
                </w:tcPr>
                <w:p w:rsidR="00A77B3E" w:rsidRDefault="00167C4A">
                  <w:pPr>
                    <w:jc w:val="right"/>
                  </w:pPr>
                  <w:r>
                    <w:rPr>
                      <w:color w:val="000000"/>
                      <w:sz w:val="22"/>
                      <w:szCs w:val="22"/>
                    </w:rPr>
                    <w:t>10</w:t>
                  </w:r>
                </w:p>
              </w:tc>
              <w:tc>
                <w:tcPr>
                  <w:tcW w:w="835" w:type="dxa"/>
                  <w:tcBorders>
                    <w:top w:val="single" w:sz="4" w:space="0" w:color="auto"/>
                    <w:bottom w:val="single" w:sz="12" w:space="0" w:color="auto"/>
                  </w:tcBorders>
                  <w:tcMar>
                    <w:top w:w="100" w:type="dxa"/>
                    <w:left w:w="100" w:type="dxa"/>
                    <w:bottom w:w="100" w:type="dxa"/>
                    <w:right w:w="100" w:type="dxa"/>
                  </w:tcMar>
                </w:tcPr>
                <w:p w:rsidR="00A77B3E" w:rsidRDefault="00167C4A">
                  <w:pPr>
                    <w:jc w:val="right"/>
                  </w:pPr>
                  <w:r>
                    <w:rPr>
                      <w:color w:val="000000"/>
                      <w:sz w:val="22"/>
                      <w:szCs w:val="22"/>
                    </w:rPr>
                    <w:t>10</w:t>
                  </w:r>
                </w:p>
              </w:tc>
              <w:tc>
                <w:tcPr>
                  <w:tcW w:w="835" w:type="dxa"/>
                  <w:tcBorders>
                    <w:top w:val="single" w:sz="4" w:space="0" w:color="auto"/>
                    <w:bottom w:val="single" w:sz="12" w:space="0" w:color="auto"/>
                  </w:tcBorders>
                  <w:tcMar>
                    <w:top w:w="100" w:type="dxa"/>
                    <w:left w:w="100" w:type="dxa"/>
                    <w:bottom w:w="100" w:type="dxa"/>
                    <w:right w:w="100" w:type="dxa"/>
                  </w:tcMar>
                </w:tcPr>
                <w:p w:rsidR="00A77B3E" w:rsidRDefault="00167C4A">
                  <w:pPr>
                    <w:jc w:val="right"/>
                  </w:pPr>
                  <w:r>
                    <w:rPr>
                      <w:color w:val="000000"/>
                      <w:sz w:val="22"/>
                      <w:szCs w:val="22"/>
                    </w:rPr>
                    <w:t>10</w:t>
                  </w:r>
                </w:p>
              </w:tc>
              <w:tc>
                <w:tcPr>
                  <w:tcW w:w="835" w:type="dxa"/>
                  <w:tcBorders>
                    <w:top w:val="single" w:sz="4" w:space="0" w:color="auto"/>
                    <w:bottom w:val="single" w:sz="12" w:space="0" w:color="auto"/>
                    <w:right w:val="nil"/>
                  </w:tcBorders>
                  <w:tcMar>
                    <w:top w:w="100" w:type="dxa"/>
                    <w:left w:w="100" w:type="dxa"/>
                    <w:bottom w:w="100" w:type="dxa"/>
                    <w:right w:w="100" w:type="dxa"/>
                  </w:tcMar>
                </w:tcPr>
                <w:p w:rsidR="00A77B3E" w:rsidRDefault="00167C4A">
                  <w:pPr>
                    <w:jc w:val="right"/>
                  </w:pPr>
                  <w:r>
                    <w:rPr>
                      <w:color w:val="000000"/>
                      <w:sz w:val="22"/>
                      <w:szCs w:val="22"/>
                    </w:rPr>
                    <w:t>12</w:t>
                  </w:r>
                </w:p>
              </w:tc>
              <w:tc>
                <w:tcPr>
                  <w:tcW w:w="1421" w:type="dxa"/>
                  <w:tcBorders>
                    <w:top w:val="single" w:sz="4" w:space="0" w:color="auto"/>
                    <w:left w:val="nil"/>
                    <w:bottom w:val="single" w:sz="12" w:space="0" w:color="auto"/>
                  </w:tcBorders>
                  <w:tcMar>
                    <w:top w:w="100" w:type="dxa"/>
                    <w:left w:w="100" w:type="dxa"/>
                    <w:bottom w:w="100" w:type="dxa"/>
                    <w:right w:w="100" w:type="dxa"/>
                  </w:tcMar>
                </w:tcPr>
                <w:p w:rsidR="00A77B3E" w:rsidRDefault="00167C4A">
                  <w:pPr>
                    <w:jc w:val="right"/>
                  </w:pPr>
                  <w:r>
                    <w:rPr>
                      <w:color w:val="000000"/>
                      <w:sz w:val="22"/>
                      <w:szCs w:val="22"/>
                    </w:rPr>
                    <w:t>1,15</w:t>
                  </w:r>
                </w:p>
              </w:tc>
              <w:tc>
                <w:tcPr>
                  <w:tcW w:w="1421" w:type="dxa"/>
                  <w:tcBorders>
                    <w:top w:val="single" w:sz="4" w:space="0" w:color="auto"/>
                    <w:bottom w:val="single" w:sz="12" w:space="0" w:color="auto"/>
                  </w:tcBorders>
                  <w:tcMar>
                    <w:top w:w="100" w:type="dxa"/>
                    <w:left w:w="100" w:type="dxa"/>
                    <w:bottom w:w="100" w:type="dxa"/>
                    <w:right w:w="100" w:type="dxa"/>
                  </w:tcMar>
                </w:tcPr>
                <w:p w:rsidR="00A77B3E" w:rsidRDefault="00167C4A">
                  <w:pPr>
                    <w:jc w:val="right"/>
                  </w:pPr>
                  <w:r>
                    <w:rPr>
                      <w:color w:val="000000"/>
                      <w:sz w:val="22"/>
                      <w:szCs w:val="22"/>
                    </w:rPr>
                    <w:t>0,58</w:t>
                  </w:r>
                </w:p>
              </w:tc>
            </w:tr>
          </w:tbl>
          <w:p w:rsidR="00A77B3E" w:rsidRDefault="00A77B3E"/>
        </w:tc>
      </w:tr>
    </w:tbl>
    <w:p w:rsidR="00A77B3E" w:rsidRDefault="00A77B3E">
      <w:pPr>
        <w:spacing w:line="276" w:lineRule="auto"/>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9576"/>
      </w:tblGrid>
      <w:tr w:rsidR="0062077D" w:rsidRPr="00140111" w:rsidTr="00F25315">
        <w:tc>
          <w:tcPr>
            <w:tcW w:w="9576" w:type="dxa"/>
          </w:tcPr>
          <w:p w:rsidR="0062077D" w:rsidRPr="0062077D" w:rsidRDefault="005F38F6">
            <w:pPr>
              <w:spacing w:line="276" w:lineRule="auto"/>
              <w:rPr>
                <w:lang w:val="pt-BR"/>
              </w:rPr>
            </w:pPr>
            <w:r>
              <w:rPr>
                <w:lang w:val="pt-BR"/>
              </w:rPr>
              <w:t>Tabela 6.2</w:t>
            </w:r>
            <w:r w:rsidR="0062077D" w:rsidRPr="0062077D">
              <w:rPr>
                <w:lang w:val="pt-BR"/>
              </w:rPr>
              <w:t>. Resultados obtidos para execuç</w:t>
            </w:r>
            <w:r w:rsidR="0062077D">
              <w:rPr>
                <w:lang w:val="pt-BR"/>
              </w:rPr>
              <w:t xml:space="preserve">ão do </w:t>
            </w:r>
            <w:proofErr w:type="spellStart"/>
            <w:r w:rsidR="0062077D" w:rsidRPr="0062077D">
              <w:rPr>
                <w:i/>
                <w:lang w:val="pt-BR"/>
              </w:rPr>
              <w:t>k-means</w:t>
            </w:r>
            <w:proofErr w:type="spellEnd"/>
            <w:r w:rsidR="0062077D">
              <w:rPr>
                <w:lang w:val="pt-BR"/>
              </w:rPr>
              <w:t xml:space="preserve"> para diversas realizações.</w:t>
            </w:r>
          </w:p>
        </w:tc>
      </w:tr>
      <w:tr w:rsidR="0062077D" w:rsidRPr="0062077D" w:rsidTr="00F25315">
        <w:tc>
          <w:tcPr>
            <w:tcW w:w="9576" w:type="dxa"/>
          </w:tcPr>
          <w:p w:rsidR="0062077D" w:rsidRDefault="0062077D">
            <w:pPr>
              <w:spacing w:line="276" w:lineRule="auto"/>
              <w:rPr>
                <w:lang w:val="pt-BR"/>
              </w:rPr>
            </w:pPr>
          </w:p>
          <w:tbl>
            <w:tblPr>
              <w:tblW w:w="0" w:type="auto"/>
              <w:tblBorders>
                <w:top w:val="single" w:sz="4" w:space="0" w:color="auto"/>
                <w:bottom w:val="single" w:sz="4" w:space="0" w:color="auto"/>
              </w:tblBorders>
              <w:tblLayout w:type="fixed"/>
              <w:tblLook w:val="0000"/>
            </w:tblPr>
            <w:tblGrid>
              <w:gridCol w:w="900"/>
              <w:gridCol w:w="940"/>
              <w:gridCol w:w="940"/>
              <w:gridCol w:w="940"/>
              <w:gridCol w:w="940"/>
              <w:gridCol w:w="940"/>
              <w:gridCol w:w="940"/>
              <w:gridCol w:w="940"/>
              <w:gridCol w:w="940"/>
              <w:gridCol w:w="940"/>
            </w:tblGrid>
            <w:tr w:rsidR="00F25315" w:rsidTr="0000445C">
              <w:tc>
                <w:tcPr>
                  <w:tcW w:w="900" w:type="dxa"/>
                  <w:tcBorders>
                    <w:top w:val="single" w:sz="12" w:space="0" w:color="auto"/>
                    <w:bottom w:val="nil"/>
                    <w:right w:val="nil"/>
                  </w:tcBorders>
                  <w:tcMar>
                    <w:top w:w="100" w:type="dxa"/>
                    <w:left w:w="100" w:type="dxa"/>
                    <w:bottom w:w="100" w:type="dxa"/>
                    <w:right w:w="100" w:type="dxa"/>
                  </w:tcMar>
                </w:tcPr>
                <w:p w:rsidR="00F25315" w:rsidRPr="007A2F79" w:rsidRDefault="00F25315" w:rsidP="00F25315">
                  <w:pPr>
                    <w:rPr>
                      <w:lang w:val="pt-BR"/>
                    </w:rPr>
                  </w:pPr>
                </w:p>
              </w:tc>
              <w:tc>
                <w:tcPr>
                  <w:tcW w:w="2820" w:type="dxa"/>
                  <w:gridSpan w:val="3"/>
                  <w:tcBorders>
                    <w:top w:val="single" w:sz="12" w:space="0" w:color="auto"/>
                    <w:bottom w:val="single" w:sz="4" w:space="0" w:color="auto"/>
                    <w:right w:val="single" w:sz="4" w:space="0" w:color="auto"/>
                  </w:tcBorders>
                </w:tcPr>
                <w:p w:rsidR="00F25315" w:rsidRPr="00EC4A65" w:rsidRDefault="00F25315" w:rsidP="00EC4A65">
                  <w:pPr>
                    <w:jc w:val="center"/>
                    <w:rPr>
                      <w:b/>
                      <w:sz w:val="22"/>
                      <w:szCs w:val="22"/>
                    </w:rPr>
                  </w:pPr>
                  <w:proofErr w:type="spellStart"/>
                  <w:r w:rsidRPr="00EC4A65">
                    <w:rPr>
                      <w:b/>
                      <w:sz w:val="22"/>
                      <w:szCs w:val="22"/>
                    </w:rPr>
                    <w:t>Experimento</w:t>
                  </w:r>
                  <w:proofErr w:type="spellEnd"/>
                  <w:r w:rsidRPr="00EC4A65">
                    <w:rPr>
                      <w:b/>
                      <w:sz w:val="22"/>
                      <w:szCs w:val="22"/>
                    </w:rPr>
                    <w:t xml:space="preserve"> 1</w:t>
                  </w:r>
                </w:p>
              </w:tc>
              <w:tc>
                <w:tcPr>
                  <w:tcW w:w="2820" w:type="dxa"/>
                  <w:gridSpan w:val="3"/>
                  <w:tcBorders>
                    <w:top w:val="single" w:sz="12" w:space="0" w:color="auto"/>
                    <w:left w:val="single" w:sz="4" w:space="0" w:color="auto"/>
                    <w:bottom w:val="single" w:sz="4" w:space="0" w:color="auto"/>
                    <w:right w:val="single" w:sz="4" w:space="0" w:color="auto"/>
                  </w:tcBorders>
                </w:tcPr>
                <w:p w:rsidR="00F25315" w:rsidRPr="00EC4A65" w:rsidRDefault="00F25315" w:rsidP="00EC4A65">
                  <w:pPr>
                    <w:jc w:val="center"/>
                    <w:rPr>
                      <w:b/>
                      <w:sz w:val="22"/>
                      <w:szCs w:val="22"/>
                    </w:rPr>
                  </w:pPr>
                  <w:proofErr w:type="spellStart"/>
                  <w:r w:rsidRPr="00EC4A65">
                    <w:rPr>
                      <w:b/>
                      <w:sz w:val="22"/>
                      <w:szCs w:val="22"/>
                    </w:rPr>
                    <w:t>Experimento</w:t>
                  </w:r>
                  <w:proofErr w:type="spellEnd"/>
                  <w:r w:rsidRPr="00EC4A65">
                    <w:rPr>
                      <w:b/>
                      <w:sz w:val="22"/>
                      <w:szCs w:val="22"/>
                    </w:rPr>
                    <w:t xml:space="preserve"> 2</w:t>
                  </w:r>
                </w:p>
              </w:tc>
              <w:tc>
                <w:tcPr>
                  <w:tcW w:w="2820" w:type="dxa"/>
                  <w:gridSpan w:val="3"/>
                  <w:tcBorders>
                    <w:top w:val="single" w:sz="12" w:space="0" w:color="auto"/>
                    <w:left w:val="single" w:sz="4" w:space="0" w:color="auto"/>
                    <w:bottom w:val="single" w:sz="4" w:space="0" w:color="auto"/>
                  </w:tcBorders>
                </w:tcPr>
                <w:p w:rsidR="00F25315" w:rsidRPr="00EC4A65" w:rsidRDefault="00F25315" w:rsidP="00EC4A65">
                  <w:pPr>
                    <w:jc w:val="center"/>
                    <w:rPr>
                      <w:b/>
                      <w:sz w:val="22"/>
                      <w:szCs w:val="22"/>
                    </w:rPr>
                  </w:pPr>
                  <w:proofErr w:type="spellStart"/>
                  <w:r w:rsidRPr="00EC4A65">
                    <w:rPr>
                      <w:b/>
                      <w:sz w:val="22"/>
                      <w:szCs w:val="22"/>
                    </w:rPr>
                    <w:t>Experimento</w:t>
                  </w:r>
                  <w:proofErr w:type="spellEnd"/>
                  <w:r w:rsidRPr="00EC4A65">
                    <w:rPr>
                      <w:b/>
                      <w:sz w:val="22"/>
                      <w:szCs w:val="22"/>
                    </w:rPr>
                    <w:t xml:space="preserve"> 3</w:t>
                  </w:r>
                </w:p>
              </w:tc>
            </w:tr>
            <w:tr w:rsidR="00434A29" w:rsidRPr="00E42C85" w:rsidTr="0000445C">
              <w:tc>
                <w:tcPr>
                  <w:tcW w:w="900" w:type="dxa"/>
                  <w:tcBorders>
                    <w:top w:val="nil"/>
                    <w:bottom w:val="single" w:sz="4" w:space="0" w:color="auto"/>
                    <w:right w:val="nil"/>
                  </w:tcBorders>
                  <w:tcMar>
                    <w:top w:w="100" w:type="dxa"/>
                    <w:left w:w="100" w:type="dxa"/>
                    <w:bottom w:w="100" w:type="dxa"/>
                    <w:right w:w="100" w:type="dxa"/>
                  </w:tcMar>
                  <w:vAlign w:val="center"/>
                </w:tcPr>
                <w:p w:rsidR="00434A29" w:rsidRDefault="00434A29" w:rsidP="00F25315">
                  <w:pPr>
                    <w:jc w:val="center"/>
                  </w:pPr>
                  <w:proofErr w:type="spellStart"/>
                  <w:r>
                    <w:rPr>
                      <w:b/>
                      <w:bCs/>
                      <w:color w:val="000000"/>
                      <w:sz w:val="22"/>
                      <w:szCs w:val="22"/>
                    </w:rPr>
                    <w:t>Grupo</w:t>
                  </w:r>
                  <w:proofErr w:type="spellEnd"/>
                </w:p>
              </w:tc>
              <w:tc>
                <w:tcPr>
                  <w:tcW w:w="940" w:type="dxa"/>
                  <w:tcBorders>
                    <w:top w:val="single" w:sz="4" w:space="0" w:color="auto"/>
                    <w:bottom w:val="single" w:sz="4" w:space="0" w:color="auto"/>
                    <w:right w:val="nil"/>
                  </w:tcBorders>
                </w:tcPr>
                <w:p w:rsidR="00434A29" w:rsidRPr="002842CB" w:rsidRDefault="00E42C85" w:rsidP="00E42C85">
                  <w:pPr>
                    <w:jc w:val="right"/>
                    <w:rPr>
                      <w:b/>
                      <w:bCs/>
                      <w:color w:val="000000"/>
                      <w:sz w:val="22"/>
                      <w:szCs w:val="22"/>
                      <w:lang w:val="pt-BR"/>
                    </w:rPr>
                  </w:pPr>
                  <w:proofErr w:type="spellStart"/>
                  <w:proofErr w:type="gramStart"/>
                  <w:r w:rsidRPr="002842CB">
                    <w:rPr>
                      <w:b/>
                      <w:bCs/>
                      <w:color w:val="000000"/>
                      <w:sz w:val="22"/>
                      <w:szCs w:val="22"/>
                      <w:lang w:val="pt-BR"/>
                    </w:rPr>
                    <w:t>Tam</w:t>
                  </w:r>
                  <w:proofErr w:type="spellEnd"/>
                  <w:proofErr w:type="gramEnd"/>
                  <w:r w:rsidRPr="002842CB">
                    <w:rPr>
                      <w:b/>
                      <w:bCs/>
                      <w:color w:val="000000"/>
                      <w:sz w:val="22"/>
                      <w:szCs w:val="22"/>
                      <w:lang w:val="pt-BR"/>
                    </w:rPr>
                    <w:t>.</w:t>
                  </w:r>
                </w:p>
              </w:tc>
              <w:tc>
                <w:tcPr>
                  <w:tcW w:w="940" w:type="dxa"/>
                  <w:tcBorders>
                    <w:top w:val="single" w:sz="4" w:space="0" w:color="auto"/>
                    <w:left w:val="nil"/>
                    <w:bottom w:val="single" w:sz="4" w:space="0" w:color="auto"/>
                  </w:tcBorders>
                  <w:tcMar>
                    <w:top w:w="100" w:type="dxa"/>
                    <w:left w:w="100" w:type="dxa"/>
                    <w:bottom w:w="100" w:type="dxa"/>
                    <w:right w:w="100" w:type="dxa"/>
                  </w:tcMar>
                  <w:vAlign w:val="center"/>
                </w:tcPr>
                <w:p w:rsidR="00434A29" w:rsidRPr="002842CB" w:rsidRDefault="00E42C85" w:rsidP="00F25315">
                  <w:pPr>
                    <w:jc w:val="right"/>
                    <w:rPr>
                      <w:b/>
                      <w:lang w:val="pt-BR"/>
                    </w:rPr>
                  </w:pPr>
                  <w:r w:rsidRPr="002842CB">
                    <w:rPr>
                      <w:b/>
                      <w:lang w:val="pt-BR"/>
                    </w:rPr>
                    <w:t>E</w:t>
                  </w:r>
                </w:p>
              </w:tc>
              <w:tc>
                <w:tcPr>
                  <w:tcW w:w="940" w:type="dxa"/>
                  <w:tcBorders>
                    <w:top w:val="single" w:sz="4" w:space="0" w:color="auto"/>
                    <w:bottom w:val="single" w:sz="4" w:space="0" w:color="auto"/>
                    <w:right w:val="single" w:sz="4" w:space="0" w:color="auto"/>
                  </w:tcBorders>
                  <w:tcMar>
                    <w:top w:w="100" w:type="dxa"/>
                    <w:left w:w="100" w:type="dxa"/>
                    <w:bottom w:w="100" w:type="dxa"/>
                    <w:right w:w="100" w:type="dxa"/>
                  </w:tcMar>
                  <w:vAlign w:val="center"/>
                </w:tcPr>
                <w:p w:rsidR="00434A29" w:rsidRPr="002842CB" w:rsidRDefault="00E42C85" w:rsidP="00F25315">
                  <w:pPr>
                    <w:jc w:val="right"/>
                    <w:rPr>
                      <w:b/>
                      <w:lang w:val="pt-BR"/>
                    </w:rPr>
                  </w:pPr>
                  <w:r w:rsidRPr="002842CB">
                    <w:rPr>
                      <w:b/>
                      <w:bCs/>
                      <w:color w:val="000000"/>
                      <w:sz w:val="22"/>
                      <w:szCs w:val="22"/>
                      <w:lang w:val="pt-BR"/>
                    </w:rPr>
                    <w:t>P</w:t>
                  </w:r>
                </w:p>
              </w:tc>
              <w:tc>
                <w:tcPr>
                  <w:tcW w:w="940" w:type="dxa"/>
                  <w:tcBorders>
                    <w:top w:val="single" w:sz="4" w:space="0" w:color="auto"/>
                    <w:left w:val="single" w:sz="4" w:space="0" w:color="auto"/>
                    <w:bottom w:val="single" w:sz="4" w:space="0" w:color="auto"/>
                  </w:tcBorders>
                </w:tcPr>
                <w:p w:rsidR="00434A29" w:rsidRPr="002842CB" w:rsidRDefault="00E42C85" w:rsidP="00F25315">
                  <w:pPr>
                    <w:jc w:val="right"/>
                    <w:rPr>
                      <w:b/>
                      <w:bCs/>
                      <w:color w:val="000000"/>
                      <w:sz w:val="22"/>
                      <w:szCs w:val="22"/>
                      <w:lang w:val="pt-BR"/>
                    </w:rPr>
                  </w:pPr>
                  <w:proofErr w:type="spellStart"/>
                  <w:proofErr w:type="gramStart"/>
                  <w:r w:rsidRPr="002842CB">
                    <w:rPr>
                      <w:b/>
                      <w:bCs/>
                      <w:color w:val="000000"/>
                      <w:sz w:val="22"/>
                      <w:szCs w:val="22"/>
                      <w:lang w:val="pt-BR"/>
                    </w:rPr>
                    <w:t>Tam</w:t>
                  </w:r>
                  <w:proofErr w:type="spellEnd"/>
                  <w:proofErr w:type="gramEnd"/>
                  <w:r w:rsidRPr="002842CB">
                    <w:rPr>
                      <w:b/>
                      <w:bCs/>
                      <w:color w:val="000000"/>
                      <w:sz w:val="22"/>
                      <w:szCs w:val="22"/>
                      <w:lang w:val="pt-BR"/>
                    </w:rPr>
                    <w:t>.</w:t>
                  </w:r>
                </w:p>
              </w:tc>
              <w:tc>
                <w:tcPr>
                  <w:tcW w:w="940" w:type="dxa"/>
                  <w:tcBorders>
                    <w:top w:val="single" w:sz="4" w:space="0" w:color="auto"/>
                    <w:bottom w:val="single" w:sz="4" w:space="0" w:color="auto"/>
                  </w:tcBorders>
                  <w:vAlign w:val="center"/>
                </w:tcPr>
                <w:p w:rsidR="00434A29" w:rsidRPr="002842CB" w:rsidRDefault="00E42C85" w:rsidP="00F25315">
                  <w:pPr>
                    <w:jc w:val="right"/>
                    <w:rPr>
                      <w:b/>
                      <w:lang w:val="pt-BR"/>
                    </w:rPr>
                  </w:pPr>
                  <w:r w:rsidRPr="002842CB">
                    <w:rPr>
                      <w:b/>
                      <w:lang w:val="pt-BR"/>
                    </w:rPr>
                    <w:t>E</w:t>
                  </w:r>
                </w:p>
              </w:tc>
              <w:tc>
                <w:tcPr>
                  <w:tcW w:w="940" w:type="dxa"/>
                  <w:tcBorders>
                    <w:top w:val="single" w:sz="4" w:space="0" w:color="auto"/>
                    <w:bottom w:val="single" w:sz="4" w:space="0" w:color="auto"/>
                    <w:right w:val="single" w:sz="4" w:space="0" w:color="auto"/>
                  </w:tcBorders>
                  <w:vAlign w:val="center"/>
                </w:tcPr>
                <w:p w:rsidR="00434A29" w:rsidRPr="002842CB" w:rsidRDefault="00E42C85" w:rsidP="00F25315">
                  <w:pPr>
                    <w:jc w:val="right"/>
                    <w:rPr>
                      <w:b/>
                      <w:lang w:val="pt-BR"/>
                    </w:rPr>
                  </w:pPr>
                  <w:r w:rsidRPr="002842CB">
                    <w:rPr>
                      <w:b/>
                      <w:lang w:val="pt-BR"/>
                    </w:rPr>
                    <w:t>P</w:t>
                  </w:r>
                </w:p>
              </w:tc>
              <w:tc>
                <w:tcPr>
                  <w:tcW w:w="940" w:type="dxa"/>
                  <w:tcBorders>
                    <w:top w:val="single" w:sz="4" w:space="0" w:color="auto"/>
                    <w:left w:val="single" w:sz="4" w:space="0" w:color="auto"/>
                    <w:bottom w:val="single" w:sz="4" w:space="0" w:color="auto"/>
                  </w:tcBorders>
                </w:tcPr>
                <w:p w:rsidR="00434A29" w:rsidRPr="002842CB" w:rsidRDefault="00E42C85" w:rsidP="00F25315">
                  <w:pPr>
                    <w:jc w:val="right"/>
                    <w:rPr>
                      <w:b/>
                      <w:bCs/>
                      <w:color w:val="000000"/>
                      <w:sz w:val="22"/>
                      <w:szCs w:val="22"/>
                      <w:lang w:val="pt-BR"/>
                    </w:rPr>
                  </w:pPr>
                  <w:proofErr w:type="spellStart"/>
                  <w:proofErr w:type="gramStart"/>
                  <w:r w:rsidRPr="002842CB">
                    <w:rPr>
                      <w:b/>
                      <w:bCs/>
                      <w:color w:val="000000"/>
                      <w:sz w:val="22"/>
                      <w:szCs w:val="22"/>
                      <w:lang w:val="pt-BR"/>
                    </w:rPr>
                    <w:t>Tam</w:t>
                  </w:r>
                  <w:proofErr w:type="spellEnd"/>
                  <w:proofErr w:type="gramEnd"/>
                  <w:r w:rsidRPr="002842CB">
                    <w:rPr>
                      <w:b/>
                      <w:bCs/>
                      <w:color w:val="000000"/>
                      <w:sz w:val="22"/>
                      <w:szCs w:val="22"/>
                      <w:lang w:val="pt-BR"/>
                    </w:rPr>
                    <w:t>.</w:t>
                  </w:r>
                </w:p>
              </w:tc>
              <w:tc>
                <w:tcPr>
                  <w:tcW w:w="940" w:type="dxa"/>
                  <w:tcBorders>
                    <w:top w:val="single" w:sz="4" w:space="0" w:color="auto"/>
                    <w:bottom w:val="single" w:sz="4" w:space="0" w:color="auto"/>
                  </w:tcBorders>
                  <w:vAlign w:val="center"/>
                </w:tcPr>
                <w:p w:rsidR="00434A29" w:rsidRPr="002842CB" w:rsidRDefault="00E42C85" w:rsidP="00F25315">
                  <w:pPr>
                    <w:jc w:val="right"/>
                    <w:rPr>
                      <w:b/>
                      <w:lang w:val="pt-BR"/>
                    </w:rPr>
                  </w:pPr>
                  <w:r w:rsidRPr="002842CB">
                    <w:rPr>
                      <w:b/>
                      <w:lang w:val="pt-BR"/>
                    </w:rPr>
                    <w:t>E</w:t>
                  </w:r>
                </w:p>
              </w:tc>
              <w:tc>
                <w:tcPr>
                  <w:tcW w:w="940" w:type="dxa"/>
                  <w:tcBorders>
                    <w:top w:val="single" w:sz="4" w:space="0" w:color="auto"/>
                    <w:bottom w:val="single" w:sz="4" w:space="0" w:color="auto"/>
                  </w:tcBorders>
                  <w:vAlign w:val="center"/>
                </w:tcPr>
                <w:p w:rsidR="00434A29" w:rsidRPr="002842CB" w:rsidRDefault="00E42C85" w:rsidP="00F25315">
                  <w:pPr>
                    <w:jc w:val="right"/>
                    <w:rPr>
                      <w:b/>
                      <w:lang w:val="pt-BR"/>
                    </w:rPr>
                  </w:pPr>
                  <w:r w:rsidRPr="002842CB">
                    <w:rPr>
                      <w:b/>
                      <w:lang w:val="pt-BR"/>
                    </w:rPr>
                    <w:t>P</w:t>
                  </w:r>
                </w:p>
              </w:tc>
            </w:tr>
            <w:tr w:rsidR="00434A29" w:rsidRPr="00E42C85" w:rsidTr="0000445C">
              <w:tc>
                <w:tcPr>
                  <w:tcW w:w="900" w:type="dxa"/>
                  <w:tcBorders>
                    <w:top w:val="single" w:sz="4" w:space="0" w:color="auto"/>
                    <w:right w:val="nil"/>
                  </w:tcBorders>
                  <w:tcMar>
                    <w:top w:w="100" w:type="dxa"/>
                    <w:left w:w="100" w:type="dxa"/>
                    <w:bottom w:w="100" w:type="dxa"/>
                    <w:right w:w="100" w:type="dxa"/>
                  </w:tcMar>
                  <w:vAlign w:val="center"/>
                </w:tcPr>
                <w:p w:rsidR="00434A29" w:rsidRPr="002842CB" w:rsidRDefault="00434A29" w:rsidP="00F25315">
                  <w:pPr>
                    <w:jc w:val="center"/>
                    <w:rPr>
                      <w:sz w:val="22"/>
                      <w:szCs w:val="22"/>
                      <w:lang w:val="pt-BR"/>
                    </w:rPr>
                  </w:pPr>
                  <w:proofErr w:type="gramStart"/>
                  <w:r w:rsidRPr="002842CB">
                    <w:rPr>
                      <w:color w:val="000000"/>
                      <w:sz w:val="22"/>
                      <w:szCs w:val="22"/>
                      <w:lang w:val="pt-BR"/>
                    </w:rPr>
                    <w:t>1</w:t>
                  </w:r>
                  <w:proofErr w:type="gramEnd"/>
                </w:p>
              </w:tc>
              <w:tc>
                <w:tcPr>
                  <w:tcW w:w="940" w:type="dxa"/>
                  <w:tcBorders>
                    <w:top w:val="single" w:sz="4" w:space="0" w:color="auto"/>
                    <w:right w:val="nil"/>
                  </w:tcBorders>
                </w:tcPr>
                <w:p w:rsidR="00434A29" w:rsidRPr="002842CB" w:rsidRDefault="00E42C85" w:rsidP="00F25315">
                  <w:pPr>
                    <w:jc w:val="right"/>
                    <w:rPr>
                      <w:color w:val="000000"/>
                      <w:sz w:val="22"/>
                      <w:szCs w:val="22"/>
                      <w:lang w:val="pt-BR"/>
                    </w:rPr>
                  </w:pPr>
                  <w:proofErr w:type="gramStart"/>
                  <w:r w:rsidRPr="002842CB">
                    <w:rPr>
                      <w:color w:val="000000"/>
                      <w:sz w:val="22"/>
                      <w:szCs w:val="22"/>
                      <w:lang w:val="pt-BR"/>
                    </w:rPr>
                    <w:t>8</w:t>
                  </w:r>
                  <w:proofErr w:type="gramEnd"/>
                </w:p>
              </w:tc>
              <w:tc>
                <w:tcPr>
                  <w:tcW w:w="940" w:type="dxa"/>
                  <w:tcBorders>
                    <w:top w:val="single" w:sz="4" w:space="0" w:color="auto"/>
                    <w:left w:val="nil"/>
                  </w:tcBorders>
                  <w:tcMar>
                    <w:top w:w="100" w:type="dxa"/>
                    <w:left w:w="100" w:type="dxa"/>
                    <w:bottom w:w="100" w:type="dxa"/>
                    <w:right w:w="100" w:type="dxa"/>
                  </w:tcMar>
                </w:tcPr>
                <w:p w:rsidR="00434A29" w:rsidRPr="002842CB" w:rsidRDefault="00434A29" w:rsidP="00F25315">
                  <w:pPr>
                    <w:jc w:val="right"/>
                    <w:rPr>
                      <w:sz w:val="22"/>
                      <w:szCs w:val="22"/>
                      <w:lang w:val="pt-BR"/>
                    </w:rPr>
                  </w:pPr>
                  <w:r w:rsidRPr="002842CB">
                    <w:rPr>
                      <w:color w:val="000000"/>
                      <w:sz w:val="22"/>
                      <w:szCs w:val="22"/>
                      <w:lang w:val="pt-BR"/>
                    </w:rPr>
                    <w:t>0,00</w:t>
                  </w:r>
                </w:p>
              </w:tc>
              <w:tc>
                <w:tcPr>
                  <w:tcW w:w="940" w:type="dxa"/>
                  <w:tcBorders>
                    <w:top w:val="single" w:sz="4" w:space="0" w:color="auto"/>
                    <w:right w:val="single" w:sz="4" w:space="0" w:color="auto"/>
                  </w:tcBorders>
                  <w:tcMar>
                    <w:top w:w="100" w:type="dxa"/>
                    <w:left w:w="100" w:type="dxa"/>
                    <w:bottom w:w="100" w:type="dxa"/>
                    <w:right w:w="100" w:type="dxa"/>
                  </w:tcMar>
                </w:tcPr>
                <w:p w:rsidR="00434A29" w:rsidRPr="002842CB" w:rsidRDefault="00434A29" w:rsidP="00F25315">
                  <w:pPr>
                    <w:jc w:val="right"/>
                    <w:rPr>
                      <w:sz w:val="22"/>
                      <w:szCs w:val="22"/>
                      <w:lang w:val="pt-BR"/>
                    </w:rPr>
                  </w:pPr>
                  <w:r w:rsidRPr="002842CB">
                    <w:rPr>
                      <w:color w:val="000000"/>
                      <w:sz w:val="22"/>
                      <w:szCs w:val="22"/>
                      <w:lang w:val="pt-BR"/>
                    </w:rPr>
                    <w:t>1,00</w:t>
                  </w:r>
                </w:p>
              </w:tc>
              <w:tc>
                <w:tcPr>
                  <w:tcW w:w="940" w:type="dxa"/>
                  <w:tcBorders>
                    <w:top w:val="single" w:sz="4" w:space="0" w:color="auto"/>
                    <w:left w:val="single" w:sz="4" w:space="0" w:color="auto"/>
                  </w:tcBorders>
                </w:tcPr>
                <w:p w:rsidR="00434A29" w:rsidRPr="002842CB" w:rsidRDefault="00431FD8" w:rsidP="00F25315">
                  <w:pPr>
                    <w:jc w:val="right"/>
                    <w:rPr>
                      <w:sz w:val="22"/>
                      <w:szCs w:val="22"/>
                      <w:lang w:val="pt-BR"/>
                    </w:rPr>
                  </w:pPr>
                  <w:r>
                    <w:rPr>
                      <w:sz w:val="22"/>
                      <w:szCs w:val="22"/>
                      <w:lang w:val="pt-BR"/>
                    </w:rPr>
                    <w:t>10</w:t>
                  </w:r>
                </w:p>
              </w:tc>
              <w:tc>
                <w:tcPr>
                  <w:tcW w:w="940" w:type="dxa"/>
                  <w:tcBorders>
                    <w:top w:val="single" w:sz="4" w:space="0" w:color="auto"/>
                  </w:tcBorders>
                </w:tcPr>
                <w:p w:rsidR="00434A29" w:rsidRPr="002842CB" w:rsidRDefault="003723FA" w:rsidP="00F25315">
                  <w:pPr>
                    <w:jc w:val="right"/>
                    <w:rPr>
                      <w:sz w:val="22"/>
                      <w:szCs w:val="22"/>
                      <w:lang w:val="pt-BR"/>
                    </w:rPr>
                  </w:pPr>
                  <w:r w:rsidRPr="002842CB">
                    <w:rPr>
                      <w:sz w:val="22"/>
                      <w:szCs w:val="22"/>
                      <w:lang w:val="pt-BR"/>
                    </w:rPr>
                    <w:t>1,21</w:t>
                  </w:r>
                </w:p>
              </w:tc>
              <w:tc>
                <w:tcPr>
                  <w:tcW w:w="940" w:type="dxa"/>
                  <w:tcBorders>
                    <w:top w:val="single" w:sz="4" w:space="0" w:color="auto"/>
                    <w:right w:val="single" w:sz="4" w:space="0" w:color="auto"/>
                  </w:tcBorders>
                </w:tcPr>
                <w:p w:rsidR="00434A29" w:rsidRPr="002842CB" w:rsidRDefault="00D923E0" w:rsidP="00787A1B">
                  <w:pPr>
                    <w:jc w:val="right"/>
                    <w:rPr>
                      <w:sz w:val="22"/>
                      <w:szCs w:val="22"/>
                      <w:lang w:val="pt-BR"/>
                    </w:rPr>
                  </w:pPr>
                  <w:r>
                    <w:rPr>
                      <w:sz w:val="22"/>
                      <w:szCs w:val="22"/>
                      <w:lang w:val="pt-BR"/>
                    </w:rPr>
                    <w:t>0,</w:t>
                  </w:r>
                  <w:r w:rsidR="00787A1B">
                    <w:rPr>
                      <w:sz w:val="22"/>
                      <w:szCs w:val="22"/>
                      <w:lang w:val="pt-BR"/>
                    </w:rPr>
                    <w:t>56</w:t>
                  </w:r>
                </w:p>
              </w:tc>
              <w:tc>
                <w:tcPr>
                  <w:tcW w:w="940" w:type="dxa"/>
                  <w:tcBorders>
                    <w:top w:val="single" w:sz="4" w:space="0" w:color="auto"/>
                    <w:left w:val="single" w:sz="4" w:space="0" w:color="auto"/>
                  </w:tcBorders>
                </w:tcPr>
                <w:p w:rsidR="00434A29" w:rsidRPr="002842CB" w:rsidRDefault="00BE63D2" w:rsidP="00F25315">
                  <w:pPr>
                    <w:jc w:val="right"/>
                    <w:rPr>
                      <w:sz w:val="22"/>
                      <w:szCs w:val="22"/>
                      <w:lang w:val="pt-BR"/>
                    </w:rPr>
                  </w:pPr>
                  <w:proofErr w:type="gramStart"/>
                  <w:r w:rsidRPr="002842CB">
                    <w:rPr>
                      <w:sz w:val="22"/>
                      <w:szCs w:val="22"/>
                      <w:lang w:val="pt-BR"/>
                    </w:rPr>
                    <w:t>5</w:t>
                  </w:r>
                  <w:proofErr w:type="gramEnd"/>
                </w:p>
              </w:tc>
              <w:tc>
                <w:tcPr>
                  <w:tcW w:w="940" w:type="dxa"/>
                  <w:tcBorders>
                    <w:top w:val="single" w:sz="4" w:space="0" w:color="auto"/>
                  </w:tcBorders>
                </w:tcPr>
                <w:p w:rsidR="00434A29" w:rsidRPr="002842CB" w:rsidRDefault="00BE63D2" w:rsidP="00F25315">
                  <w:pPr>
                    <w:jc w:val="right"/>
                    <w:rPr>
                      <w:sz w:val="22"/>
                      <w:szCs w:val="22"/>
                      <w:lang w:val="pt-BR"/>
                    </w:rPr>
                  </w:pPr>
                  <w:r w:rsidRPr="002842CB">
                    <w:rPr>
                      <w:sz w:val="22"/>
                      <w:szCs w:val="22"/>
                      <w:lang w:val="pt-BR"/>
                    </w:rPr>
                    <w:t>0,00</w:t>
                  </w:r>
                </w:p>
              </w:tc>
              <w:tc>
                <w:tcPr>
                  <w:tcW w:w="940" w:type="dxa"/>
                  <w:tcBorders>
                    <w:top w:val="single" w:sz="4" w:space="0" w:color="auto"/>
                  </w:tcBorders>
                </w:tcPr>
                <w:p w:rsidR="00434A29" w:rsidRPr="002842CB" w:rsidRDefault="007C4E94" w:rsidP="00F25315">
                  <w:pPr>
                    <w:jc w:val="right"/>
                    <w:rPr>
                      <w:sz w:val="22"/>
                      <w:szCs w:val="22"/>
                      <w:lang w:val="pt-BR"/>
                    </w:rPr>
                  </w:pPr>
                  <w:r w:rsidRPr="002842CB">
                    <w:rPr>
                      <w:sz w:val="22"/>
                      <w:szCs w:val="22"/>
                      <w:lang w:val="pt-BR"/>
                    </w:rPr>
                    <w:t>1,00</w:t>
                  </w:r>
                </w:p>
              </w:tc>
            </w:tr>
            <w:tr w:rsidR="00434A29" w:rsidRPr="00E42C85" w:rsidTr="0000445C">
              <w:tc>
                <w:tcPr>
                  <w:tcW w:w="900" w:type="dxa"/>
                  <w:tcBorders>
                    <w:right w:val="nil"/>
                  </w:tcBorders>
                  <w:tcMar>
                    <w:top w:w="100" w:type="dxa"/>
                    <w:left w:w="100" w:type="dxa"/>
                    <w:bottom w:w="100" w:type="dxa"/>
                    <w:right w:w="100" w:type="dxa"/>
                  </w:tcMar>
                  <w:vAlign w:val="center"/>
                </w:tcPr>
                <w:p w:rsidR="00434A29" w:rsidRPr="002842CB" w:rsidRDefault="00434A29" w:rsidP="00F25315">
                  <w:pPr>
                    <w:jc w:val="center"/>
                    <w:rPr>
                      <w:sz w:val="22"/>
                      <w:szCs w:val="22"/>
                      <w:lang w:val="pt-BR"/>
                    </w:rPr>
                  </w:pPr>
                  <w:proofErr w:type="gramStart"/>
                  <w:r w:rsidRPr="002842CB">
                    <w:rPr>
                      <w:color w:val="000000"/>
                      <w:sz w:val="22"/>
                      <w:szCs w:val="22"/>
                      <w:lang w:val="pt-BR"/>
                    </w:rPr>
                    <w:t>2</w:t>
                  </w:r>
                  <w:proofErr w:type="gramEnd"/>
                </w:p>
              </w:tc>
              <w:tc>
                <w:tcPr>
                  <w:tcW w:w="940" w:type="dxa"/>
                  <w:tcBorders>
                    <w:right w:val="nil"/>
                  </w:tcBorders>
                </w:tcPr>
                <w:p w:rsidR="00434A29" w:rsidRPr="002842CB" w:rsidRDefault="00E42C85" w:rsidP="00F25315">
                  <w:pPr>
                    <w:jc w:val="right"/>
                    <w:rPr>
                      <w:color w:val="000000"/>
                      <w:sz w:val="22"/>
                      <w:szCs w:val="22"/>
                      <w:lang w:val="pt-BR"/>
                    </w:rPr>
                  </w:pPr>
                  <w:r w:rsidRPr="002842CB">
                    <w:rPr>
                      <w:color w:val="000000"/>
                      <w:sz w:val="22"/>
                      <w:szCs w:val="22"/>
                      <w:lang w:val="pt-BR"/>
                    </w:rPr>
                    <w:t>13</w:t>
                  </w:r>
                </w:p>
              </w:tc>
              <w:tc>
                <w:tcPr>
                  <w:tcW w:w="940" w:type="dxa"/>
                  <w:tcBorders>
                    <w:left w:val="nil"/>
                  </w:tcBorders>
                  <w:tcMar>
                    <w:top w:w="100" w:type="dxa"/>
                    <w:left w:w="100" w:type="dxa"/>
                    <w:bottom w:w="100" w:type="dxa"/>
                    <w:right w:w="100" w:type="dxa"/>
                  </w:tcMar>
                </w:tcPr>
                <w:p w:rsidR="00434A29" w:rsidRPr="002842CB" w:rsidRDefault="00434A29" w:rsidP="00F25315">
                  <w:pPr>
                    <w:jc w:val="right"/>
                    <w:rPr>
                      <w:sz w:val="22"/>
                      <w:szCs w:val="22"/>
                      <w:lang w:val="pt-BR"/>
                    </w:rPr>
                  </w:pPr>
                  <w:r w:rsidRPr="002842CB">
                    <w:rPr>
                      <w:color w:val="000000"/>
                      <w:sz w:val="22"/>
                      <w:szCs w:val="22"/>
                      <w:lang w:val="pt-BR"/>
                    </w:rPr>
                    <w:t>1,58</w:t>
                  </w:r>
                </w:p>
              </w:tc>
              <w:tc>
                <w:tcPr>
                  <w:tcW w:w="940" w:type="dxa"/>
                  <w:tcBorders>
                    <w:right w:val="single" w:sz="4" w:space="0" w:color="auto"/>
                  </w:tcBorders>
                  <w:tcMar>
                    <w:top w:w="100" w:type="dxa"/>
                    <w:left w:w="100" w:type="dxa"/>
                    <w:bottom w:w="100" w:type="dxa"/>
                    <w:right w:w="100" w:type="dxa"/>
                  </w:tcMar>
                </w:tcPr>
                <w:p w:rsidR="00434A29" w:rsidRPr="002842CB" w:rsidRDefault="00434A29" w:rsidP="00F25315">
                  <w:pPr>
                    <w:jc w:val="right"/>
                    <w:rPr>
                      <w:sz w:val="22"/>
                      <w:szCs w:val="22"/>
                      <w:lang w:val="pt-BR"/>
                    </w:rPr>
                  </w:pPr>
                  <w:r w:rsidRPr="002842CB">
                    <w:rPr>
                      <w:color w:val="000000"/>
                      <w:sz w:val="22"/>
                      <w:szCs w:val="22"/>
                      <w:lang w:val="pt-BR"/>
                    </w:rPr>
                    <w:t>0,38</w:t>
                  </w:r>
                </w:p>
              </w:tc>
              <w:tc>
                <w:tcPr>
                  <w:tcW w:w="940" w:type="dxa"/>
                  <w:tcBorders>
                    <w:left w:val="single" w:sz="4" w:space="0" w:color="auto"/>
                  </w:tcBorders>
                </w:tcPr>
                <w:p w:rsidR="00434A29" w:rsidRPr="002842CB" w:rsidRDefault="00BE63D2" w:rsidP="00F25315">
                  <w:pPr>
                    <w:jc w:val="right"/>
                    <w:rPr>
                      <w:sz w:val="22"/>
                      <w:szCs w:val="22"/>
                      <w:lang w:val="pt-BR"/>
                    </w:rPr>
                  </w:pPr>
                  <w:proofErr w:type="gramStart"/>
                  <w:r w:rsidRPr="002842CB">
                    <w:rPr>
                      <w:sz w:val="22"/>
                      <w:szCs w:val="22"/>
                      <w:lang w:val="pt-BR"/>
                    </w:rPr>
                    <w:t>6</w:t>
                  </w:r>
                  <w:proofErr w:type="gramEnd"/>
                </w:p>
              </w:tc>
              <w:tc>
                <w:tcPr>
                  <w:tcW w:w="940" w:type="dxa"/>
                </w:tcPr>
                <w:p w:rsidR="00434A29" w:rsidRPr="002842CB" w:rsidRDefault="003723FA" w:rsidP="00F25315">
                  <w:pPr>
                    <w:jc w:val="right"/>
                    <w:rPr>
                      <w:sz w:val="22"/>
                      <w:szCs w:val="22"/>
                      <w:lang w:val="pt-BR"/>
                    </w:rPr>
                  </w:pPr>
                  <w:r w:rsidRPr="002842CB">
                    <w:rPr>
                      <w:sz w:val="22"/>
                      <w:szCs w:val="22"/>
                      <w:lang w:val="pt-BR"/>
                    </w:rPr>
                    <w:t>0,00</w:t>
                  </w:r>
                </w:p>
              </w:tc>
              <w:tc>
                <w:tcPr>
                  <w:tcW w:w="940" w:type="dxa"/>
                  <w:tcBorders>
                    <w:right w:val="single" w:sz="4" w:space="0" w:color="auto"/>
                  </w:tcBorders>
                </w:tcPr>
                <w:p w:rsidR="00434A29" w:rsidRPr="002842CB" w:rsidRDefault="007C4E94" w:rsidP="00F25315">
                  <w:pPr>
                    <w:jc w:val="right"/>
                    <w:rPr>
                      <w:sz w:val="22"/>
                      <w:szCs w:val="22"/>
                      <w:lang w:val="pt-BR"/>
                    </w:rPr>
                  </w:pPr>
                  <w:r w:rsidRPr="002842CB">
                    <w:rPr>
                      <w:sz w:val="22"/>
                      <w:szCs w:val="22"/>
                      <w:lang w:val="pt-BR"/>
                    </w:rPr>
                    <w:t>1,00</w:t>
                  </w:r>
                </w:p>
              </w:tc>
              <w:tc>
                <w:tcPr>
                  <w:tcW w:w="940" w:type="dxa"/>
                  <w:tcBorders>
                    <w:left w:val="single" w:sz="4" w:space="0" w:color="auto"/>
                  </w:tcBorders>
                </w:tcPr>
                <w:p w:rsidR="00434A29" w:rsidRPr="002842CB" w:rsidRDefault="00B92279" w:rsidP="00F25315">
                  <w:pPr>
                    <w:jc w:val="right"/>
                    <w:rPr>
                      <w:sz w:val="22"/>
                      <w:szCs w:val="22"/>
                      <w:lang w:val="pt-BR"/>
                    </w:rPr>
                  </w:pPr>
                  <w:proofErr w:type="gramStart"/>
                  <w:r>
                    <w:rPr>
                      <w:sz w:val="22"/>
                      <w:szCs w:val="22"/>
                      <w:lang w:val="pt-BR"/>
                    </w:rPr>
                    <w:t>9</w:t>
                  </w:r>
                  <w:proofErr w:type="gramEnd"/>
                </w:p>
              </w:tc>
              <w:tc>
                <w:tcPr>
                  <w:tcW w:w="940" w:type="dxa"/>
                </w:tcPr>
                <w:p w:rsidR="00434A29" w:rsidRPr="002842CB" w:rsidRDefault="00BE63D2" w:rsidP="00F25315">
                  <w:pPr>
                    <w:jc w:val="right"/>
                    <w:rPr>
                      <w:sz w:val="22"/>
                      <w:szCs w:val="22"/>
                      <w:lang w:val="pt-BR"/>
                    </w:rPr>
                  </w:pPr>
                  <w:r w:rsidRPr="002842CB">
                    <w:rPr>
                      <w:sz w:val="22"/>
                      <w:szCs w:val="22"/>
                      <w:lang w:val="pt-BR"/>
                    </w:rPr>
                    <w:t>0,28</w:t>
                  </w:r>
                </w:p>
              </w:tc>
              <w:tc>
                <w:tcPr>
                  <w:tcW w:w="940" w:type="dxa"/>
                </w:tcPr>
                <w:p w:rsidR="00434A29" w:rsidRPr="002842CB" w:rsidRDefault="00AC3371" w:rsidP="00F25315">
                  <w:pPr>
                    <w:jc w:val="right"/>
                    <w:rPr>
                      <w:sz w:val="22"/>
                      <w:szCs w:val="22"/>
                      <w:lang w:val="pt-BR"/>
                    </w:rPr>
                  </w:pPr>
                  <w:r>
                    <w:rPr>
                      <w:sz w:val="22"/>
                      <w:szCs w:val="22"/>
                      <w:lang w:val="pt-BR"/>
                    </w:rPr>
                    <w:t>0,85</w:t>
                  </w:r>
                </w:p>
              </w:tc>
            </w:tr>
            <w:tr w:rsidR="00434A29" w:rsidRPr="00E42C85" w:rsidTr="0000445C">
              <w:tc>
                <w:tcPr>
                  <w:tcW w:w="900" w:type="dxa"/>
                  <w:tcBorders>
                    <w:right w:val="nil"/>
                  </w:tcBorders>
                  <w:tcMar>
                    <w:top w:w="100" w:type="dxa"/>
                    <w:left w:w="100" w:type="dxa"/>
                    <w:bottom w:w="100" w:type="dxa"/>
                    <w:right w:w="100" w:type="dxa"/>
                  </w:tcMar>
                  <w:vAlign w:val="center"/>
                </w:tcPr>
                <w:p w:rsidR="00434A29" w:rsidRPr="002842CB" w:rsidRDefault="00434A29" w:rsidP="00F25315">
                  <w:pPr>
                    <w:jc w:val="center"/>
                    <w:rPr>
                      <w:sz w:val="22"/>
                      <w:szCs w:val="22"/>
                      <w:lang w:val="pt-BR"/>
                    </w:rPr>
                  </w:pPr>
                  <w:proofErr w:type="gramStart"/>
                  <w:r w:rsidRPr="002842CB">
                    <w:rPr>
                      <w:color w:val="000000"/>
                      <w:sz w:val="22"/>
                      <w:szCs w:val="22"/>
                      <w:lang w:val="pt-BR"/>
                    </w:rPr>
                    <w:t>3</w:t>
                  </w:r>
                  <w:proofErr w:type="gramEnd"/>
                </w:p>
              </w:tc>
              <w:tc>
                <w:tcPr>
                  <w:tcW w:w="940" w:type="dxa"/>
                  <w:tcBorders>
                    <w:right w:val="nil"/>
                  </w:tcBorders>
                </w:tcPr>
                <w:p w:rsidR="00434A29" w:rsidRPr="002842CB" w:rsidRDefault="00E42C85" w:rsidP="00F25315">
                  <w:pPr>
                    <w:jc w:val="right"/>
                    <w:rPr>
                      <w:color w:val="000000"/>
                      <w:sz w:val="22"/>
                      <w:szCs w:val="22"/>
                      <w:lang w:val="pt-BR"/>
                    </w:rPr>
                  </w:pPr>
                  <w:r w:rsidRPr="002842CB">
                    <w:rPr>
                      <w:color w:val="000000"/>
                      <w:sz w:val="22"/>
                      <w:szCs w:val="22"/>
                      <w:lang w:val="pt-BR"/>
                    </w:rPr>
                    <w:t>18</w:t>
                  </w:r>
                </w:p>
              </w:tc>
              <w:tc>
                <w:tcPr>
                  <w:tcW w:w="940" w:type="dxa"/>
                  <w:tcBorders>
                    <w:left w:val="nil"/>
                  </w:tcBorders>
                  <w:tcMar>
                    <w:top w:w="100" w:type="dxa"/>
                    <w:left w:w="100" w:type="dxa"/>
                    <w:bottom w:w="100" w:type="dxa"/>
                    <w:right w:w="100" w:type="dxa"/>
                  </w:tcMar>
                </w:tcPr>
                <w:p w:rsidR="00434A29" w:rsidRPr="002842CB" w:rsidRDefault="00434A29" w:rsidP="00F25315">
                  <w:pPr>
                    <w:jc w:val="right"/>
                    <w:rPr>
                      <w:sz w:val="22"/>
                      <w:szCs w:val="22"/>
                      <w:lang w:val="pt-BR"/>
                    </w:rPr>
                  </w:pPr>
                  <w:r w:rsidRPr="002842CB">
                    <w:rPr>
                      <w:color w:val="000000"/>
                      <w:sz w:val="22"/>
                      <w:szCs w:val="22"/>
                      <w:lang w:val="pt-BR"/>
                    </w:rPr>
                    <w:t>1,57</w:t>
                  </w:r>
                </w:p>
              </w:tc>
              <w:tc>
                <w:tcPr>
                  <w:tcW w:w="940" w:type="dxa"/>
                  <w:tcBorders>
                    <w:right w:val="single" w:sz="4" w:space="0" w:color="auto"/>
                  </w:tcBorders>
                  <w:tcMar>
                    <w:top w:w="100" w:type="dxa"/>
                    <w:left w:w="100" w:type="dxa"/>
                    <w:bottom w:w="100" w:type="dxa"/>
                    <w:right w:w="100" w:type="dxa"/>
                  </w:tcMar>
                </w:tcPr>
                <w:p w:rsidR="00434A29" w:rsidRPr="002842CB" w:rsidRDefault="00434A29" w:rsidP="00F25315">
                  <w:pPr>
                    <w:jc w:val="right"/>
                    <w:rPr>
                      <w:sz w:val="22"/>
                      <w:szCs w:val="22"/>
                      <w:lang w:val="pt-BR"/>
                    </w:rPr>
                  </w:pPr>
                  <w:r w:rsidRPr="002842CB">
                    <w:rPr>
                      <w:color w:val="000000"/>
                      <w:sz w:val="22"/>
                      <w:szCs w:val="22"/>
                      <w:lang w:val="pt-BR"/>
                    </w:rPr>
                    <w:t>0,39</w:t>
                  </w:r>
                </w:p>
              </w:tc>
              <w:tc>
                <w:tcPr>
                  <w:tcW w:w="940" w:type="dxa"/>
                  <w:tcBorders>
                    <w:left w:val="single" w:sz="4" w:space="0" w:color="auto"/>
                  </w:tcBorders>
                </w:tcPr>
                <w:p w:rsidR="00434A29" w:rsidRPr="002842CB" w:rsidRDefault="00431FD8" w:rsidP="00F25315">
                  <w:pPr>
                    <w:jc w:val="right"/>
                    <w:rPr>
                      <w:sz w:val="22"/>
                      <w:szCs w:val="22"/>
                      <w:lang w:val="pt-BR"/>
                    </w:rPr>
                  </w:pPr>
                  <w:proofErr w:type="gramStart"/>
                  <w:r>
                    <w:rPr>
                      <w:sz w:val="22"/>
                      <w:szCs w:val="22"/>
                      <w:lang w:val="pt-BR"/>
                    </w:rPr>
                    <w:t>8</w:t>
                  </w:r>
                  <w:proofErr w:type="gramEnd"/>
                </w:p>
              </w:tc>
              <w:tc>
                <w:tcPr>
                  <w:tcW w:w="940" w:type="dxa"/>
                </w:tcPr>
                <w:p w:rsidR="00434A29" w:rsidRPr="002842CB" w:rsidRDefault="003723FA" w:rsidP="007F756B">
                  <w:pPr>
                    <w:jc w:val="right"/>
                    <w:rPr>
                      <w:sz w:val="22"/>
                      <w:szCs w:val="22"/>
                      <w:lang w:val="pt-BR"/>
                    </w:rPr>
                  </w:pPr>
                  <w:r w:rsidRPr="002842CB">
                    <w:rPr>
                      <w:sz w:val="22"/>
                      <w:szCs w:val="22"/>
                      <w:lang w:val="pt-BR"/>
                    </w:rPr>
                    <w:t>0,</w:t>
                  </w:r>
                  <w:r w:rsidR="007F756B">
                    <w:rPr>
                      <w:sz w:val="22"/>
                      <w:szCs w:val="22"/>
                      <w:lang w:val="pt-BR"/>
                    </w:rPr>
                    <w:t>82</w:t>
                  </w:r>
                </w:p>
              </w:tc>
              <w:tc>
                <w:tcPr>
                  <w:tcW w:w="940" w:type="dxa"/>
                  <w:tcBorders>
                    <w:right w:val="single" w:sz="4" w:space="0" w:color="auto"/>
                  </w:tcBorders>
                </w:tcPr>
                <w:p w:rsidR="00434A29" w:rsidRPr="002842CB" w:rsidRDefault="00D923E0" w:rsidP="00F25315">
                  <w:pPr>
                    <w:jc w:val="right"/>
                    <w:rPr>
                      <w:sz w:val="22"/>
                      <w:szCs w:val="22"/>
                      <w:lang w:val="pt-BR"/>
                    </w:rPr>
                  </w:pPr>
                  <w:r>
                    <w:rPr>
                      <w:sz w:val="22"/>
                      <w:szCs w:val="22"/>
                      <w:lang w:val="pt-BR"/>
                    </w:rPr>
                    <w:t>0,74</w:t>
                  </w:r>
                </w:p>
              </w:tc>
              <w:tc>
                <w:tcPr>
                  <w:tcW w:w="940" w:type="dxa"/>
                  <w:tcBorders>
                    <w:left w:val="single" w:sz="4" w:space="0" w:color="auto"/>
                  </w:tcBorders>
                </w:tcPr>
                <w:p w:rsidR="00434A29" w:rsidRPr="002842CB" w:rsidRDefault="00431FD8" w:rsidP="00F25315">
                  <w:pPr>
                    <w:jc w:val="right"/>
                    <w:rPr>
                      <w:sz w:val="22"/>
                      <w:szCs w:val="22"/>
                      <w:lang w:val="pt-BR"/>
                    </w:rPr>
                  </w:pPr>
                  <w:r>
                    <w:rPr>
                      <w:sz w:val="22"/>
                      <w:szCs w:val="22"/>
                      <w:lang w:val="pt-BR"/>
                    </w:rPr>
                    <w:t>20</w:t>
                  </w:r>
                </w:p>
              </w:tc>
              <w:tc>
                <w:tcPr>
                  <w:tcW w:w="940" w:type="dxa"/>
                </w:tcPr>
                <w:p w:rsidR="00434A29" w:rsidRPr="002842CB" w:rsidRDefault="00BE63D2" w:rsidP="00F25315">
                  <w:pPr>
                    <w:jc w:val="right"/>
                    <w:rPr>
                      <w:sz w:val="22"/>
                      <w:szCs w:val="22"/>
                      <w:lang w:val="pt-BR"/>
                    </w:rPr>
                  </w:pPr>
                  <w:r w:rsidRPr="002842CB">
                    <w:rPr>
                      <w:sz w:val="22"/>
                      <w:szCs w:val="22"/>
                      <w:lang w:val="pt-BR"/>
                    </w:rPr>
                    <w:t>2,18</w:t>
                  </w:r>
                </w:p>
              </w:tc>
              <w:tc>
                <w:tcPr>
                  <w:tcW w:w="940" w:type="dxa"/>
                </w:tcPr>
                <w:p w:rsidR="00434A29" w:rsidRPr="002842CB" w:rsidRDefault="00AC3371" w:rsidP="00F25315">
                  <w:pPr>
                    <w:jc w:val="right"/>
                    <w:rPr>
                      <w:sz w:val="22"/>
                      <w:szCs w:val="22"/>
                      <w:lang w:val="pt-BR"/>
                    </w:rPr>
                  </w:pPr>
                  <w:r>
                    <w:rPr>
                      <w:sz w:val="22"/>
                      <w:szCs w:val="22"/>
                      <w:lang w:val="pt-BR"/>
                    </w:rPr>
                    <w:t>0,32</w:t>
                  </w:r>
                </w:p>
              </w:tc>
            </w:tr>
            <w:tr w:rsidR="00434A29" w:rsidRPr="00E42C85" w:rsidTr="0000445C">
              <w:tc>
                <w:tcPr>
                  <w:tcW w:w="900" w:type="dxa"/>
                  <w:tcBorders>
                    <w:right w:val="nil"/>
                  </w:tcBorders>
                  <w:tcMar>
                    <w:top w:w="100" w:type="dxa"/>
                    <w:left w:w="100" w:type="dxa"/>
                    <w:bottom w:w="100" w:type="dxa"/>
                    <w:right w:w="100" w:type="dxa"/>
                  </w:tcMar>
                  <w:vAlign w:val="center"/>
                </w:tcPr>
                <w:p w:rsidR="00434A29" w:rsidRPr="002842CB" w:rsidRDefault="00434A29" w:rsidP="00F25315">
                  <w:pPr>
                    <w:jc w:val="center"/>
                    <w:rPr>
                      <w:sz w:val="22"/>
                      <w:szCs w:val="22"/>
                      <w:lang w:val="pt-BR"/>
                    </w:rPr>
                  </w:pPr>
                  <w:proofErr w:type="gramStart"/>
                  <w:r w:rsidRPr="002842CB">
                    <w:rPr>
                      <w:color w:val="000000"/>
                      <w:sz w:val="22"/>
                      <w:szCs w:val="22"/>
                      <w:lang w:val="pt-BR"/>
                    </w:rPr>
                    <w:t>4</w:t>
                  </w:r>
                  <w:proofErr w:type="gramEnd"/>
                </w:p>
              </w:tc>
              <w:tc>
                <w:tcPr>
                  <w:tcW w:w="940" w:type="dxa"/>
                  <w:tcBorders>
                    <w:right w:val="nil"/>
                  </w:tcBorders>
                </w:tcPr>
                <w:p w:rsidR="00434A29" w:rsidRPr="002842CB" w:rsidRDefault="00E42C85" w:rsidP="00F25315">
                  <w:pPr>
                    <w:jc w:val="right"/>
                    <w:rPr>
                      <w:color w:val="000000"/>
                      <w:sz w:val="22"/>
                      <w:szCs w:val="22"/>
                      <w:lang w:val="pt-BR"/>
                    </w:rPr>
                  </w:pPr>
                  <w:proofErr w:type="gramStart"/>
                  <w:r w:rsidRPr="002842CB">
                    <w:rPr>
                      <w:color w:val="000000"/>
                      <w:sz w:val="22"/>
                      <w:szCs w:val="22"/>
                      <w:lang w:val="pt-BR"/>
                    </w:rPr>
                    <w:t>8</w:t>
                  </w:r>
                  <w:proofErr w:type="gramEnd"/>
                </w:p>
              </w:tc>
              <w:tc>
                <w:tcPr>
                  <w:tcW w:w="940" w:type="dxa"/>
                  <w:tcBorders>
                    <w:left w:val="nil"/>
                  </w:tcBorders>
                  <w:tcMar>
                    <w:top w:w="100" w:type="dxa"/>
                    <w:left w:w="100" w:type="dxa"/>
                    <w:bottom w:w="100" w:type="dxa"/>
                    <w:right w:w="100" w:type="dxa"/>
                  </w:tcMar>
                </w:tcPr>
                <w:p w:rsidR="00434A29" w:rsidRPr="002842CB" w:rsidRDefault="00434A29" w:rsidP="00F25315">
                  <w:pPr>
                    <w:jc w:val="right"/>
                    <w:rPr>
                      <w:sz w:val="22"/>
                      <w:szCs w:val="22"/>
                      <w:lang w:val="pt-BR"/>
                    </w:rPr>
                  </w:pPr>
                  <w:r w:rsidRPr="002842CB">
                    <w:rPr>
                      <w:color w:val="000000"/>
                      <w:sz w:val="22"/>
                      <w:szCs w:val="22"/>
                      <w:lang w:val="pt-BR"/>
                    </w:rPr>
                    <w:t>1,91</w:t>
                  </w:r>
                </w:p>
              </w:tc>
              <w:tc>
                <w:tcPr>
                  <w:tcW w:w="940" w:type="dxa"/>
                  <w:tcBorders>
                    <w:right w:val="single" w:sz="4" w:space="0" w:color="auto"/>
                  </w:tcBorders>
                  <w:tcMar>
                    <w:top w:w="100" w:type="dxa"/>
                    <w:left w:w="100" w:type="dxa"/>
                    <w:bottom w:w="100" w:type="dxa"/>
                    <w:right w:w="100" w:type="dxa"/>
                  </w:tcMar>
                </w:tcPr>
                <w:p w:rsidR="00434A29" w:rsidRPr="002842CB" w:rsidRDefault="00434A29" w:rsidP="00F25315">
                  <w:pPr>
                    <w:jc w:val="right"/>
                    <w:rPr>
                      <w:sz w:val="22"/>
                      <w:szCs w:val="22"/>
                      <w:lang w:val="pt-BR"/>
                    </w:rPr>
                  </w:pPr>
                  <w:r w:rsidRPr="002842CB">
                    <w:rPr>
                      <w:color w:val="000000"/>
                      <w:sz w:val="22"/>
                      <w:szCs w:val="22"/>
                      <w:lang w:val="pt-BR"/>
                    </w:rPr>
                    <w:t>0,37</w:t>
                  </w:r>
                </w:p>
              </w:tc>
              <w:tc>
                <w:tcPr>
                  <w:tcW w:w="940" w:type="dxa"/>
                  <w:tcBorders>
                    <w:left w:val="single" w:sz="4" w:space="0" w:color="auto"/>
                  </w:tcBorders>
                </w:tcPr>
                <w:p w:rsidR="00434A29" w:rsidRPr="002842CB" w:rsidRDefault="00431FD8" w:rsidP="00F25315">
                  <w:pPr>
                    <w:jc w:val="right"/>
                    <w:rPr>
                      <w:sz w:val="22"/>
                      <w:szCs w:val="22"/>
                      <w:lang w:val="pt-BR"/>
                    </w:rPr>
                  </w:pPr>
                  <w:r>
                    <w:rPr>
                      <w:sz w:val="22"/>
                      <w:szCs w:val="22"/>
                      <w:lang w:val="pt-BR"/>
                    </w:rPr>
                    <w:t>17</w:t>
                  </w:r>
                </w:p>
              </w:tc>
              <w:tc>
                <w:tcPr>
                  <w:tcW w:w="940" w:type="dxa"/>
                </w:tcPr>
                <w:p w:rsidR="00434A29" w:rsidRPr="002842CB" w:rsidRDefault="003723FA" w:rsidP="00F25315">
                  <w:pPr>
                    <w:jc w:val="right"/>
                    <w:rPr>
                      <w:sz w:val="22"/>
                      <w:szCs w:val="22"/>
                      <w:lang w:val="pt-BR"/>
                    </w:rPr>
                  </w:pPr>
                  <w:r w:rsidRPr="002842CB">
                    <w:rPr>
                      <w:sz w:val="22"/>
                      <w:szCs w:val="22"/>
                      <w:lang w:val="pt-BR"/>
                    </w:rPr>
                    <w:t>1,71</w:t>
                  </w:r>
                </w:p>
              </w:tc>
              <w:tc>
                <w:tcPr>
                  <w:tcW w:w="940" w:type="dxa"/>
                  <w:tcBorders>
                    <w:right w:val="single" w:sz="4" w:space="0" w:color="auto"/>
                  </w:tcBorders>
                </w:tcPr>
                <w:p w:rsidR="00434A29" w:rsidRPr="002842CB" w:rsidRDefault="00D923E0" w:rsidP="00F25315">
                  <w:pPr>
                    <w:jc w:val="right"/>
                    <w:rPr>
                      <w:sz w:val="22"/>
                      <w:szCs w:val="22"/>
                      <w:lang w:val="pt-BR"/>
                    </w:rPr>
                  </w:pPr>
                  <w:r>
                    <w:rPr>
                      <w:sz w:val="22"/>
                      <w:szCs w:val="22"/>
                      <w:lang w:val="pt-BR"/>
                    </w:rPr>
                    <w:t>0,39</w:t>
                  </w:r>
                </w:p>
              </w:tc>
              <w:tc>
                <w:tcPr>
                  <w:tcW w:w="940" w:type="dxa"/>
                  <w:tcBorders>
                    <w:left w:val="single" w:sz="4" w:space="0" w:color="auto"/>
                  </w:tcBorders>
                </w:tcPr>
                <w:p w:rsidR="00434A29" w:rsidRPr="002842CB" w:rsidRDefault="00431FD8" w:rsidP="00F25315">
                  <w:pPr>
                    <w:jc w:val="right"/>
                    <w:rPr>
                      <w:sz w:val="22"/>
                      <w:szCs w:val="22"/>
                      <w:lang w:val="pt-BR"/>
                    </w:rPr>
                  </w:pPr>
                  <w:r>
                    <w:rPr>
                      <w:sz w:val="22"/>
                      <w:szCs w:val="22"/>
                      <w:lang w:val="pt-BR"/>
                    </w:rPr>
                    <w:t>12</w:t>
                  </w:r>
                </w:p>
              </w:tc>
              <w:tc>
                <w:tcPr>
                  <w:tcW w:w="940" w:type="dxa"/>
                </w:tcPr>
                <w:p w:rsidR="00434A29" w:rsidRPr="002842CB" w:rsidRDefault="00BE63D2" w:rsidP="00F25315">
                  <w:pPr>
                    <w:jc w:val="right"/>
                    <w:rPr>
                      <w:sz w:val="22"/>
                      <w:szCs w:val="22"/>
                      <w:lang w:val="pt-BR"/>
                    </w:rPr>
                  </w:pPr>
                  <w:r w:rsidRPr="002842CB">
                    <w:rPr>
                      <w:sz w:val="22"/>
                      <w:szCs w:val="22"/>
                      <w:lang w:val="pt-BR"/>
                    </w:rPr>
                    <w:t>1,24</w:t>
                  </w:r>
                </w:p>
              </w:tc>
              <w:tc>
                <w:tcPr>
                  <w:tcW w:w="940" w:type="dxa"/>
                </w:tcPr>
                <w:p w:rsidR="00434A29" w:rsidRPr="002842CB" w:rsidRDefault="00AC3371" w:rsidP="00F25315">
                  <w:pPr>
                    <w:jc w:val="right"/>
                    <w:rPr>
                      <w:sz w:val="22"/>
                      <w:szCs w:val="22"/>
                      <w:lang w:val="pt-BR"/>
                    </w:rPr>
                  </w:pPr>
                  <w:r>
                    <w:rPr>
                      <w:sz w:val="22"/>
                      <w:szCs w:val="22"/>
                      <w:lang w:val="pt-BR"/>
                    </w:rPr>
                    <w:t>0,35</w:t>
                  </w:r>
                </w:p>
              </w:tc>
            </w:tr>
            <w:tr w:rsidR="00434A29" w:rsidTr="0000445C">
              <w:tc>
                <w:tcPr>
                  <w:tcW w:w="900" w:type="dxa"/>
                  <w:tcBorders>
                    <w:right w:val="nil"/>
                  </w:tcBorders>
                  <w:tcMar>
                    <w:top w:w="100" w:type="dxa"/>
                    <w:left w:w="100" w:type="dxa"/>
                    <w:bottom w:w="100" w:type="dxa"/>
                    <w:right w:w="100" w:type="dxa"/>
                  </w:tcMar>
                  <w:vAlign w:val="center"/>
                </w:tcPr>
                <w:p w:rsidR="00434A29" w:rsidRPr="002842CB" w:rsidRDefault="00434A29" w:rsidP="00F25315">
                  <w:pPr>
                    <w:jc w:val="center"/>
                    <w:rPr>
                      <w:sz w:val="22"/>
                      <w:szCs w:val="22"/>
                    </w:rPr>
                  </w:pPr>
                  <w:r w:rsidRPr="002842CB">
                    <w:rPr>
                      <w:color w:val="000000"/>
                      <w:sz w:val="22"/>
                      <w:szCs w:val="22"/>
                    </w:rPr>
                    <w:t>5</w:t>
                  </w:r>
                </w:p>
              </w:tc>
              <w:tc>
                <w:tcPr>
                  <w:tcW w:w="940" w:type="dxa"/>
                  <w:tcBorders>
                    <w:right w:val="nil"/>
                  </w:tcBorders>
                </w:tcPr>
                <w:p w:rsidR="00434A29" w:rsidRPr="002842CB" w:rsidRDefault="00E42C85" w:rsidP="00F25315">
                  <w:pPr>
                    <w:jc w:val="right"/>
                    <w:rPr>
                      <w:color w:val="000000"/>
                      <w:sz w:val="22"/>
                      <w:szCs w:val="22"/>
                    </w:rPr>
                  </w:pPr>
                  <w:r w:rsidRPr="002842CB">
                    <w:rPr>
                      <w:color w:val="000000"/>
                      <w:sz w:val="22"/>
                      <w:szCs w:val="22"/>
                    </w:rPr>
                    <w:t>5</w:t>
                  </w:r>
                </w:p>
              </w:tc>
              <w:tc>
                <w:tcPr>
                  <w:tcW w:w="940" w:type="dxa"/>
                  <w:tcBorders>
                    <w:left w:val="nil"/>
                  </w:tcBorders>
                  <w:tcMar>
                    <w:top w:w="100" w:type="dxa"/>
                    <w:left w:w="100" w:type="dxa"/>
                    <w:bottom w:w="100" w:type="dxa"/>
                    <w:right w:w="100" w:type="dxa"/>
                  </w:tcMar>
                </w:tcPr>
                <w:p w:rsidR="00434A29" w:rsidRPr="002842CB" w:rsidRDefault="00434A29" w:rsidP="00F25315">
                  <w:pPr>
                    <w:jc w:val="right"/>
                    <w:rPr>
                      <w:sz w:val="22"/>
                      <w:szCs w:val="22"/>
                    </w:rPr>
                  </w:pPr>
                  <w:r w:rsidRPr="002842CB">
                    <w:rPr>
                      <w:color w:val="000000"/>
                      <w:sz w:val="22"/>
                      <w:szCs w:val="22"/>
                    </w:rPr>
                    <w:t>0,00</w:t>
                  </w:r>
                </w:p>
              </w:tc>
              <w:tc>
                <w:tcPr>
                  <w:tcW w:w="940" w:type="dxa"/>
                  <w:tcBorders>
                    <w:right w:val="single" w:sz="4" w:space="0" w:color="auto"/>
                  </w:tcBorders>
                  <w:tcMar>
                    <w:top w:w="100" w:type="dxa"/>
                    <w:left w:w="100" w:type="dxa"/>
                    <w:bottom w:w="100" w:type="dxa"/>
                    <w:right w:w="100" w:type="dxa"/>
                  </w:tcMar>
                </w:tcPr>
                <w:p w:rsidR="00434A29" w:rsidRPr="002842CB" w:rsidRDefault="00434A29" w:rsidP="00F25315">
                  <w:pPr>
                    <w:jc w:val="right"/>
                    <w:rPr>
                      <w:sz w:val="22"/>
                      <w:szCs w:val="22"/>
                    </w:rPr>
                  </w:pPr>
                  <w:r w:rsidRPr="002842CB">
                    <w:rPr>
                      <w:color w:val="000000"/>
                      <w:sz w:val="22"/>
                      <w:szCs w:val="22"/>
                    </w:rPr>
                    <w:t>1,00</w:t>
                  </w:r>
                </w:p>
              </w:tc>
              <w:tc>
                <w:tcPr>
                  <w:tcW w:w="940" w:type="dxa"/>
                  <w:tcBorders>
                    <w:left w:val="single" w:sz="4" w:space="0" w:color="auto"/>
                  </w:tcBorders>
                </w:tcPr>
                <w:p w:rsidR="00434A29" w:rsidRPr="002842CB" w:rsidRDefault="00431FD8" w:rsidP="00F25315">
                  <w:pPr>
                    <w:jc w:val="right"/>
                    <w:rPr>
                      <w:sz w:val="22"/>
                      <w:szCs w:val="22"/>
                    </w:rPr>
                  </w:pPr>
                  <w:r>
                    <w:rPr>
                      <w:sz w:val="22"/>
                      <w:szCs w:val="22"/>
                    </w:rPr>
                    <w:t>6</w:t>
                  </w:r>
                </w:p>
              </w:tc>
              <w:tc>
                <w:tcPr>
                  <w:tcW w:w="940" w:type="dxa"/>
                </w:tcPr>
                <w:p w:rsidR="00434A29" w:rsidRPr="002842CB" w:rsidRDefault="003723FA" w:rsidP="007F756B">
                  <w:pPr>
                    <w:jc w:val="right"/>
                    <w:rPr>
                      <w:sz w:val="22"/>
                      <w:szCs w:val="22"/>
                    </w:rPr>
                  </w:pPr>
                  <w:r w:rsidRPr="002842CB">
                    <w:rPr>
                      <w:sz w:val="22"/>
                      <w:szCs w:val="22"/>
                    </w:rPr>
                    <w:t>0,</w:t>
                  </w:r>
                  <w:r w:rsidR="007F756B">
                    <w:rPr>
                      <w:sz w:val="22"/>
                      <w:szCs w:val="22"/>
                    </w:rPr>
                    <w:t>92</w:t>
                  </w:r>
                </w:p>
              </w:tc>
              <w:tc>
                <w:tcPr>
                  <w:tcW w:w="940" w:type="dxa"/>
                  <w:tcBorders>
                    <w:right w:val="single" w:sz="4" w:space="0" w:color="auto"/>
                  </w:tcBorders>
                </w:tcPr>
                <w:p w:rsidR="00434A29" w:rsidRPr="002842CB" w:rsidRDefault="00D923E0" w:rsidP="00F25315">
                  <w:pPr>
                    <w:jc w:val="right"/>
                    <w:rPr>
                      <w:sz w:val="22"/>
                      <w:szCs w:val="22"/>
                    </w:rPr>
                  </w:pPr>
                  <w:r>
                    <w:rPr>
                      <w:sz w:val="22"/>
                      <w:szCs w:val="22"/>
                    </w:rPr>
                    <w:t>0,85</w:t>
                  </w:r>
                </w:p>
              </w:tc>
              <w:tc>
                <w:tcPr>
                  <w:tcW w:w="940" w:type="dxa"/>
                  <w:tcBorders>
                    <w:left w:val="single" w:sz="4" w:space="0" w:color="auto"/>
                  </w:tcBorders>
                </w:tcPr>
                <w:p w:rsidR="00434A29" w:rsidRPr="002842CB" w:rsidRDefault="00BE63D2" w:rsidP="00F25315">
                  <w:pPr>
                    <w:jc w:val="right"/>
                    <w:rPr>
                      <w:sz w:val="22"/>
                      <w:szCs w:val="22"/>
                    </w:rPr>
                  </w:pPr>
                  <w:r w:rsidRPr="002842CB">
                    <w:rPr>
                      <w:sz w:val="22"/>
                      <w:szCs w:val="22"/>
                    </w:rPr>
                    <w:t>6</w:t>
                  </w:r>
                </w:p>
              </w:tc>
              <w:tc>
                <w:tcPr>
                  <w:tcW w:w="940" w:type="dxa"/>
                </w:tcPr>
                <w:p w:rsidR="00434A29" w:rsidRPr="002842CB" w:rsidRDefault="00BE63D2" w:rsidP="00F25315">
                  <w:pPr>
                    <w:jc w:val="right"/>
                    <w:rPr>
                      <w:sz w:val="22"/>
                      <w:szCs w:val="22"/>
                    </w:rPr>
                  </w:pPr>
                  <w:r w:rsidRPr="002842CB">
                    <w:rPr>
                      <w:sz w:val="22"/>
                      <w:szCs w:val="22"/>
                    </w:rPr>
                    <w:t>0,00</w:t>
                  </w:r>
                </w:p>
              </w:tc>
              <w:tc>
                <w:tcPr>
                  <w:tcW w:w="940" w:type="dxa"/>
                </w:tcPr>
                <w:p w:rsidR="00434A29" w:rsidRPr="002842CB" w:rsidRDefault="007C4E94" w:rsidP="00F25315">
                  <w:pPr>
                    <w:jc w:val="right"/>
                    <w:rPr>
                      <w:sz w:val="22"/>
                      <w:szCs w:val="22"/>
                    </w:rPr>
                  </w:pPr>
                  <w:r w:rsidRPr="002842CB">
                    <w:rPr>
                      <w:sz w:val="22"/>
                      <w:szCs w:val="22"/>
                    </w:rPr>
                    <w:t>1,00</w:t>
                  </w:r>
                </w:p>
              </w:tc>
            </w:tr>
            <w:tr w:rsidR="00434A29" w:rsidTr="0000445C">
              <w:tc>
                <w:tcPr>
                  <w:tcW w:w="900" w:type="dxa"/>
                  <w:tcBorders>
                    <w:bottom w:val="single" w:sz="4" w:space="0" w:color="auto"/>
                    <w:right w:val="nil"/>
                  </w:tcBorders>
                  <w:tcMar>
                    <w:top w:w="100" w:type="dxa"/>
                    <w:left w:w="100" w:type="dxa"/>
                    <w:bottom w:w="100" w:type="dxa"/>
                    <w:right w:w="100" w:type="dxa"/>
                  </w:tcMar>
                  <w:vAlign w:val="center"/>
                </w:tcPr>
                <w:p w:rsidR="00434A29" w:rsidRPr="002842CB" w:rsidRDefault="00434A29" w:rsidP="00F25315">
                  <w:pPr>
                    <w:jc w:val="center"/>
                    <w:rPr>
                      <w:sz w:val="22"/>
                      <w:szCs w:val="22"/>
                    </w:rPr>
                  </w:pPr>
                  <w:r w:rsidRPr="002842CB">
                    <w:rPr>
                      <w:color w:val="000000"/>
                      <w:sz w:val="22"/>
                      <w:szCs w:val="22"/>
                    </w:rPr>
                    <w:t>6</w:t>
                  </w:r>
                </w:p>
              </w:tc>
              <w:tc>
                <w:tcPr>
                  <w:tcW w:w="940" w:type="dxa"/>
                  <w:tcBorders>
                    <w:bottom w:val="single" w:sz="4" w:space="0" w:color="auto"/>
                    <w:right w:val="nil"/>
                  </w:tcBorders>
                </w:tcPr>
                <w:p w:rsidR="00434A29" w:rsidRPr="002842CB" w:rsidRDefault="00E42C85" w:rsidP="00F25315">
                  <w:pPr>
                    <w:jc w:val="right"/>
                    <w:rPr>
                      <w:color w:val="000000"/>
                      <w:sz w:val="22"/>
                      <w:szCs w:val="22"/>
                    </w:rPr>
                  </w:pPr>
                  <w:r w:rsidRPr="002842CB">
                    <w:rPr>
                      <w:color w:val="000000"/>
                      <w:sz w:val="22"/>
                      <w:szCs w:val="22"/>
                    </w:rPr>
                    <w:t>10</w:t>
                  </w:r>
                </w:p>
              </w:tc>
              <w:tc>
                <w:tcPr>
                  <w:tcW w:w="940" w:type="dxa"/>
                  <w:tcBorders>
                    <w:left w:val="nil"/>
                    <w:bottom w:val="single" w:sz="4" w:space="0" w:color="auto"/>
                  </w:tcBorders>
                  <w:tcMar>
                    <w:top w:w="100" w:type="dxa"/>
                    <w:left w:w="100" w:type="dxa"/>
                    <w:bottom w:w="100" w:type="dxa"/>
                    <w:right w:w="100" w:type="dxa"/>
                  </w:tcMar>
                </w:tcPr>
                <w:p w:rsidR="00434A29" w:rsidRPr="002842CB" w:rsidRDefault="00434A29" w:rsidP="00F25315">
                  <w:pPr>
                    <w:jc w:val="right"/>
                    <w:rPr>
                      <w:sz w:val="22"/>
                      <w:szCs w:val="22"/>
                    </w:rPr>
                  </w:pPr>
                  <w:r w:rsidRPr="002842CB">
                    <w:rPr>
                      <w:color w:val="000000"/>
                      <w:sz w:val="22"/>
                      <w:szCs w:val="22"/>
                    </w:rPr>
                    <w:t>0,72</w:t>
                  </w:r>
                </w:p>
              </w:tc>
              <w:tc>
                <w:tcPr>
                  <w:tcW w:w="940" w:type="dxa"/>
                  <w:tcBorders>
                    <w:bottom w:val="single" w:sz="4" w:space="0" w:color="auto"/>
                    <w:right w:val="single" w:sz="4" w:space="0" w:color="auto"/>
                  </w:tcBorders>
                  <w:tcMar>
                    <w:top w:w="100" w:type="dxa"/>
                    <w:left w:w="100" w:type="dxa"/>
                    <w:bottom w:w="100" w:type="dxa"/>
                    <w:right w:w="100" w:type="dxa"/>
                  </w:tcMar>
                </w:tcPr>
                <w:p w:rsidR="00434A29" w:rsidRPr="002842CB" w:rsidRDefault="00434A29" w:rsidP="00F25315">
                  <w:pPr>
                    <w:jc w:val="right"/>
                    <w:rPr>
                      <w:sz w:val="22"/>
                      <w:szCs w:val="22"/>
                    </w:rPr>
                  </w:pPr>
                  <w:r w:rsidRPr="002842CB">
                    <w:rPr>
                      <w:color w:val="000000"/>
                      <w:sz w:val="22"/>
                      <w:szCs w:val="22"/>
                    </w:rPr>
                    <w:t>0,80</w:t>
                  </w:r>
                </w:p>
              </w:tc>
              <w:tc>
                <w:tcPr>
                  <w:tcW w:w="940" w:type="dxa"/>
                  <w:tcBorders>
                    <w:left w:val="single" w:sz="4" w:space="0" w:color="auto"/>
                    <w:bottom w:val="single" w:sz="4" w:space="0" w:color="auto"/>
                  </w:tcBorders>
                </w:tcPr>
                <w:p w:rsidR="00434A29" w:rsidRPr="002842CB" w:rsidRDefault="00BE63D2" w:rsidP="00F25315">
                  <w:pPr>
                    <w:jc w:val="right"/>
                    <w:rPr>
                      <w:sz w:val="22"/>
                      <w:szCs w:val="22"/>
                    </w:rPr>
                  </w:pPr>
                  <w:r w:rsidRPr="002842CB">
                    <w:rPr>
                      <w:sz w:val="22"/>
                      <w:szCs w:val="22"/>
                    </w:rPr>
                    <w:t>7</w:t>
                  </w:r>
                </w:p>
              </w:tc>
              <w:tc>
                <w:tcPr>
                  <w:tcW w:w="940" w:type="dxa"/>
                  <w:tcBorders>
                    <w:bottom w:val="single" w:sz="4" w:space="0" w:color="auto"/>
                  </w:tcBorders>
                </w:tcPr>
                <w:p w:rsidR="00434A29" w:rsidRPr="002842CB" w:rsidRDefault="003723FA" w:rsidP="00F25315">
                  <w:pPr>
                    <w:jc w:val="right"/>
                    <w:rPr>
                      <w:sz w:val="22"/>
                      <w:szCs w:val="22"/>
                    </w:rPr>
                  </w:pPr>
                  <w:r w:rsidRPr="002842CB">
                    <w:rPr>
                      <w:sz w:val="22"/>
                      <w:szCs w:val="22"/>
                    </w:rPr>
                    <w:t>0,00</w:t>
                  </w:r>
                </w:p>
              </w:tc>
              <w:tc>
                <w:tcPr>
                  <w:tcW w:w="940" w:type="dxa"/>
                  <w:tcBorders>
                    <w:bottom w:val="single" w:sz="4" w:space="0" w:color="auto"/>
                    <w:right w:val="single" w:sz="4" w:space="0" w:color="auto"/>
                  </w:tcBorders>
                </w:tcPr>
                <w:p w:rsidR="00434A29" w:rsidRPr="002842CB" w:rsidRDefault="007C4E94" w:rsidP="00F25315">
                  <w:pPr>
                    <w:jc w:val="right"/>
                    <w:rPr>
                      <w:sz w:val="22"/>
                      <w:szCs w:val="22"/>
                    </w:rPr>
                  </w:pPr>
                  <w:r w:rsidRPr="002842CB">
                    <w:rPr>
                      <w:sz w:val="22"/>
                      <w:szCs w:val="22"/>
                    </w:rPr>
                    <w:t>1,00</w:t>
                  </w:r>
                </w:p>
              </w:tc>
              <w:tc>
                <w:tcPr>
                  <w:tcW w:w="940" w:type="dxa"/>
                  <w:tcBorders>
                    <w:left w:val="single" w:sz="4" w:space="0" w:color="auto"/>
                    <w:bottom w:val="single" w:sz="4" w:space="0" w:color="auto"/>
                  </w:tcBorders>
                </w:tcPr>
                <w:p w:rsidR="00434A29" w:rsidRPr="002842CB" w:rsidRDefault="00B92279" w:rsidP="00F25315">
                  <w:pPr>
                    <w:jc w:val="right"/>
                    <w:rPr>
                      <w:sz w:val="22"/>
                      <w:szCs w:val="22"/>
                    </w:rPr>
                  </w:pPr>
                  <w:r>
                    <w:rPr>
                      <w:sz w:val="22"/>
                      <w:szCs w:val="22"/>
                    </w:rPr>
                    <w:t>10</w:t>
                  </w:r>
                </w:p>
              </w:tc>
              <w:tc>
                <w:tcPr>
                  <w:tcW w:w="940" w:type="dxa"/>
                  <w:tcBorders>
                    <w:bottom w:val="single" w:sz="4" w:space="0" w:color="auto"/>
                  </w:tcBorders>
                </w:tcPr>
                <w:p w:rsidR="00434A29" w:rsidRPr="002842CB" w:rsidRDefault="00BE63D2" w:rsidP="00F25315">
                  <w:pPr>
                    <w:jc w:val="right"/>
                    <w:rPr>
                      <w:sz w:val="22"/>
                      <w:szCs w:val="22"/>
                    </w:rPr>
                  </w:pPr>
                  <w:r w:rsidRPr="002842CB">
                    <w:rPr>
                      <w:sz w:val="22"/>
                      <w:szCs w:val="22"/>
                    </w:rPr>
                    <w:t>0,33</w:t>
                  </w:r>
                </w:p>
              </w:tc>
              <w:tc>
                <w:tcPr>
                  <w:tcW w:w="940" w:type="dxa"/>
                  <w:tcBorders>
                    <w:bottom w:val="single" w:sz="4" w:space="0" w:color="auto"/>
                  </w:tcBorders>
                </w:tcPr>
                <w:p w:rsidR="00434A29" w:rsidRPr="002842CB" w:rsidRDefault="00AC3371" w:rsidP="00F25315">
                  <w:pPr>
                    <w:jc w:val="right"/>
                    <w:rPr>
                      <w:sz w:val="22"/>
                      <w:szCs w:val="22"/>
                    </w:rPr>
                  </w:pPr>
                  <w:r>
                    <w:rPr>
                      <w:sz w:val="22"/>
                      <w:szCs w:val="22"/>
                    </w:rPr>
                    <w:t>0,78</w:t>
                  </w:r>
                </w:p>
              </w:tc>
            </w:tr>
            <w:tr w:rsidR="00434A29" w:rsidTr="0000445C">
              <w:tc>
                <w:tcPr>
                  <w:tcW w:w="900" w:type="dxa"/>
                  <w:tcBorders>
                    <w:top w:val="single" w:sz="4" w:space="0" w:color="auto"/>
                    <w:bottom w:val="single" w:sz="12" w:space="0" w:color="auto"/>
                    <w:right w:val="nil"/>
                  </w:tcBorders>
                  <w:tcMar>
                    <w:top w:w="100" w:type="dxa"/>
                    <w:left w:w="100" w:type="dxa"/>
                    <w:bottom w:w="100" w:type="dxa"/>
                    <w:right w:w="100" w:type="dxa"/>
                  </w:tcMar>
                  <w:vAlign w:val="center"/>
                </w:tcPr>
                <w:p w:rsidR="00434A29" w:rsidRPr="00074C1F" w:rsidRDefault="00434A29" w:rsidP="00F25315">
                  <w:pPr>
                    <w:jc w:val="center"/>
                    <w:rPr>
                      <w:b/>
                    </w:rPr>
                  </w:pPr>
                  <w:r w:rsidRPr="00074C1F">
                    <w:rPr>
                      <w:b/>
                      <w:color w:val="000000"/>
                      <w:sz w:val="22"/>
                      <w:szCs w:val="22"/>
                    </w:rPr>
                    <w:t>Total/</w:t>
                  </w:r>
                  <w:proofErr w:type="spellStart"/>
                  <w:r w:rsidRPr="00074C1F">
                    <w:rPr>
                      <w:b/>
                      <w:color w:val="000000"/>
                      <w:sz w:val="22"/>
                      <w:szCs w:val="22"/>
                    </w:rPr>
                    <w:t>Média</w:t>
                  </w:r>
                  <w:proofErr w:type="spellEnd"/>
                </w:p>
              </w:tc>
              <w:tc>
                <w:tcPr>
                  <w:tcW w:w="940" w:type="dxa"/>
                  <w:tcBorders>
                    <w:top w:val="single" w:sz="4" w:space="0" w:color="auto"/>
                    <w:bottom w:val="single" w:sz="12" w:space="0" w:color="auto"/>
                    <w:right w:val="nil"/>
                  </w:tcBorders>
                  <w:vAlign w:val="center"/>
                </w:tcPr>
                <w:p w:rsidR="00434A29" w:rsidRDefault="00E42C85" w:rsidP="00705CD0">
                  <w:pPr>
                    <w:jc w:val="right"/>
                    <w:rPr>
                      <w:color w:val="000000"/>
                      <w:sz w:val="22"/>
                      <w:szCs w:val="22"/>
                    </w:rPr>
                  </w:pPr>
                  <w:r>
                    <w:rPr>
                      <w:color w:val="000000"/>
                      <w:sz w:val="22"/>
                      <w:szCs w:val="22"/>
                    </w:rPr>
                    <w:t>62</w:t>
                  </w:r>
                </w:p>
              </w:tc>
              <w:tc>
                <w:tcPr>
                  <w:tcW w:w="940" w:type="dxa"/>
                  <w:tcBorders>
                    <w:top w:val="single" w:sz="4" w:space="0" w:color="auto"/>
                    <w:left w:val="nil"/>
                    <w:bottom w:val="single" w:sz="12" w:space="0" w:color="auto"/>
                  </w:tcBorders>
                  <w:tcMar>
                    <w:top w:w="100" w:type="dxa"/>
                    <w:left w:w="100" w:type="dxa"/>
                    <w:bottom w:w="100" w:type="dxa"/>
                    <w:right w:w="100" w:type="dxa"/>
                  </w:tcMar>
                  <w:vAlign w:val="center"/>
                </w:tcPr>
                <w:p w:rsidR="00434A29" w:rsidRDefault="00434A29" w:rsidP="00705CD0">
                  <w:pPr>
                    <w:jc w:val="right"/>
                  </w:pPr>
                  <w:r>
                    <w:rPr>
                      <w:color w:val="000000"/>
                      <w:sz w:val="22"/>
                      <w:szCs w:val="22"/>
                    </w:rPr>
                    <w:t>1,15</w:t>
                  </w:r>
                </w:p>
              </w:tc>
              <w:tc>
                <w:tcPr>
                  <w:tcW w:w="940" w:type="dxa"/>
                  <w:tcBorders>
                    <w:top w:val="single" w:sz="4" w:space="0" w:color="auto"/>
                    <w:bottom w:val="single" w:sz="12" w:space="0" w:color="auto"/>
                    <w:right w:val="single" w:sz="4" w:space="0" w:color="auto"/>
                  </w:tcBorders>
                  <w:tcMar>
                    <w:top w:w="100" w:type="dxa"/>
                    <w:left w:w="100" w:type="dxa"/>
                    <w:bottom w:w="100" w:type="dxa"/>
                    <w:right w:w="100" w:type="dxa"/>
                  </w:tcMar>
                  <w:vAlign w:val="center"/>
                </w:tcPr>
                <w:p w:rsidR="00434A29" w:rsidRDefault="00434A29" w:rsidP="00705CD0">
                  <w:pPr>
                    <w:jc w:val="right"/>
                  </w:pPr>
                  <w:r>
                    <w:rPr>
                      <w:color w:val="000000"/>
                      <w:sz w:val="22"/>
                      <w:szCs w:val="22"/>
                    </w:rPr>
                    <w:t>0,58</w:t>
                  </w:r>
                </w:p>
              </w:tc>
              <w:tc>
                <w:tcPr>
                  <w:tcW w:w="940" w:type="dxa"/>
                  <w:tcBorders>
                    <w:top w:val="single" w:sz="4" w:space="0" w:color="auto"/>
                    <w:left w:val="single" w:sz="4" w:space="0" w:color="auto"/>
                    <w:bottom w:val="single" w:sz="12" w:space="0" w:color="auto"/>
                  </w:tcBorders>
                  <w:vAlign w:val="center"/>
                </w:tcPr>
                <w:p w:rsidR="00434A29" w:rsidRPr="0027320E" w:rsidRDefault="00431FD8" w:rsidP="00705CD0">
                  <w:pPr>
                    <w:jc w:val="right"/>
                    <w:rPr>
                      <w:sz w:val="22"/>
                      <w:szCs w:val="22"/>
                    </w:rPr>
                  </w:pPr>
                  <w:r w:rsidRPr="0027320E">
                    <w:rPr>
                      <w:sz w:val="22"/>
                      <w:szCs w:val="22"/>
                    </w:rPr>
                    <w:t>62</w:t>
                  </w:r>
                </w:p>
              </w:tc>
              <w:tc>
                <w:tcPr>
                  <w:tcW w:w="940" w:type="dxa"/>
                  <w:tcBorders>
                    <w:top w:val="single" w:sz="4" w:space="0" w:color="auto"/>
                    <w:bottom w:val="single" w:sz="12" w:space="0" w:color="auto"/>
                  </w:tcBorders>
                  <w:vAlign w:val="center"/>
                </w:tcPr>
                <w:p w:rsidR="00434A29" w:rsidRPr="0027320E" w:rsidRDefault="007F756B" w:rsidP="00705CD0">
                  <w:pPr>
                    <w:jc w:val="right"/>
                    <w:rPr>
                      <w:sz w:val="22"/>
                      <w:szCs w:val="22"/>
                    </w:rPr>
                  </w:pPr>
                  <w:r>
                    <w:rPr>
                      <w:sz w:val="22"/>
                      <w:szCs w:val="22"/>
                    </w:rPr>
                    <w:t>0,86</w:t>
                  </w:r>
                </w:p>
              </w:tc>
              <w:tc>
                <w:tcPr>
                  <w:tcW w:w="940" w:type="dxa"/>
                  <w:tcBorders>
                    <w:top w:val="single" w:sz="4" w:space="0" w:color="auto"/>
                    <w:bottom w:val="single" w:sz="12" w:space="0" w:color="auto"/>
                    <w:right w:val="single" w:sz="4" w:space="0" w:color="auto"/>
                  </w:tcBorders>
                  <w:vAlign w:val="center"/>
                </w:tcPr>
                <w:p w:rsidR="00434A29" w:rsidRPr="0027320E" w:rsidRDefault="00787A1B" w:rsidP="00705CD0">
                  <w:pPr>
                    <w:jc w:val="right"/>
                    <w:rPr>
                      <w:sz w:val="22"/>
                      <w:szCs w:val="22"/>
                    </w:rPr>
                  </w:pPr>
                  <w:r>
                    <w:rPr>
                      <w:sz w:val="22"/>
                      <w:szCs w:val="22"/>
                    </w:rPr>
                    <w:t>0,58</w:t>
                  </w:r>
                </w:p>
              </w:tc>
              <w:tc>
                <w:tcPr>
                  <w:tcW w:w="940" w:type="dxa"/>
                  <w:tcBorders>
                    <w:top w:val="single" w:sz="4" w:space="0" w:color="auto"/>
                    <w:left w:val="single" w:sz="4" w:space="0" w:color="auto"/>
                    <w:bottom w:val="single" w:sz="12" w:space="0" w:color="auto"/>
                  </w:tcBorders>
                  <w:vAlign w:val="center"/>
                </w:tcPr>
                <w:p w:rsidR="00434A29" w:rsidRPr="0027320E" w:rsidRDefault="00B92279" w:rsidP="00705CD0">
                  <w:pPr>
                    <w:jc w:val="right"/>
                    <w:rPr>
                      <w:sz w:val="22"/>
                      <w:szCs w:val="22"/>
                    </w:rPr>
                  </w:pPr>
                  <w:r>
                    <w:rPr>
                      <w:sz w:val="22"/>
                      <w:szCs w:val="22"/>
                    </w:rPr>
                    <w:t>62</w:t>
                  </w:r>
                </w:p>
              </w:tc>
              <w:tc>
                <w:tcPr>
                  <w:tcW w:w="940" w:type="dxa"/>
                  <w:tcBorders>
                    <w:top w:val="single" w:sz="4" w:space="0" w:color="auto"/>
                    <w:bottom w:val="single" w:sz="12" w:space="0" w:color="auto"/>
                  </w:tcBorders>
                  <w:vAlign w:val="center"/>
                </w:tcPr>
                <w:p w:rsidR="00434A29" w:rsidRPr="0027320E" w:rsidRDefault="00407434" w:rsidP="00705CD0">
                  <w:pPr>
                    <w:jc w:val="right"/>
                    <w:rPr>
                      <w:sz w:val="22"/>
                      <w:szCs w:val="22"/>
                    </w:rPr>
                  </w:pPr>
                  <w:r>
                    <w:rPr>
                      <w:sz w:val="22"/>
                      <w:szCs w:val="22"/>
                    </w:rPr>
                    <w:t>1,04</w:t>
                  </w:r>
                </w:p>
              </w:tc>
              <w:tc>
                <w:tcPr>
                  <w:tcW w:w="940" w:type="dxa"/>
                  <w:tcBorders>
                    <w:top w:val="single" w:sz="4" w:space="0" w:color="auto"/>
                    <w:bottom w:val="single" w:sz="12" w:space="0" w:color="auto"/>
                  </w:tcBorders>
                  <w:vAlign w:val="center"/>
                </w:tcPr>
                <w:p w:rsidR="00434A29" w:rsidRPr="0027320E" w:rsidRDefault="00407434" w:rsidP="00705CD0">
                  <w:pPr>
                    <w:jc w:val="right"/>
                    <w:rPr>
                      <w:sz w:val="22"/>
                      <w:szCs w:val="22"/>
                    </w:rPr>
                  </w:pPr>
                  <w:r>
                    <w:rPr>
                      <w:sz w:val="22"/>
                      <w:szCs w:val="22"/>
                    </w:rPr>
                    <w:t>0,59</w:t>
                  </w:r>
                </w:p>
              </w:tc>
            </w:tr>
          </w:tbl>
          <w:p w:rsidR="00A95AF3" w:rsidRPr="0062077D" w:rsidRDefault="00A95AF3">
            <w:pPr>
              <w:spacing w:line="276" w:lineRule="auto"/>
              <w:rPr>
                <w:lang w:val="pt-BR"/>
              </w:rPr>
            </w:pPr>
          </w:p>
        </w:tc>
      </w:tr>
    </w:tbl>
    <w:p w:rsidR="005D6E17" w:rsidRDefault="005D6E17">
      <w:pPr>
        <w:spacing w:line="276" w:lineRule="auto"/>
        <w:rPr>
          <w:lang w:val="pt-BR"/>
        </w:rPr>
      </w:pPr>
    </w:p>
    <w:p w:rsidR="005D6E17" w:rsidRDefault="005D6E17">
      <w:pPr>
        <w:jc w:val="left"/>
        <w:rPr>
          <w:lang w:val="pt-BR"/>
        </w:rPr>
      </w:pPr>
      <w:r>
        <w:rPr>
          <w:lang w:val="pt-BR"/>
        </w:rPr>
        <w:br w:type="page"/>
      </w:r>
    </w:p>
    <w:p w:rsidR="006B3FD7" w:rsidRPr="0062077D" w:rsidRDefault="006B3FD7">
      <w:pPr>
        <w:spacing w:line="276" w:lineRule="auto"/>
        <w:rPr>
          <w:lang w:val="pt-BR"/>
        </w:rPr>
      </w:pPr>
    </w:p>
    <w:bookmarkStart w:id="12" w:name="h.6vdetq-z32p33" w:displacedByCustomXml="next"/>
    <w:bookmarkEnd w:id="12" w:displacedByCustomXml="next"/>
    <w:sdt>
      <w:sdtPr>
        <w:rPr>
          <w:b w:val="0"/>
          <w:bCs w:val="0"/>
          <w:color w:val="auto"/>
          <w:sz w:val="24"/>
          <w:szCs w:val="24"/>
        </w:rPr>
        <w:id w:val="1996315"/>
        <w:docPartObj>
          <w:docPartGallery w:val="Bibliographies"/>
          <w:docPartUnique/>
        </w:docPartObj>
      </w:sdtPr>
      <w:sdtEndPr>
        <w:rPr>
          <w:lang w:val="pt-BR"/>
        </w:rPr>
      </w:sdtEndPr>
      <w:sdtContent>
        <w:p w:rsidR="00E477EF" w:rsidRDefault="00E477EF" w:rsidP="00E477EF">
          <w:pPr>
            <w:pStyle w:val="Ttulo2"/>
          </w:pPr>
          <w:proofErr w:type="spellStart"/>
          <w:r>
            <w:t>Bibliografia</w:t>
          </w:r>
          <w:proofErr w:type="spellEnd"/>
        </w:p>
        <w:p w:rsidR="00E477EF" w:rsidRPr="00E477EF" w:rsidRDefault="00E477EF" w:rsidP="00E477EF"/>
        <w:sdt>
          <w:sdtPr>
            <w:rPr>
              <w:lang w:val="pt-BR"/>
            </w:rPr>
            <w:id w:val="111145805"/>
            <w:bibliography/>
          </w:sdtPr>
          <w:sdtContent>
            <w:p w:rsidR="003A069A" w:rsidRDefault="0029287B" w:rsidP="003A069A">
              <w:pPr>
                <w:pStyle w:val="Bibliografa"/>
                <w:rPr>
                  <w:noProof/>
                </w:rPr>
              </w:pPr>
              <w:r>
                <w:rPr>
                  <w:lang w:val="pt-BR"/>
                </w:rPr>
                <w:fldChar w:fldCharType="begin"/>
              </w:r>
              <w:r w:rsidR="00E477EF" w:rsidRPr="00E477EF">
                <w:instrText xml:space="preserve"> BIBLIOGRAPHY </w:instrText>
              </w:r>
              <w:r>
                <w:rPr>
                  <w:lang w:val="pt-BR"/>
                </w:rPr>
                <w:fldChar w:fldCharType="separate"/>
              </w:r>
              <w:r w:rsidR="003A069A">
                <w:rPr>
                  <w:noProof/>
                </w:rPr>
                <w:t xml:space="preserve">Hall, M. A. "Correlation-based feature selection for discrete and numeric class machine learning." </w:t>
              </w:r>
              <w:r w:rsidR="003A069A">
                <w:rPr>
                  <w:i/>
                  <w:iCs/>
                  <w:noProof/>
                </w:rPr>
                <w:t>Machine Learning Internation Workshop.</w:t>
              </w:r>
              <w:r w:rsidR="003A069A">
                <w:rPr>
                  <w:noProof/>
                </w:rPr>
                <w:t xml:space="preserve"> 2000. 359-366.</w:t>
              </w:r>
            </w:p>
            <w:p w:rsidR="003A069A" w:rsidRPr="003A069A" w:rsidRDefault="003A069A" w:rsidP="003A069A"/>
            <w:p w:rsidR="003A069A" w:rsidRDefault="003A069A" w:rsidP="003A069A">
              <w:pPr>
                <w:pStyle w:val="Bibliografa"/>
                <w:rPr>
                  <w:noProof/>
                </w:rPr>
              </w:pPr>
              <w:r>
                <w:rPr>
                  <w:noProof/>
                </w:rPr>
                <w:t xml:space="preserve">Hall, Mark, Eibe Frank, Geoffrey Holmes, Bernhard Pfahringer, Peter Reutemann, and Ian H. Witten. "The WEKA Data Mining Software: An Update." </w:t>
              </w:r>
              <w:r>
                <w:rPr>
                  <w:i/>
                  <w:iCs/>
                  <w:noProof/>
                </w:rPr>
                <w:t>SIGKDD Explorations</w:t>
              </w:r>
              <w:r>
                <w:rPr>
                  <w:noProof/>
                </w:rPr>
                <w:t>, 2009.</w:t>
              </w:r>
            </w:p>
            <w:p w:rsidR="003A069A" w:rsidRPr="003A069A" w:rsidRDefault="003A069A" w:rsidP="003A069A"/>
            <w:p w:rsidR="003A069A" w:rsidRDefault="003A069A" w:rsidP="003A069A">
              <w:pPr>
                <w:pStyle w:val="Bibliografa"/>
                <w:rPr>
                  <w:noProof/>
                </w:rPr>
              </w:pPr>
              <w:r>
                <w:rPr>
                  <w:noProof/>
                </w:rPr>
                <w:t xml:space="preserve">Tan, Pang-Ning, Michael Steinbach, and Vipin Kumar. </w:t>
              </w:r>
              <w:r>
                <w:rPr>
                  <w:i/>
                  <w:iCs/>
                  <w:noProof/>
                </w:rPr>
                <w:t>Introduction to Data Mining, (First Edition).</w:t>
              </w:r>
              <w:r>
                <w:rPr>
                  <w:noProof/>
                </w:rPr>
                <w:t xml:space="preserve"> Boston, MA, USA: Addison-Wesley Longman Publishing Co., Inc., 2005.</w:t>
              </w:r>
            </w:p>
            <w:p w:rsidR="00E477EF" w:rsidRDefault="0029287B" w:rsidP="003A069A">
              <w:pPr>
                <w:rPr>
                  <w:lang w:val="pt-BR"/>
                </w:rPr>
              </w:pPr>
              <w:r>
                <w:rPr>
                  <w:lang w:val="pt-BR"/>
                </w:rPr>
                <w:fldChar w:fldCharType="end"/>
              </w:r>
            </w:p>
          </w:sdtContent>
        </w:sdt>
      </w:sdtContent>
    </w:sdt>
    <w:p w:rsidR="00A77B3E" w:rsidRDefault="00A77B3E">
      <w:pPr>
        <w:spacing w:line="276" w:lineRule="auto"/>
        <w:rPr>
          <w:color w:val="000000"/>
          <w:sz w:val="22"/>
          <w:szCs w:val="22"/>
        </w:rPr>
      </w:pPr>
    </w:p>
    <w:sectPr w:rsidR="00A77B3E" w:rsidSect="006D3349">
      <w:pgSz w:w="12240" w:h="15840"/>
      <w:pgMar w:top="1260" w:right="1440" w:bottom="117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68422398">
      <w:start w:val="1"/>
      <w:numFmt w:val="bullet"/>
      <w:lvlText w:val="●"/>
      <w:lvlJc w:val="left"/>
      <w:pPr>
        <w:tabs>
          <w:tab w:val="num" w:pos="360"/>
        </w:tabs>
        <w:ind w:left="720" w:hanging="360"/>
      </w:pPr>
      <w:rPr>
        <w:rFonts w:ascii="Times New Roman" w:eastAsia="Times New Roman" w:hAnsi="Times New Roman" w:cs="Times New Roman"/>
        <w:b w:val="0"/>
        <w:bCs w:val="0"/>
        <w:i w:val="0"/>
        <w:iCs w:val="0"/>
        <w:strike w:val="0"/>
        <w:color w:val="000000"/>
        <w:sz w:val="22"/>
        <w:szCs w:val="22"/>
        <w:u w:val="none"/>
      </w:rPr>
    </w:lvl>
    <w:lvl w:ilvl="1" w:tplc="FCC82702">
      <w:start w:val="1"/>
      <w:numFmt w:val="bullet"/>
      <w:lvlText w:val="○"/>
      <w:lvlJc w:val="left"/>
      <w:pPr>
        <w:tabs>
          <w:tab w:val="num" w:pos="1080"/>
        </w:tabs>
        <w:ind w:left="1440" w:hanging="360"/>
      </w:pPr>
      <w:rPr>
        <w:rFonts w:ascii="Times New Roman" w:eastAsia="Times New Roman" w:hAnsi="Times New Roman" w:cs="Times New Roman"/>
        <w:b w:val="0"/>
        <w:bCs w:val="0"/>
        <w:i w:val="0"/>
        <w:iCs w:val="0"/>
        <w:strike w:val="0"/>
        <w:color w:val="000000"/>
        <w:sz w:val="22"/>
        <w:szCs w:val="22"/>
        <w:u w:val="none"/>
      </w:rPr>
    </w:lvl>
    <w:lvl w:ilvl="2" w:tplc="C67622F4">
      <w:start w:val="1"/>
      <w:numFmt w:val="bullet"/>
      <w:lvlText w:val="■"/>
      <w:lvlJc w:val="right"/>
      <w:pPr>
        <w:tabs>
          <w:tab w:val="num" w:pos="1800"/>
        </w:tabs>
        <w:ind w:left="2160" w:hanging="180"/>
      </w:pPr>
      <w:rPr>
        <w:rFonts w:ascii="Times New Roman" w:eastAsia="Times New Roman" w:hAnsi="Times New Roman" w:cs="Times New Roman"/>
        <w:b w:val="0"/>
        <w:bCs w:val="0"/>
        <w:i w:val="0"/>
        <w:iCs w:val="0"/>
        <w:strike w:val="0"/>
        <w:color w:val="000000"/>
        <w:sz w:val="22"/>
        <w:szCs w:val="22"/>
        <w:u w:val="none"/>
      </w:rPr>
    </w:lvl>
    <w:lvl w:ilvl="3" w:tplc="33F22C6C">
      <w:start w:val="1"/>
      <w:numFmt w:val="bullet"/>
      <w:lvlText w:val="●"/>
      <w:lvlJc w:val="left"/>
      <w:pPr>
        <w:tabs>
          <w:tab w:val="num" w:pos="2520"/>
        </w:tabs>
        <w:ind w:left="2880" w:hanging="360"/>
      </w:pPr>
      <w:rPr>
        <w:rFonts w:ascii="Times New Roman" w:eastAsia="Times New Roman" w:hAnsi="Times New Roman" w:cs="Times New Roman"/>
        <w:b w:val="0"/>
        <w:bCs w:val="0"/>
        <w:i w:val="0"/>
        <w:iCs w:val="0"/>
        <w:strike w:val="0"/>
        <w:color w:val="000000"/>
        <w:sz w:val="22"/>
        <w:szCs w:val="22"/>
        <w:u w:val="none"/>
      </w:rPr>
    </w:lvl>
    <w:lvl w:ilvl="4" w:tplc="7F3EFE88">
      <w:start w:val="1"/>
      <w:numFmt w:val="bullet"/>
      <w:lvlText w:val="○"/>
      <w:lvlJc w:val="left"/>
      <w:pPr>
        <w:tabs>
          <w:tab w:val="num" w:pos="3240"/>
        </w:tabs>
        <w:ind w:left="3600" w:hanging="360"/>
      </w:pPr>
      <w:rPr>
        <w:rFonts w:ascii="Times New Roman" w:eastAsia="Times New Roman" w:hAnsi="Times New Roman" w:cs="Times New Roman"/>
        <w:b w:val="0"/>
        <w:bCs w:val="0"/>
        <w:i w:val="0"/>
        <w:iCs w:val="0"/>
        <w:strike w:val="0"/>
        <w:color w:val="000000"/>
        <w:sz w:val="22"/>
        <w:szCs w:val="22"/>
        <w:u w:val="none"/>
      </w:rPr>
    </w:lvl>
    <w:lvl w:ilvl="5" w:tplc="4D56622E">
      <w:start w:val="1"/>
      <w:numFmt w:val="bullet"/>
      <w:lvlText w:val="■"/>
      <w:lvlJc w:val="right"/>
      <w:pPr>
        <w:tabs>
          <w:tab w:val="num" w:pos="3960"/>
        </w:tabs>
        <w:ind w:left="4320" w:hanging="180"/>
      </w:pPr>
      <w:rPr>
        <w:rFonts w:ascii="Times New Roman" w:eastAsia="Times New Roman" w:hAnsi="Times New Roman" w:cs="Times New Roman"/>
        <w:b w:val="0"/>
        <w:bCs w:val="0"/>
        <w:i w:val="0"/>
        <w:iCs w:val="0"/>
        <w:strike w:val="0"/>
        <w:color w:val="000000"/>
        <w:sz w:val="22"/>
        <w:szCs w:val="22"/>
        <w:u w:val="none"/>
      </w:rPr>
    </w:lvl>
    <w:lvl w:ilvl="6" w:tplc="E838697A">
      <w:start w:val="1"/>
      <w:numFmt w:val="bullet"/>
      <w:lvlText w:val="●"/>
      <w:lvlJc w:val="left"/>
      <w:pPr>
        <w:tabs>
          <w:tab w:val="num" w:pos="4680"/>
        </w:tabs>
        <w:ind w:left="5040" w:hanging="360"/>
      </w:pPr>
      <w:rPr>
        <w:rFonts w:ascii="Times New Roman" w:eastAsia="Times New Roman" w:hAnsi="Times New Roman" w:cs="Times New Roman"/>
        <w:b w:val="0"/>
        <w:bCs w:val="0"/>
        <w:i w:val="0"/>
        <w:iCs w:val="0"/>
        <w:strike w:val="0"/>
        <w:color w:val="000000"/>
        <w:sz w:val="22"/>
        <w:szCs w:val="22"/>
        <w:u w:val="none"/>
      </w:rPr>
    </w:lvl>
    <w:lvl w:ilvl="7" w:tplc="0EE81774">
      <w:start w:val="1"/>
      <w:numFmt w:val="bullet"/>
      <w:lvlText w:val="○"/>
      <w:lvlJc w:val="left"/>
      <w:pPr>
        <w:tabs>
          <w:tab w:val="num" w:pos="5400"/>
        </w:tabs>
        <w:ind w:left="5760" w:hanging="360"/>
      </w:pPr>
      <w:rPr>
        <w:rFonts w:ascii="Times New Roman" w:eastAsia="Times New Roman" w:hAnsi="Times New Roman" w:cs="Times New Roman"/>
        <w:b w:val="0"/>
        <w:bCs w:val="0"/>
        <w:i w:val="0"/>
        <w:iCs w:val="0"/>
        <w:strike w:val="0"/>
        <w:color w:val="000000"/>
        <w:sz w:val="22"/>
        <w:szCs w:val="22"/>
        <w:u w:val="none"/>
      </w:rPr>
    </w:lvl>
    <w:lvl w:ilvl="8" w:tplc="29BA1FFC">
      <w:start w:val="1"/>
      <w:numFmt w:val="bullet"/>
      <w:lvlText w:val="■"/>
      <w:lvlJc w:val="right"/>
      <w:pPr>
        <w:tabs>
          <w:tab w:val="num" w:pos="6120"/>
        </w:tabs>
        <w:ind w:left="6480" w:hanging="180"/>
      </w:pPr>
      <w:rPr>
        <w:rFonts w:ascii="Times New Roman" w:eastAsia="Times New Roman" w:hAnsi="Times New Roman" w:cs="Times New Roman"/>
        <w:b w:val="0"/>
        <w:bCs w:val="0"/>
        <w:i w:val="0"/>
        <w:iCs w:val="0"/>
        <w:strike w:val="0"/>
        <w:color w:val="000000"/>
        <w:sz w:val="22"/>
        <w:szCs w:val="22"/>
        <w:u w:val="none"/>
      </w:rPr>
    </w:lvl>
  </w:abstractNum>
  <w:abstractNum w:abstractNumId="1">
    <w:nsid w:val="00000002"/>
    <w:multiLevelType w:val="hybridMultilevel"/>
    <w:tmpl w:val="00000002"/>
    <w:lvl w:ilvl="0" w:tplc="0A326708">
      <w:start w:val="1"/>
      <w:numFmt w:val="bullet"/>
      <w:lvlText w:val="●"/>
      <w:lvlJc w:val="left"/>
      <w:pPr>
        <w:tabs>
          <w:tab w:val="num" w:pos="360"/>
        </w:tabs>
        <w:ind w:left="720" w:hanging="360"/>
      </w:pPr>
      <w:rPr>
        <w:rFonts w:ascii="Times New Roman" w:eastAsia="Times New Roman" w:hAnsi="Times New Roman" w:cs="Times New Roman"/>
        <w:b w:val="0"/>
        <w:bCs w:val="0"/>
        <w:i w:val="0"/>
        <w:iCs w:val="0"/>
        <w:strike w:val="0"/>
        <w:color w:val="000000"/>
        <w:sz w:val="22"/>
        <w:szCs w:val="22"/>
        <w:u w:val="none"/>
      </w:rPr>
    </w:lvl>
    <w:lvl w:ilvl="1" w:tplc="008A30F6">
      <w:start w:val="1"/>
      <w:numFmt w:val="bullet"/>
      <w:lvlText w:val="○"/>
      <w:lvlJc w:val="left"/>
      <w:pPr>
        <w:tabs>
          <w:tab w:val="num" w:pos="1080"/>
        </w:tabs>
        <w:ind w:left="1440" w:hanging="360"/>
      </w:pPr>
      <w:rPr>
        <w:rFonts w:ascii="Times New Roman" w:eastAsia="Times New Roman" w:hAnsi="Times New Roman" w:cs="Times New Roman"/>
        <w:b w:val="0"/>
        <w:bCs w:val="0"/>
        <w:i w:val="0"/>
        <w:iCs w:val="0"/>
        <w:strike w:val="0"/>
        <w:color w:val="000000"/>
        <w:sz w:val="22"/>
        <w:szCs w:val="22"/>
        <w:u w:val="none"/>
      </w:rPr>
    </w:lvl>
    <w:lvl w:ilvl="2" w:tplc="93D864A0">
      <w:start w:val="1"/>
      <w:numFmt w:val="bullet"/>
      <w:lvlText w:val="■"/>
      <w:lvlJc w:val="right"/>
      <w:pPr>
        <w:tabs>
          <w:tab w:val="num" w:pos="1800"/>
        </w:tabs>
        <w:ind w:left="2160" w:hanging="180"/>
      </w:pPr>
      <w:rPr>
        <w:rFonts w:ascii="Times New Roman" w:eastAsia="Times New Roman" w:hAnsi="Times New Roman" w:cs="Times New Roman"/>
        <w:b w:val="0"/>
        <w:bCs w:val="0"/>
        <w:i w:val="0"/>
        <w:iCs w:val="0"/>
        <w:strike w:val="0"/>
        <w:color w:val="000000"/>
        <w:sz w:val="22"/>
        <w:szCs w:val="22"/>
        <w:u w:val="none"/>
      </w:rPr>
    </w:lvl>
    <w:lvl w:ilvl="3" w:tplc="C6EE0CAC">
      <w:start w:val="1"/>
      <w:numFmt w:val="bullet"/>
      <w:lvlText w:val="●"/>
      <w:lvlJc w:val="left"/>
      <w:pPr>
        <w:tabs>
          <w:tab w:val="num" w:pos="2520"/>
        </w:tabs>
        <w:ind w:left="2880" w:hanging="360"/>
      </w:pPr>
      <w:rPr>
        <w:rFonts w:ascii="Times New Roman" w:eastAsia="Times New Roman" w:hAnsi="Times New Roman" w:cs="Times New Roman"/>
        <w:b w:val="0"/>
        <w:bCs w:val="0"/>
        <w:i w:val="0"/>
        <w:iCs w:val="0"/>
        <w:strike w:val="0"/>
        <w:color w:val="000000"/>
        <w:sz w:val="22"/>
        <w:szCs w:val="22"/>
        <w:u w:val="none"/>
      </w:rPr>
    </w:lvl>
    <w:lvl w:ilvl="4" w:tplc="8236D57A">
      <w:start w:val="1"/>
      <w:numFmt w:val="bullet"/>
      <w:lvlText w:val="○"/>
      <w:lvlJc w:val="left"/>
      <w:pPr>
        <w:tabs>
          <w:tab w:val="num" w:pos="3240"/>
        </w:tabs>
        <w:ind w:left="3600" w:hanging="360"/>
      </w:pPr>
      <w:rPr>
        <w:rFonts w:ascii="Times New Roman" w:eastAsia="Times New Roman" w:hAnsi="Times New Roman" w:cs="Times New Roman"/>
        <w:b w:val="0"/>
        <w:bCs w:val="0"/>
        <w:i w:val="0"/>
        <w:iCs w:val="0"/>
        <w:strike w:val="0"/>
        <w:color w:val="000000"/>
        <w:sz w:val="22"/>
        <w:szCs w:val="22"/>
        <w:u w:val="none"/>
      </w:rPr>
    </w:lvl>
    <w:lvl w:ilvl="5" w:tplc="49B658B4">
      <w:start w:val="1"/>
      <w:numFmt w:val="bullet"/>
      <w:lvlText w:val="■"/>
      <w:lvlJc w:val="right"/>
      <w:pPr>
        <w:tabs>
          <w:tab w:val="num" w:pos="3960"/>
        </w:tabs>
        <w:ind w:left="4320" w:hanging="180"/>
      </w:pPr>
      <w:rPr>
        <w:rFonts w:ascii="Times New Roman" w:eastAsia="Times New Roman" w:hAnsi="Times New Roman" w:cs="Times New Roman"/>
        <w:b w:val="0"/>
        <w:bCs w:val="0"/>
        <w:i w:val="0"/>
        <w:iCs w:val="0"/>
        <w:strike w:val="0"/>
        <w:color w:val="000000"/>
        <w:sz w:val="22"/>
        <w:szCs w:val="22"/>
        <w:u w:val="none"/>
      </w:rPr>
    </w:lvl>
    <w:lvl w:ilvl="6" w:tplc="68F870A4">
      <w:start w:val="1"/>
      <w:numFmt w:val="bullet"/>
      <w:lvlText w:val="●"/>
      <w:lvlJc w:val="left"/>
      <w:pPr>
        <w:tabs>
          <w:tab w:val="num" w:pos="4680"/>
        </w:tabs>
        <w:ind w:left="5040" w:hanging="360"/>
      </w:pPr>
      <w:rPr>
        <w:rFonts w:ascii="Times New Roman" w:eastAsia="Times New Roman" w:hAnsi="Times New Roman" w:cs="Times New Roman"/>
        <w:b w:val="0"/>
        <w:bCs w:val="0"/>
        <w:i w:val="0"/>
        <w:iCs w:val="0"/>
        <w:strike w:val="0"/>
        <w:color w:val="000000"/>
        <w:sz w:val="22"/>
        <w:szCs w:val="22"/>
        <w:u w:val="none"/>
      </w:rPr>
    </w:lvl>
    <w:lvl w:ilvl="7" w:tplc="A336C018">
      <w:start w:val="1"/>
      <w:numFmt w:val="bullet"/>
      <w:lvlText w:val="○"/>
      <w:lvlJc w:val="left"/>
      <w:pPr>
        <w:tabs>
          <w:tab w:val="num" w:pos="5400"/>
        </w:tabs>
        <w:ind w:left="5760" w:hanging="360"/>
      </w:pPr>
      <w:rPr>
        <w:rFonts w:ascii="Times New Roman" w:eastAsia="Times New Roman" w:hAnsi="Times New Roman" w:cs="Times New Roman"/>
        <w:b w:val="0"/>
        <w:bCs w:val="0"/>
        <w:i w:val="0"/>
        <w:iCs w:val="0"/>
        <w:strike w:val="0"/>
        <w:color w:val="000000"/>
        <w:sz w:val="22"/>
        <w:szCs w:val="22"/>
        <w:u w:val="none"/>
      </w:rPr>
    </w:lvl>
    <w:lvl w:ilvl="8" w:tplc="C9323E62">
      <w:start w:val="1"/>
      <w:numFmt w:val="bullet"/>
      <w:lvlText w:val="■"/>
      <w:lvlJc w:val="right"/>
      <w:pPr>
        <w:tabs>
          <w:tab w:val="num" w:pos="6120"/>
        </w:tabs>
        <w:ind w:left="6480" w:hanging="180"/>
      </w:pPr>
      <w:rPr>
        <w:rFonts w:ascii="Times New Roman" w:eastAsia="Times New Roman" w:hAnsi="Times New Roman" w:cs="Times New Roman"/>
        <w:b w:val="0"/>
        <w:bCs w:val="0"/>
        <w:i w:val="0"/>
        <w:iCs w:val="0"/>
        <w:strike w:val="0"/>
        <w:color w:val="000000"/>
        <w:sz w:val="22"/>
        <w:szCs w:val="22"/>
        <w:u w:val="none"/>
      </w:rPr>
    </w:lvl>
  </w:abstractNum>
  <w:abstractNum w:abstractNumId="2">
    <w:nsid w:val="00000003"/>
    <w:multiLevelType w:val="hybridMultilevel"/>
    <w:tmpl w:val="00000003"/>
    <w:lvl w:ilvl="0" w:tplc="674421D6">
      <w:start w:val="1"/>
      <w:numFmt w:val="bullet"/>
      <w:lvlText w:val="●"/>
      <w:lvlJc w:val="left"/>
      <w:pPr>
        <w:tabs>
          <w:tab w:val="num" w:pos="360"/>
        </w:tabs>
        <w:ind w:left="720" w:hanging="360"/>
      </w:pPr>
      <w:rPr>
        <w:rFonts w:ascii="Times New Roman" w:eastAsia="Times New Roman" w:hAnsi="Times New Roman" w:cs="Times New Roman"/>
        <w:b w:val="0"/>
        <w:bCs w:val="0"/>
        <w:i w:val="0"/>
        <w:iCs w:val="0"/>
        <w:strike w:val="0"/>
        <w:color w:val="000000"/>
        <w:sz w:val="22"/>
        <w:szCs w:val="22"/>
        <w:u w:val="none"/>
      </w:rPr>
    </w:lvl>
    <w:lvl w:ilvl="1" w:tplc="6B588A2A">
      <w:start w:val="1"/>
      <w:numFmt w:val="bullet"/>
      <w:lvlText w:val="○"/>
      <w:lvlJc w:val="left"/>
      <w:pPr>
        <w:tabs>
          <w:tab w:val="num" w:pos="1080"/>
        </w:tabs>
        <w:ind w:left="1440" w:hanging="360"/>
      </w:pPr>
      <w:rPr>
        <w:rFonts w:ascii="Times New Roman" w:eastAsia="Times New Roman" w:hAnsi="Times New Roman" w:cs="Times New Roman"/>
        <w:b w:val="0"/>
        <w:bCs w:val="0"/>
        <w:i w:val="0"/>
        <w:iCs w:val="0"/>
        <w:strike w:val="0"/>
        <w:color w:val="000000"/>
        <w:sz w:val="22"/>
        <w:szCs w:val="22"/>
        <w:u w:val="none"/>
      </w:rPr>
    </w:lvl>
    <w:lvl w:ilvl="2" w:tplc="019C3062">
      <w:start w:val="1"/>
      <w:numFmt w:val="bullet"/>
      <w:lvlText w:val="■"/>
      <w:lvlJc w:val="right"/>
      <w:pPr>
        <w:tabs>
          <w:tab w:val="num" w:pos="1800"/>
        </w:tabs>
        <w:ind w:left="2160" w:hanging="180"/>
      </w:pPr>
      <w:rPr>
        <w:rFonts w:ascii="Times New Roman" w:eastAsia="Times New Roman" w:hAnsi="Times New Roman" w:cs="Times New Roman"/>
        <w:b w:val="0"/>
        <w:bCs w:val="0"/>
        <w:i w:val="0"/>
        <w:iCs w:val="0"/>
        <w:strike w:val="0"/>
        <w:color w:val="000000"/>
        <w:sz w:val="22"/>
        <w:szCs w:val="22"/>
        <w:u w:val="none"/>
      </w:rPr>
    </w:lvl>
    <w:lvl w:ilvl="3" w:tplc="798455AC">
      <w:start w:val="1"/>
      <w:numFmt w:val="bullet"/>
      <w:lvlText w:val="●"/>
      <w:lvlJc w:val="left"/>
      <w:pPr>
        <w:tabs>
          <w:tab w:val="num" w:pos="2520"/>
        </w:tabs>
        <w:ind w:left="2880" w:hanging="360"/>
      </w:pPr>
      <w:rPr>
        <w:rFonts w:ascii="Times New Roman" w:eastAsia="Times New Roman" w:hAnsi="Times New Roman" w:cs="Times New Roman"/>
        <w:b w:val="0"/>
        <w:bCs w:val="0"/>
        <w:i w:val="0"/>
        <w:iCs w:val="0"/>
        <w:strike w:val="0"/>
        <w:color w:val="000000"/>
        <w:sz w:val="22"/>
        <w:szCs w:val="22"/>
        <w:u w:val="none"/>
      </w:rPr>
    </w:lvl>
    <w:lvl w:ilvl="4" w:tplc="1EEEFD88">
      <w:start w:val="1"/>
      <w:numFmt w:val="bullet"/>
      <w:lvlText w:val="○"/>
      <w:lvlJc w:val="left"/>
      <w:pPr>
        <w:tabs>
          <w:tab w:val="num" w:pos="3240"/>
        </w:tabs>
        <w:ind w:left="3600" w:hanging="360"/>
      </w:pPr>
      <w:rPr>
        <w:rFonts w:ascii="Times New Roman" w:eastAsia="Times New Roman" w:hAnsi="Times New Roman" w:cs="Times New Roman"/>
        <w:b w:val="0"/>
        <w:bCs w:val="0"/>
        <w:i w:val="0"/>
        <w:iCs w:val="0"/>
        <w:strike w:val="0"/>
        <w:color w:val="000000"/>
        <w:sz w:val="22"/>
        <w:szCs w:val="22"/>
        <w:u w:val="none"/>
      </w:rPr>
    </w:lvl>
    <w:lvl w:ilvl="5" w:tplc="08CA725E">
      <w:start w:val="1"/>
      <w:numFmt w:val="bullet"/>
      <w:lvlText w:val="■"/>
      <w:lvlJc w:val="right"/>
      <w:pPr>
        <w:tabs>
          <w:tab w:val="num" w:pos="3960"/>
        </w:tabs>
        <w:ind w:left="4320" w:hanging="180"/>
      </w:pPr>
      <w:rPr>
        <w:rFonts w:ascii="Times New Roman" w:eastAsia="Times New Roman" w:hAnsi="Times New Roman" w:cs="Times New Roman"/>
        <w:b w:val="0"/>
        <w:bCs w:val="0"/>
        <w:i w:val="0"/>
        <w:iCs w:val="0"/>
        <w:strike w:val="0"/>
        <w:color w:val="000000"/>
        <w:sz w:val="22"/>
        <w:szCs w:val="22"/>
        <w:u w:val="none"/>
      </w:rPr>
    </w:lvl>
    <w:lvl w:ilvl="6" w:tplc="20F0025C">
      <w:start w:val="1"/>
      <w:numFmt w:val="bullet"/>
      <w:lvlText w:val="●"/>
      <w:lvlJc w:val="left"/>
      <w:pPr>
        <w:tabs>
          <w:tab w:val="num" w:pos="4680"/>
        </w:tabs>
        <w:ind w:left="5040" w:hanging="360"/>
      </w:pPr>
      <w:rPr>
        <w:rFonts w:ascii="Times New Roman" w:eastAsia="Times New Roman" w:hAnsi="Times New Roman" w:cs="Times New Roman"/>
        <w:b w:val="0"/>
        <w:bCs w:val="0"/>
        <w:i w:val="0"/>
        <w:iCs w:val="0"/>
        <w:strike w:val="0"/>
        <w:color w:val="000000"/>
        <w:sz w:val="22"/>
        <w:szCs w:val="22"/>
        <w:u w:val="none"/>
      </w:rPr>
    </w:lvl>
    <w:lvl w:ilvl="7" w:tplc="D4847A72">
      <w:start w:val="1"/>
      <w:numFmt w:val="bullet"/>
      <w:lvlText w:val="○"/>
      <w:lvlJc w:val="left"/>
      <w:pPr>
        <w:tabs>
          <w:tab w:val="num" w:pos="5400"/>
        </w:tabs>
        <w:ind w:left="5760" w:hanging="360"/>
      </w:pPr>
      <w:rPr>
        <w:rFonts w:ascii="Times New Roman" w:eastAsia="Times New Roman" w:hAnsi="Times New Roman" w:cs="Times New Roman"/>
        <w:b w:val="0"/>
        <w:bCs w:val="0"/>
        <w:i w:val="0"/>
        <w:iCs w:val="0"/>
        <w:strike w:val="0"/>
        <w:color w:val="000000"/>
        <w:sz w:val="22"/>
        <w:szCs w:val="22"/>
        <w:u w:val="none"/>
      </w:rPr>
    </w:lvl>
    <w:lvl w:ilvl="8" w:tplc="0DF6F5E8">
      <w:start w:val="1"/>
      <w:numFmt w:val="bullet"/>
      <w:lvlText w:val="■"/>
      <w:lvlJc w:val="right"/>
      <w:pPr>
        <w:tabs>
          <w:tab w:val="num" w:pos="6120"/>
        </w:tabs>
        <w:ind w:left="6480" w:hanging="180"/>
      </w:pPr>
      <w:rPr>
        <w:rFonts w:ascii="Times New Roman" w:eastAsia="Times New Roman" w:hAnsi="Times New Roman" w:cs="Times New Roman"/>
        <w:b w:val="0"/>
        <w:bCs w:val="0"/>
        <w:i w:val="0"/>
        <w:iCs w:val="0"/>
        <w:strike w:val="0"/>
        <w:color w:val="000000"/>
        <w:sz w:val="22"/>
        <w:szCs w:val="22"/>
        <w:u w:val="none"/>
      </w:rPr>
    </w:lvl>
  </w:abstractNum>
  <w:abstractNum w:abstractNumId="3">
    <w:nsid w:val="00000004"/>
    <w:multiLevelType w:val="hybridMultilevel"/>
    <w:tmpl w:val="00000004"/>
    <w:lvl w:ilvl="0" w:tplc="073ABFAA">
      <w:start w:val="1"/>
      <w:numFmt w:val="bullet"/>
      <w:lvlText w:val="●"/>
      <w:lvlJc w:val="left"/>
      <w:pPr>
        <w:tabs>
          <w:tab w:val="num" w:pos="360"/>
        </w:tabs>
        <w:ind w:left="720" w:hanging="360"/>
      </w:pPr>
      <w:rPr>
        <w:rFonts w:ascii="Times New Roman" w:eastAsia="Times New Roman" w:hAnsi="Times New Roman" w:cs="Times New Roman"/>
        <w:b w:val="0"/>
        <w:bCs w:val="0"/>
        <w:i w:val="0"/>
        <w:iCs w:val="0"/>
        <w:strike w:val="0"/>
        <w:color w:val="000000"/>
        <w:sz w:val="22"/>
        <w:szCs w:val="22"/>
        <w:u w:val="none"/>
      </w:rPr>
    </w:lvl>
    <w:lvl w:ilvl="1" w:tplc="567E77EC">
      <w:start w:val="1"/>
      <w:numFmt w:val="bullet"/>
      <w:lvlText w:val="○"/>
      <w:lvlJc w:val="left"/>
      <w:pPr>
        <w:tabs>
          <w:tab w:val="num" w:pos="1080"/>
        </w:tabs>
        <w:ind w:left="1440" w:hanging="360"/>
      </w:pPr>
      <w:rPr>
        <w:rFonts w:ascii="Times New Roman" w:eastAsia="Times New Roman" w:hAnsi="Times New Roman" w:cs="Times New Roman"/>
        <w:b w:val="0"/>
        <w:bCs w:val="0"/>
        <w:i w:val="0"/>
        <w:iCs w:val="0"/>
        <w:strike w:val="0"/>
        <w:color w:val="000000"/>
        <w:sz w:val="22"/>
        <w:szCs w:val="22"/>
        <w:u w:val="none"/>
      </w:rPr>
    </w:lvl>
    <w:lvl w:ilvl="2" w:tplc="1DE4F906">
      <w:start w:val="1"/>
      <w:numFmt w:val="bullet"/>
      <w:lvlText w:val="■"/>
      <w:lvlJc w:val="right"/>
      <w:pPr>
        <w:tabs>
          <w:tab w:val="num" w:pos="1800"/>
        </w:tabs>
        <w:ind w:left="2160" w:hanging="180"/>
      </w:pPr>
      <w:rPr>
        <w:rFonts w:ascii="Times New Roman" w:eastAsia="Times New Roman" w:hAnsi="Times New Roman" w:cs="Times New Roman"/>
        <w:b w:val="0"/>
        <w:bCs w:val="0"/>
        <w:i w:val="0"/>
        <w:iCs w:val="0"/>
        <w:strike w:val="0"/>
        <w:color w:val="000000"/>
        <w:sz w:val="22"/>
        <w:szCs w:val="22"/>
        <w:u w:val="none"/>
      </w:rPr>
    </w:lvl>
    <w:lvl w:ilvl="3" w:tplc="1B7E2A70">
      <w:start w:val="1"/>
      <w:numFmt w:val="bullet"/>
      <w:lvlText w:val="●"/>
      <w:lvlJc w:val="left"/>
      <w:pPr>
        <w:tabs>
          <w:tab w:val="num" w:pos="2520"/>
        </w:tabs>
        <w:ind w:left="2880" w:hanging="360"/>
      </w:pPr>
      <w:rPr>
        <w:rFonts w:ascii="Times New Roman" w:eastAsia="Times New Roman" w:hAnsi="Times New Roman" w:cs="Times New Roman"/>
        <w:b w:val="0"/>
        <w:bCs w:val="0"/>
        <w:i w:val="0"/>
        <w:iCs w:val="0"/>
        <w:strike w:val="0"/>
        <w:color w:val="000000"/>
        <w:sz w:val="22"/>
        <w:szCs w:val="22"/>
        <w:u w:val="none"/>
      </w:rPr>
    </w:lvl>
    <w:lvl w:ilvl="4" w:tplc="97E47526">
      <w:start w:val="1"/>
      <w:numFmt w:val="bullet"/>
      <w:lvlText w:val="○"/>
      <w:lvlJc w:val="left"/>
      <w:pPr>
        <w:tabs>
          <w:tab w:val="num" w:pos="3240"/>
        </w:tabs>
        <w:ind w:left="3600" w:hanging="360"/>
      </w:pPr>
      <w:rPr>
        <w:rFonts w:ascii="Times New Roman" w:eastAsia="Times New Roman" w:hAnsi="Times New Roman" w:cs="Times New Roman"/>
        <w:b w:val="0"/>
        <w:bCs w:val="0"/>
        <w:i w:val="0"/>
        <w:iCs w:val="0"/>
        <w:strike w:val="0"/>
        <w:color w:val="000000"/>
        <w:sz w:val="22"/>
        <w:szCs w:val="22"/>
        <w:u w:val="none"/>
      </w:rPr>
    </w:lvl>
    <w:lvl w:ilvl="5" w:tplc="CED8D46E">
      <w:start w:val="1"/>
      <w:numFmt w:val="bullet"/>
      <w:lvlText w:val="■"/>
      <w:lvlJc w:val="right"/>
      <w:pPr>
        <w:tabs>
          <w:tab w:val="num" w:pos="3960"/>
        </w:tabs>
        <w:ind w:left="4320" w:hanging="180"/>
      </w:pPr>
      <w:rPr>
        <w:rFonts w:ascii="Times New Roman" w:eastAsia="Times New Roman" w:hAnsi="Times New Roman" w:cs="Times New Roman"/>
        <w:b w:val="0"/>
        <w:bCs w:val="0"/>
        <w:i w:val="0"/>
        <w:iCs w:val="0"/>
        <w:strike w:val="0"/>
        <w:color w:val="000000"/>
        <w:sz w:val="22"/>
        <w:szCs w:val="22"/>
        <w:u w:val="none"/>
      </w:rPr>
    </w:lvl>
    <w:lvl w:ilvl="6" w:tplc="1B4A704E">
      <w:start w:val="1"/>
      <w:numFmt w:val="bullet"/>
      <w:lvlText w:val="●"/>
      <w:lvlJc w:val="left"/>
      <w:pPr>
        <w:tabs>
          <w:tab w:val="num" w:pos="4680"/>
        </w:tabs>
        <w:ind w:left="5040" w:hanging="360"/>
      </w:pPr>
      <w:rPr>
        <w:rFonts w:ascii="Times New Roman" w:eastAsia="Times New Roman" w:hAnsi="Times New Roman" w:cs="Times New Roman"/>
        <w:b w:val="0"/>
        <w:bCs w:val="0"/>
        <w:i w:val="0"/>
        <w:iCs w:val="0"/>
        <w:strike w:val="0"/>
        <w:color w:val="000000"/>
        <w:sz w:val="22"/>
        <w:szCs w:val="22"/>
        <w:u w:val="none"/>
      </w:rPr>
    </w:lvl>
    <w:lvl w:ilvl="7" w:tplc="C5F86DF0">
      <w:start w:val="1"/>
      <w:numFmt w:val="bullet"/>
      <w:lvlText w:val="○"/>
      <w:lvlJc w:val="left"/>
      <w:pPr>
        <w:tabs>
          <w:tab w:val="num" w:pos="5400"/>
        </w:tabs>
        <w:ind w:left="5760" w:hanging="360"/>
      </w:pPr>
      <w:rPr>
        <w:rFonts w:ascii="Times New Roman" w:eastAsia="Times New Roman" w:hAnsi="Times New Roman" w:cs="Times New Roman"/>
        <w:b w:val="0"/>
        <w:bCs w:val="0"/>
        <w:i w:val="0"/>
        <w:iCs w:val="0"/>
        <w:strike w:val="0"/>
        <w:color w:val="000000"/>
        <w:sz w:val="22"/>
        <w:szCs w:val="22"/>
        <w:u w:val="none"/>
      </w:rPr>
    </w:lvl>
    <w:lvl w:ilvl="8" w:tplc="245A15C8">
      <w:start w:val="1"/>
      <w:numFmt w:val="bullet"/>
      <w:lvlText w:val="■"/>
      <w:lvlJc w:val="right"/>
      <w:pPr>
        <w:tabs>
          <w:tab w:val="num" w:pos="6120"/>
        </w:tabs>
        <w:ind w:left="6480" w:hanging="180"/>
      </w:pPr>
      <w:rPr>
        <w:rFonts w:ascii="Times New Roman" w:eastAsia="Times New Roman" w:hAnsi="Times New Roman" w:cs="Times New Roman"/>
        <w:b w:val="0"/>
        <w:bCs w:val="0"/>
        <w:i w:val="0"/>
        <w:iCs w:val="0"/>
        <w:strike w:val="0"/>
        <w:color w:val="000000"/>
        <w:sz w:val="22"/>
        <w:szCs w:val="22"/>
        <w:u w:val="none"/>
      </w:rPr>
    </w:lvl>
  </w:abstractNum>
  <w:abstractNum w:abstractNumId="4">
    <w:nsid w:val="00000005"/>
    <w:multiLevelType w:val="hybridMultilevel"/>
    <w:tmpl w:val="00000005"/>
    <w:lvl w:ilvl="0" w:tplc="993AC55A">
      <w:start w:val="1"/>
      <w:numFmt w:val="bullet"/>
      <w:lvlText w:val="●"/>
      <w:lvlJc w:val="left"/>
      <w:pPr>
        <w:tabs>
          <w:tab w:val="num" w:pos="360"/>
        </w:tabs>
        <w:ind w:left="720" w:hanging="360"/>
      </w:pPr>
      <w:rPr>
        <w:rFonts w:ascii="Times New Roman" w:eastAsia="Times New Roman" w:hAnsi="Times New Roman" w:cs="Times New Roman"/>
        <w:b w:val="0"/>
        <w:bCs w:val="0"/>
        <w:i w:val="0"/>
        <w:iCs w:val="0"/>
        <w:strike w:val="0"/>
        <w:color w:val="000000"/>
        <w:sz w:val="22"/>
        <w:szCs w:val="22"/>
        <w:u w:val="none"/>
      </w:rPr>
    </w:lvl>
    <w:lvl w:ilvl="1" w:tplc="9ED00E08">
      <w:start w:val="1"/>
      <w:numFmt w:val="bullet"/>
      <w:lvlText w:val="○"/>
      <w:lvlJc w:val="left"/>
      <w:pPr>
        <w:tabs>
          <w:tab w:val="num" w:pos="1080"/>
        </w:tabs>
        <w:ind w:left="1440" w:hanging="360"/>
      </w:pPr>
      <w:rPr>
        <w:rFonts w:ascii="Times New Roman" w:eastAsia="Times New Roman" w:hAnsi="Times New Roman" w:cs="Times New Roman"/>
        <w:b w:val="0"/>
        <w:bCs w:val="0"/>
        <w:i w:val="0"/>
        <w:iCs w:val="0"/>
        <w:strike w:val="0"/>
        <w:color w:val="000000"/>
        <w:sz w:val="22"/>
        <w:szCs w:val="22"/>
        <w:u w:val="none"/>
      </w:rPr>
    </w:lvl>
    <w:lvl w:ilvl="2" w:tplc="A9EC4DCE">
      <w:start w:val="1"/>
      <w:numFmt w:val="bullet"/>
      <w:lvlText w:val="■"/>
      <w:lvlJc w:val="right"/>
      <w:pPr>
        <w:tabs>
          <w:tab w:val="num" w:pos="1800"/>
        </w:tabs>
        <w:ind w:left="2160" w:hanging="180"/>
      </w:pPr>
      <w:rPr>
        <w:rFonts w:ascii="Times New Roman" w:eastAsia="Times New Roman" w:hAnsi="Times New Roman" w:cs="Times New Roman"/>
        <w:b w:val="0"/>
        <w:bCs w:val="0"/>
        <w:i w:val="0"/>
        <w:iCs w:val="0"/>
        <w:strike w:val="0"/>
        <w:color w:val="000000"/>
        <w:sz w:val="22"/>
        <w:szCs w:val="22"/>
        <w:u w:val="none"/>
      </w:rPr>
    </w:lvl>
    <w:lvl w:ilvl="3" w:tplc="55984408">
      <w:start w:val="1"/>
      <w:numFmt w:val="bullet"/>
      <w:lvlText w:val="●"/>
      <w:lvlJc w:val="left"/>
      <w:pPr>
        <w:tabs>
          <w:tab w:val="num" w:pos="2520"/>
        </w:tabs>
        <w:ind w:left="2880" w:hanging="360"/>
      </w:pPr>
      <w:rPr>
        <w:rFonts w:ascii="Times New Roman" w:eastAsia="Times New Roman" w:hAnsi="Times New Roman" w:cs="Times New Roman"/>
        <w:b w:val="0"/>
        <w:bCs w:val="0"/>
        <w:i w:val="0"/>
        <w:iCs w:val="0"/>
        <w:strike w:val="0"/>
        <w:color w:val="000000"/>
        <w:sz w:val="22"/>
        <w:szCs w:val="22"/>
        <w:u w:val="none"/>
      </w:rPr>
    </w:lvl>
    <w:lvl w:ilvl="4" w:tplc="39745FA6">
      <w:start w:val="1"/>
      <w:numFmt w:val="bullet"/>
      <w:lvlText w:val="○"/>
      <w:lvlJc w:val="left"/>
      <w:pPr>
        <w:tabs>
          <w:tab w:val="num" w:pos="3240"/>
        </w:tabs>
        <w:ind w:left="3600" w:hanging="360"/>
      </w:pPr>
      <w:rPr>
        <w:rFonts w:ascii="Times New Roman" w:eastAsia="Times New Roman" w:hAnsi="Times New Roman" w:cs="Times New Roman"/>
        <w:b w:val="0"/>
        <w:bCs w:val="0"/>
        <w:i w:val="0"/>
        <w:iCs w:val="0"/>
        <w:strike w:val="0"/>
        <w:color w:val="000000"/>
        <w:sz w:val="22"/>
        <w:szCs w:val="22"/>
        <w:u w:val="none"/>
      </w:rPr>
    </w:lvl>
    <w:lvl w:ilvl="5" w:tplc="BDD4F862">
      <w:start w:val="1"/>
      <w:numFmt w:val="bullet"/>
      <w:lvlText w:val="■"/>
      <w:lvlJc w:val="right"/>
      <w:pPr>
        <w:tabs>
          <w:tab w:val="num" w:pos="3960"/>
        </w:tabs>
        <w:ind w:left="4320" w:hanging="180"/>
      </w:pPr>
      <w:rPr>
        <w:rFonts w:ascii="Times New Roman" w:eastAsia="Times New Roman" w:hAnsi="Times New Roman" w:cs="Times New Roman"/>
        <w:b w:val="0"/>
        <w:bCs w:val="0"/>
        <w:i w:val="0"/>
        <w:iCs w:val="0"/>
        <w:strike w:val="0"/>
        <w:color w:val="000000"/>
        <w:sz w:val="22"/>
        <w:szCs w:val="22"/>
        <w:u w:val="none"/>
      </w:rPr>
    </w:lvl>
    <w:lvl w:ilvl="6" w:tplc="70EED84E">
      <w:start w:val="1"/>
      <w:numFmt w:val="bullet"/>
      <w:lvlText w:val="●"/>
      <w:lvlJc w:val="left"/>
      <w:pPr>
        <w:tabs>
          <w:tab w:val="num" w:pos="4680"/>
        </w:tabs>
        <w:ind w:left="5040" w:hanging="360"/>
      </w:pPr>
      <w:rPr>
        <w:rFonts w:ascii="Times New Roman" w:eastAsia="Times New Roman" w:hAnsi="Times New Roman" w:cs="Times New Roman"/>
        <w:b w:val="0"/>
        <w:bCs w:val="0"/>
        <w:i w:val="0"/>
        <w:iCs w:val="0"/>
        <w:strike w:val="0"/>
        <w:color w:val="000000"/>
        <w:sz w:val="22"/>
        <w:szCs w:val="22"/>
        <w:u w:val="none"/>
      </w:rPr>
    </w:lvl>
    <w:lvl w:ilvl="7" w:tplc="CB563FC4">
      <w:start w:val="1"/>
      <w:numFmt w:val="bullet"/>
      <w:lvlText w:val="○"/>
      <w:lvlJc w:val="left"/>
      <w:pPr>
        <w:tabs>
          <w:tab w:val="num" w:pos="5400"/>
        </w:tabs>
        <w:ind w:left="5760" w:hanging="360"/>
      </w:pPr>
      <w:rPr>
        <w:rFonts w:ascii="Times New Roman" w:eastAsia="Times New Roman" w:hAnsi="Times New Roman" w:cs="Times New Roman"/>
        <w:b w:val="0"/>
        <w:bCs w:val="0"/>
        <w:i w:val="0"/>
        <w:iCs w:val="0"/>
        <w:strike w:val="0"/>
        <w:color w:val="000000"/>
        <w:sz w:val="22"/>
        <w:szCs w:val="22"/>
        <w:u w:val="none"/>
      </w:rPr>
    </w:lvl>
    <w:lvl w:ilvl="8" w:tplc="8C7E3B6C">
      <w:start w:val="1"/>
      <w:numFmt w:val="bullet"/>
      <w:lvlText w:val="■"/>
      <w:lvlJc w:val="right"/>
      <w:pPr>
        <w:tabs>
          <w:tab w:val="num" w:pos="6120"/>
        </w:tabs>
        <w:ind w:left="6480" w:hanging="180"/>
      </w:pPr>
      <w:rPr>
        <w:rFonts w:ascii="Times New Roman" w:eastAsia="Times New Roman" w:hAnsi="Times New Roman" w:cs="Times New Roman"/>
        <w:b w:val="0"/>
        <w:bCs w:val="0"/>
        <w:i w:val="0"/>
        <w:iCs w:val="0"/>
        <w:strike w:val="0"/>
        <w:color w:val="000000"/>
        <w:sz w:val="22"/>
        <w:szCs w:val="22"/>
        <w:u w:val="none"/>
      </w:rPr>
    </w:lvl>
  </w:abstractNum>
  <w:abstractNum w:abstractNumId="5">
    <w:nsid w:val="00000006"/>
    <w:multiLevelType w:val="hybridMultilevel"/>
    <w:tmpl w:val="00000006"/>
    <w:lvl w:ilvl="0" w:tplc="FCCE22D6">
      <w:start w:val="1"/>
      <w:numFmt w:val="bullet"/>
      <w:lvlText w:val="●"/>
      <w:lvlJc w:val="left"/>
      <w:pPr>
        <w:tabs>
          <w:tab w:val="num" w:pos="360"/>
        </w:tabs>
        <w:ind w:left="720" w:hanging="360"/>
      </w:pPr>
      <w:rPr>
        <w:rFonts w:ascii="Times New Roman" w:eastAsia="Times New Roman" w:hAnsi="Times New Roman" w:cs="Times New Roman"/>
        <w:b w:val="0"/>
        <w:bCs w:val="0"/>
        <w:i w:val="0"/>
        <w:iCs w:val="0"/>
        <w:strike w:val="0"/>
        <w:color w:val="000000"/>
        <w:sz w:val="22"/>
        <w:szCs w:val="22"/>
        <w:u w:val="none"/>
      </w:rPr>
    </w:lvl>
    <w:lvl w:ilvl="1" w:tplc="D3364B4A">
      <w:start w:val="1"/>
      <w:numFmt w:val="bullet"/>
      <w:lvlText w:val="○"/>
      <w:lvlJc w:val="left"/>
      <w:pPr>
        <w:tabs>
          <w:tab w:val="num" w:pos="1080"/>
        </w:tabs>
        <w:ind w:left="1440" w:hanging="360"/>
      </w:pPr>
      <w:rPr>
        <w:rFonts w:ascii="Times New Roman" w:eastAsia="Times New Roman" w:hAnsi="Times New Roman" w:cs="Times New Roman"/>
        <w:b w:val="0"/>
        <w:bCs w:val="0"/>
        <w:i w:val="0"/>
        <w:iCs w:val="0"/>
        <w:strike w:val="0"/>
        <w:color w:val="000000"/>
        <w:sz w:val="22"/>
        <w:szCs w:val="22"/>
        <w:u w:val="none"/>
      </w:rPr>
    </w:lvl>
    <w:lvl w:ilvl="2" w:tplc="A6E89EEC">
      <w:start w:val="1"/>
      <w:numFmt w:val="bullet"/>
      <w:lvlText w:val="■"/>
      <w:lvlJc w:val="right"/>
      <w:pPr>
        <w:tabs>
          <w:tab w:val="num" w:pos="1800"/>
        </w:tabs>
        <w:ind w:left="2160" w:hanging="180"/>
      </w:pPr>
      <w:rPr>
        <w:rFonts w:ascii="Times New Roman" w:eastAsia="Times New Roman" w:hAnsi="Times New Roman" w:cs="Times New Roman"/>
        <w:b w:val="0"/>
        <w:bCs w:val="0"/>
        <w:i w:val="0"/>
        <w:iCs w:val="0"/>
        <w:strike w:val="0"/>
        <w:color w:val="000000"/>
        <w:sz w:val="22"/>
        <w:szCs w:val="22"/>
        <w:u w:val="none"/>
      </w:rPr>
    </w:lvl>
    <w:lvl w:ilvl="3" w:tplc="3DD2193E">
      <w:start w:val="1"/>
      <w:numFmt w:val="bullet"/>
      <w:lvlText w:val="●"/>
      <w:lvlJc w:val="left"/>
      <w:pPr>
        <w:tabs>
          <w:tab w:val="num" w:pos="2520"/>
        </w:tabs>
        <w:ind w:left="2880" w:hanging="360"/>
      </w:pPr>
      <w:rPr>
        <w:rFonts w:ascii="Times New Roman" w:eastAsia="Times New Roman" w:hAnsi="Times New Roman" w:cs="Times New Roman"/>
        <w:b w:val="0"/>
        <w:bCs w:val="0"/>
        <w:i w:val="0"/>
        <w:iCs w:val="0"/>
        <w:strike w:val="0"/>
        <w:color w:val="000000"/>
        <w:sz w:val="22"/>
        <w:szCs w:val="22"/>
        <w:u w:val="none"/>
      </w:rPr>
    </w:lvl>
    <w:lvl w:ilvl="4" w:tplc="AA5AC9B8">
      <w:start w:val="1"/>
      <w:numFmt w:val="bullet"/>
      <w:lvlText w:val="○"/>
      <w:lvlJc w:val="left"/>
      <w:pPr>
        <w:tabs>
          <w:tab w:val="num" w:pos="3240"/>
        </w:tabs>
        <w:ind w:left="3600" w:hanging="360"/>
      </w:pPr>
      <w:rPr>
        <w:rFonts w:ascii="Times New Roman" w:eastAsia="Times New Roman" w:hAnsi="Times New Roman" w:cs="Times New Roman"/>
        <w:b w:val="0"/>
        <w:bCs w:val="0"/>
        <w:i w:val="0"/>
        <w:iCs w:val="0"/>
        <w:strike w:val="0"/>
        <w:color w:val="000000"/>
        <w:sz w:val="22"/>
        <w:szCs w:val="22"/>
        <w:u w:val="none"/>
      </w:rPr>
    </w:lvl>
    <w:lvl w:ilvl="5" w:tplc="252A0238">
      <w:start w:val="1"/>
      <w:numFmt w:val="bullet"/>
      <w:lvlText w:val="■"/>
      <w:lvlJc w:val="right"/>
      <w:pPr>
        <w:tabs>
          <w:tab w:val="num" w:pos="3960"/>
        </w:tabs>
        <w:ind w:left="4320" w:hanging="180"/>
      </w:pPr>
      <w:rPr>
        <w:rFonts w:ascii="Times New Roman" w:eastAsia="Times New Roman" w:hAnsi="Times New Roman" w:cs="Times New Roman"/>
        <w:b w:val="0"/>
        <w:bCs w:val="0"/>
        <w:i w:val="0"/>
        <w:iCs w:val="0"/>
        <w:strike w:val="0"/>
        <w:color w:val="000000"/>
        <w:sz w:val="22"/>
        <w:szCs w:val="22"/>
        <w:u w:val="none"/>
      </w:rPr>
    </w:lvl>
    <w:lvl w:ilvl="6" w:tplc="7A5EE08C">
      <w:start w:val="1"/>
      <w:numFmt w:val="bullet"/>
      <w:lvlText w:val="●"/>
      <w:lvlJc w:val="left"/>
      <w:pPr>
        <w:tabs>
          <w:tab w:val="num" w:pos="4680"/>
        </w:tabs>
        <w:ind w:left="5040" w:hanging="360"/>
      </w:pPr>
      <w:rPr>
        <w:rFonts w:ascii="Times New Roman" w:eastAsia="Times New Roman" w:hAnsi="Times New Roman" w:cs="Times New Roman"/>
        <w:b w:val="0"/>
        <w:bCs w:val="0"/>
        <w:i w:val="0"/>
        <w:iCs w:val="0"/>
        <w:strike w:val="0"/>
        <w:color w:val="000000"/>
        <w:sz w:val="22"/>
        <w:szCs w:val="22"/>
        <w:u w:val="none"/>
      </w:rPr>
    </w:lvl>
    <w:lvl w:ilvl="7" w:tplc="E86C21DA">
      <w:start w:val="1"/>
      <w:numFmt w:val="bullet"/>
      <w:lvlText w:val="○"/>
      <w:lvlJc w:val="left"/>
      <w:pPr>
        <w:tabs>
          <w:tab w:val="num" w:pos="5400"/>
        </w:tabs>
        <w:ind w:left="5760" w:hanging="360"/>
      </w:pPr>
      <w:rPr>
        <w:rFonts w:ascii="Times New Roman" w:eastAsia="Times New Roman" w:hAnsi="Times New Roman" w:cs="Times New Roman"/>
        <w:b w:val="0"/>
        <w:bCs w:val="0"/>
        <w:i w:val="0"/>
        <w:iCs w:val="0"/>
        <w:strike w:val="0"/>
        <w:color w:val="000000"/>
        <w:sz w:val="22"/>
        <w:szCs w:val="22"/>
        <w:u w:val="none"/>
      </w:rPr>
    </w:lvl>
    <w:lvl w:ilvl="8" w:tplc="32AA112E">
      <w:start w:val="1"/>
      <w:numFmt w:val="bullet"/>
      <w:lvlText w:val="■"/>
      <w:lvlJc w:val="right"/>
      <w:pPr>
        <w:tabs>
          <w:tab w:val="num" w:pos="6120"/>
        </w:tabs>
        <w:ind w:left="6480" w:hanging="180"/>
      </w:pPr>
      <w:rPr>
        <w:rFonts w:ascii="Times New Roman" w:eastAsia="Times New Roman" w:hAnsi="Times New Roman" w:cs="Times New Roman"/>
        <w:b w:val="0"/>
        <w:bCs w:val="0"/>
        <w:i w:val="0"/>
        <w:iCs w:val="0"/>
        <w:strike w:val="0"/>
        <w:color w:val="000000"/>
        <w:sz w:val="22"/>
        <w:szCs w:val="22"/>
        <w:u w:val="none"/>
      </w:rPr>
    </w:lvl>
  </w:abstractNum>
  <w:abstractNum w:abstractNumId="6">
    <w:nsid w:val="00000007"/>
    <w:multiLevelType w:val="hybridMultilevel"/>
    <w:tmpl w:val="00000007"/>
    <w:lvl w:ilvl="0" w:tplc="639CAD04">
      <w:start w:val="1"/>
      <w:numFmt w:val="bullet"/>
      <w:lvlText w:val="●"/>
      <w:lvlJc w:val="left"/>
      <w:pPr>
        <w:tabs>
          <w:tab w:val="num" w:pos="360"/>
        </w:tabs>
        <w:ind w:left="720" w:hanging="360"/>
      </w:pPr>
      <w:rPr>
        <w:rFonts w:ascii="Times New Roman" w:eastAsia="Times New Roman" w:hAnsi="Times New Roman" w:cs="Times New Roman"/>
        <w:b w:val="0"/>
        <w:bCs w:val="0"/>
        <w:i w:val="0"/>
        <w:iCs w:val="0"/>
        <w:strike w:val="0"/>
        <w:color w:val="000000"/>
        <w:sz w:val="22"/>
        <w:szCs w:val="22"/>
        <w:u w:val="none"/>
      </w:rPr>
    </w:lvl>
    <w:lvl w:ilvl="1" w:tplc="1E3EA6B0">
      <w:start w:val="1"/>
      <w:numFmt w:val="bullet"/>
      <w:lvlText w:val="○"/>
      <w:lvlJc w:val="left"/>
      <w:pPr>
        <w:tabs>
          <w:tab w:val="num" w:pos="1080"/>
        </w:tabs>
        <w:ind w:left="1440" w:hanging="360"/>
      </w:pPr>
      <w:rPr>
        <w:rFonts w:ascii="Times New Roman" w:eastAsia="Times New Roman" w:hAnsi="Times New Roman" w:cs="Times New Roman"/>
        <w:b w:val="0"/>
        <w:bCs w:val="0"/>
        <w:i w:val="0"/>
        <w:iCs w:val="0"/>
        <w:strike w:val="0"/>
        <w:color w:val="000000"/>
        <w:sz w:val="22"/>
        <w:szCs w:val="22"/>
        <w:u w:val="none"/>
      </w:rPr>
    </w:lvl>
    <w:lvl w:ilvl="2" w:tplc="32ECE828">
      <w:start w:val="1"/>
      <w:numFmt w:val="bullet"/>
      <w:lvlText w:val="■"/>
      <w:lvlJc w:val="right"/>
      <w:pPr>
        <w:tabs>
          <w:tab w:val="num" w:pos="1800"/>
        </w:tabs>
        <w:ind w:left="2160" w:hanging="180"/>
      </w:pPr>
      <w:rPr>
        <w:rFonts w:ascii="Times New Roman" w:eastAsia="Times New Roman" w:hAnsi="Times New Roman" w:cs="Times New Roman"/>
        <w:b w:val="0"/>
        <w:bCs w:val="0"/>
        <w:i w:val="0"/>
        <w:iCs w:val="0"/>
        <w:strike w:val="0"/>
        <w:color w:val="000000"/>
        <w:sz w:val="22"/>
        <w:szCs w:val="22"/>
        <w:u w:val="none"/>
      </w:rPr>
    </w:lvl>
    <w:lvl w:ilvl="3" w:tplc="DF4AB3DA">
      <w:start w:val="1"/>
      <w:numFmt w:val="bullet"/>
      <w:lvlText w:val="●"/>
      <w:lvlJc w:val="left"/>
      <w:pPr>
        <w:tabs>
          <w:tab w:val="num" w:pos="2520"/>
        </w:tabs>
        <w:ind w:left="2880" w:hanging="360"/>
      </w:pPr>
      <w:rPr>
        <w:rFonts w:ascii="Times New Roman" w:eastAsia="Times New Roman" w:hAnsi="Times New Roman" w:cs="Times New Roman"/>
        <w:b w:val="0"/>
        <w:bCs w:val="0"/>
        <w:i w:val="0"/>
        <w:iCs w:val="0"/>
        <w:strike w:val="0"/>
        <w:color w:val="000000"/>
        <w:sz w:val="22"/>
        <w:szCs w:val="22"/>
        <w:u w:val="none"/>
      </w:rPr>
    </w:lvl>
    <w:lvl w:ilvl="4" w:tplc="48040F78">
      <w:start w:val="1"/>
      <w:numFmt w:val="bullet"/>
      <w:lvlText w:val="○"/>
      <w:lvlJc w:val="left"/>
      <w:pPr>
        <w:tabs>
          <w:tab w:val="num" w:pos="3240"/>
        </w:tabs>
        <w:ind w:left="3600" w:hanging="360"/>
      </w:pPr>
      <w:rPr>
        <w:rFonts w:ascii="Times New Roman" w:eastAsia="Times New Roman" w:hAnsi="Times New Roman" w:cs="Times New Roman"/>
        <w:b w:val="0"/>
        <w:bCs w:val="0"/>
        <w:i w:val="0"/>
        <w:iCs w:val="0"/>
        <w:strike w:val="0"/>
        <w:color w:val="000000"/>
        <w:sz w:val="22"/>
        <w:szCs w:val="22"/>
        <w:u w:val="none"/>
      </w:rPr>
    </w:lvl>
    <w:lvl w:ilvl="5" w:tplc="EC0E6068">
      <w:start w:val="1"/>
      <w:numFmt w:val="bullet"/>
      <w:lvlText w:val="■"/>
      <w:lvlJc w:val="right"/>
      <w:pPr>
        <w:tabs>
          <w:tab w:val="num" w:pos="3960"/>
        </w:tabs>
        <w:ind w:left="4320" w:hanging="180"/>
      </w:pPr>
      <w:rPr>
        <w:rFonts w:ascii="Times New Roman" w:eastAsia="Times New Roman" w:hAnsi="Times New Roman" w:cs="Times New Roman"/>
        <w:b w:val="0"/>
        <w:bCs w:val="0"/>
        <w:i w:val="0"/>
        <w:iCs w:val="0"/>
        <w:strike w:val="0"/>
        <w:color w:val="000000"/>
        <w:sz w:val="22"/>
        <w:szCs w:val="22"/>
        <w:u w:val="none"/>
      </w:rPr>
    </w:lvl>
    <w:lvl w:ilvl="6" w:tplc="F51AB0F0">
      <w:start w:val="1"/>
      <w:numFmt w:val="bullet"/>
      <w:lvlText w:val="●"/>
      <w:lvlJc w:val="left"/>
      <w:pPr>
        <w:tabs>
          <w:tab w:val="num" w:pos="4680"/>
        </w:tabs>
        <w:ind w:left="5040" w:hanging="360"/>
      </w:pPr>
      <w:rPr>
        <w:rFonts w:ascii="Times New Roman" w:eastAsia="Times New Roman" w:hAnsi="Times New Roman" w:cs="Times New Roman"/>
        <w:b w:val="0"/>
        <w:bCs w:val="0"/>
        <w:i w:val="0"/>
        <w:iCs w:val="0"/>
        <w:strike w:val="0"/>
        <w:color w:val="000000"/>
        <w:sz w:val="22"/>
        <w:szCs w:val="22"/>
        <w:u w:val="none"/>
      </w:rPr>
    </w:lvl>
    <w:lvl w:ilvl="7" w:tplc="7CECC8A6">
      <w:start w:val="1"/>
      <w:numFmt w:val="bullet"/>
      <w:lvlText w:val="○"/>
      <w:lvlJc w:val="left"/>
      <w:pPr>
        <w:tabs>
          <w:tab w:val="num" w:pos="5400"/>
        </w:tabs>
        <w:ind w:left="5760" w:hanging="360"/>
      </w:pPr>
      <w:rPr>
        <w:rFonts w:ascii="Times New Roman" w:eastAsia="Times New Roman" w:hAnsi="Times New Roman" w:cs="Times New Roman"/>
        <w:b w:val="0"/>
        <w:bCs w:val="0"/>
        <w:i w:val="0"/>
        <w:iCs w:val="0"/>
        <w:strike w:val="0"/>
        <w:color w:val="000000"/>
        <w:sz w:val="22"/>
        <w:szCs w:val="22"/>
        <w:u w:val="none"/>
      </w:rPr>
    </w:lvl>
    <w:lvl w:ilvl="8" w:tplc="2110DF68">
      <w:start w:val="1"/>
      <w:numFmt w:val="bullet"/>
      <w:lvlText w:val="■"/>
      <w:lvlJc w:val="right"/>
      <w:pPr>
        <w:tabs>
          <w:tab w:val="num" w:pos="6120"/>
        </w:tabs>
        <w:ind w:left="6480" w:hanging="180"/>
      </w:pPr>
      <w:rPr>
        <w:rFonts w:ascii="Times New Roman" w:eastAsia="Times New Roman" w:hAnsi="Times New Roman" w:cs="Times New Roman"/>
        <w:b w:val="0"/>
        <w:bCs w:val="0"/>
        <w:i w:val="0"/>
        <w:iCs w:val="0"/>
        <w:strike w:val="0"/>
        <w:color w:val="000000"/>
        <w:sz w:val="22"/>
        <w:szCs w:val="22"/>
        <w:u w:val="none"/>
      </w:rPr>
    </w:lvl>
  </w:abstractNum>
  <w:abstractNum w:abstractNumId="7">
    <w:nsid w:val="46753BA9"/>
    <w:multiLevelType w:val="hybridMultilevel"/>
    <w:tmpl w:val="55783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9563911"/>
    <w:multiLevelType w:val="hybridMultilevel"/>
    <w:tmpl w:val="FDAAE5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8"/>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embedSystemFonts/>
  <w:proofState w:spelling="clean" w:grammar="clean"/>
  <w:stylePaneFormatFilter w:val="3F01"/>
  <w:defaultTabStop w:val="720"/>
  <w:hyphenationZone w:val="425"/>
  <w:noPunctuationKerning/>
  <w:characterSpacingControl w:val="doNotCompress"/>
  <w:compat/>
  <w:rsids>
    <w:rsidRoot w:val="00A77B3E"/>
    <w:rsid w:val="0000445C"/>
    <w:rsid w:val="00006210"/>
    <w:rsid w:val="00011F84"/>
    <w:rsid w:val="00012CB9"/>
    <w:rsid w:val="000174C8"/>
    <w:rsid w:val="00036BD2"/>
    <w:rsid w:val="00056FC2"/>
    <w:rsid w:val="0006664A"/>
    <w:rsid w:val="00074C1F"/>
    <w:rsid w:val="00075583"/>
    <w:rsid w:val="000A200F"/>
    <w:rsid w:val="000A74D8"/>
    <w:rsid w:val="000B2498"/>
    <w:rsid w:val="000B40B1"/>
    <w:rsid w:val="00136F1C"/>
    <w:rsid w:val="00140111"/>
    <w:rsid w:val="0016527A"/>
    <w:rsid w:val="00167C4A"/>
    <w:rsid w:val="00172B4E"/>
    <w:rsid w:val="00172D11"/>
    <w:rsid w:val="00183F4B"/>
    <w:rsid w:val="00192D31"/>
    <w:rsid w:val="001B6349"/>
    <w:rsid w:val="00201789"/>
    <w:rsid w:val="00216AC7"/>
    <w:rsid w:val="00226A07"/>
    <w:rsid w:val="00243CD3"/>
    <w:rsid w:val="0026523E"/>
    <w:rsid w:val="0027264C"/>
    <w:rsid w:val="0027320E"/>
    <w:rsid w:val="002842CB"/>
    <w:rsid w:val="00285864"/>
    <w:rsid w:val="0029287B"/>
    <w:rsid w:val="002A4C6B"/>
    <w:rsid w:val="002B0C6C"/>
    <w:rsid w:val="002B74AF"/>
    <w:rsid w:val="00301049"/>
    <w:rsid w:val="00307134"/>
    <w:rsid w:val="00312BC1"/>
    <w:rsid w:val="003168FD"/>
    <w:rsid w:val="00320448"/>
    <w:rsid w:val="00343DC2"/>
    <w:rsid w:val="00344673"/>
    <w:rsid w:val="00352359"/>
    <w:rsid w:val="003669EB"/>
    <w:rsid w:val="003723FA"/>
    <w:rsid w:val="003769FD"/>
    <w:rsid w:val="003812CE"/>
    <w:rsid w:val="003A069A"/>
    <w:rsid w:val="003C40D3"/>
    <w:rsid w:val="003C5C6F"/>
    <w:rsid w:val="003C7BFF"/>
    <w:rsid w:val="003C7E4C"/>
    <w:rsid w:val="003D3A54"/>
    <w:rsid w:val="003F7436"/>
    <w:rsid w:val="00407434"/>
    <w:rsid w:val="00407D21"/>
    <w:rsid w:val="004222B0"/>
    <w:rsid w:val="004251AD"/>
    <w:rsid w:val="00431FD8"/>
    <w:rsid w:val="00434A29"/>
    <w:rsid w:val="00436018"/>
    <w:rsid w:val="00461B67"/>
    <w:rsid w:val="004644D0"/>
    <w:rsid w:val="0046668A"/>
    <w:rsid w:val="0047340C"/>
    <w:rsid w:val="0048152F"/>
    <w:rsid w:val="004952E3"/>
    <w:rsid w:val="004A4548"/>
    <w:rsid w:val="004D59F0"/>
    <w:rsid w:val="004F7CE8"/>
    <w:rsid w:val="005338EB"/>
    <w:rsid w:val="005427BA"/>
    <w:rsid w:val="00542BC1"/>
    <w:rsid w:val="0055234A"/>
    <w:rsid w:val="00593B08"/>
    <w:rsid w:val="0059596E"/>
    <w:rsid w:val="00595F6B"/>
    <w:rsid w:val="005A5C79"/>
    <w:rsid w:val="005A7C5B"/>
    <w:rsid w:val="005B221E"/>
    <w:rsid w:val="005D6E17"/>
    <w:rsid w:val="005E0288"/>
    <w:rsid w:val="005F38F6"/>
    <w:rsid w:val="006128E9"/>
    <w:rsid w:val="0062077D"/>
    <w:rsid w:val="006426F1"/>
    <w:rsid w:val="00643917"/>
    <w:rsid w:val="00647A55"/>
    <w:rsid w:val="00682B28"/>
    <w:rsid w:val="006B095F"/>
    <w:rsid w:val="006B3FD7"/>
    <w:rsid w:val="006B7821"/>
    <w:rsid w:val="006D3349"/>
    <w:rsid w:val="006E256F"/>
    <w:rsid w:val="006E3F67"/>
    <w:rsid w:val="00705365"/>
    <w:rsid w:val="00705CD0"/>
    <w:rsid w:val="0070743D"/>
    <w:rsid w:val="00711468"/>
    <w:rsid w:val="00726C93"/>
    <w:rsid w:val="00734CEA"/>
    <w:rsid w:val="007400C9"/>
    <w:rsid w:val="00753BF8"/>
    <w:rsid w:val="00761911"/>
    <w:rsid w:val="007878AE"/>
    <w:rsid w:val="00787A1B"/>
    <w:rsid w:val="00792F6B"/>
    <w:rsid w:val="00794686"/>
    <w:rsid w:val="007A1C3C"/>
    <w:rsid w:val="007A2F79"/>
    <w:rsid w:val="007B43F2"/>
    <w:rsid w:val="007C2D4D"/>
    <w:rsid w:val="007C4E94"/>
    <w:rsid w:val="007C60AD"/>
    <w:rsid w:val="007C6D34"/>
    <w:rsid w:val="007D08B2"/>
    <w:rsid w:val="007D5BE6"/>
    <w:rsid w:val="007E0752"/>
    <w:rsid w:val="007E109C"/>
    <w:rsid w:val="007F756B"/>
    <w:rsid w:val="008247A2"/>
    <w:rsid w:val="00826299"/>
    <w:rsid w:val="00826690"/>
    <w:rsid w:val="00837C0A"/>
    <w:rsid w:val="00844760"/>
    <w:rsid w:val="00846037"/>
    <w:rsid w:val="008504B3"/>
    <w:rsid w:val="00865A19"/>
    <w:rsid w:val="008A1C80"/>
    <w:rsid w:val="008A3F70"/>
    <w:rsid w:val="008A4126"/>
    <w:rsid w:val="008C2315"/>
    <w:rsid w:val="008D412C"/>
    <w:rsid w:val="008F43EC"/>
    <w:rsid w:val="00906F72"/>
    <w:rsid w:val="00933B8E"/>
    <w:rsid w:val="00945043"/>
    <w:rsid w:val="009565D3"/>
    <w:rsid w:val="009716A6"/>
    <w:rsid w:val="0097319B"/>
    <w:rsid w:val="00973B94"/>
    <w:rsid w:val="00980800"/>
    <w:rsid w:val="00983F22"/>
    <w:rsid w:val="009C6672"/>
    <w:rsid w:val="009D5B5F"/>
    <w:rsid w:val="009E546D"/>
    <w:rsid w:val="00A232B7"/>
    <w:rsid w:val="00A44833"/>
    <w:rsid w:val="00A530C5"/>
    <w:rsid w:val="00A75A6E"/>
    <w:rsid w:val="00A77B3E"/>
    <w:rsid w:val="00A83D83"/>
    <w:rsid w:val="00A917F6"/>
    <w:rsid w:val="00A95AF3"/>
    <w:rsid w:val="00A964F8"/>
    <w:rsid w:val="00AB3AE6"/>
    <w:rsid w:val="00AB3BC8"/>
    <w:rsid w:val="00AC3371"/>
    <w:rsid w:val="00AF09B5"/>
    <w:rsid w:val="00B134D9"/>
    <w:rsid w:val="00B3703D"/>
    <w:rsid w:val="00B617E1"/>
    <w:rsid w:val="00B81DC2"/>
    <w:rsid w:val="00B92279"/>
    <w:rsid w:val="00B947AD"/>
    <w:rsid w:val="00BA54E4"/>
    <w:rsid w:val="00BC582A"/>
    <w:rsid w:val="00BD2F14"/>
    <w:rsid w:val="00BD72C9"/>
    <w:rsid w:val="00BE2705"/>
    <w:rsid w:val="00BE4816"/>
    <w:rsid w:val="00BE63D2"/>
    <w:rsid w:val="00C05D7B"/>
    <w:rsid w:val="00C240BC"/>
    <w:rsid w:val="00C243D9"/>
    <w:rsid w:val="00C350E0"/>
    <w:rsid w:val="00C35ECA"/>
    <w:rsid w:val="00C36434"/>
    <w:rsid w:val="00C367B8"/>
    <w:rsid w:val="00C50096"/>
    <w:rsid w:val="00C507C4"/>
    <w:rsid w:val="00C55AF9"/>
    <w:rsid w:val="00C561A0"/>
    <w:rsid w:val="00C567D5"/>
    <w:rsid w:val="00C569D0"/>
    <w:rsid w:val="00C576E4"/>
    <w:rsid w:val="00C7187A"/>
    <w:rsid w:val="00C741C3"/>
    <w:rsid w:val="00C77064"/>
    <w:rsid w:val="00C81CB3"/>
    <w:rsid w:val="00C8301A"/>
    <w:rsid w:val="00C93CCC"/>
    <w:rsid w:val="00C9440B"/>
    <w:rsid w:val="00CD24B1"/>
    <w:rsid w:val="00CE7066"/>
    <w:rsid w:val="00CE7708"/>
    <w:rsid w:val="00CE7FC7"/>
    <w:rsid w:val="00D153BF"/>
    <w:rsid w:val="00D338A2"/>
    <w:rsid w:val="00D41B93"/>
    <w:rsid w:val="00D72275"/>
    <w:rsid w:val="00D7235F"/>
    <w:rsid w:val="00D740C8"/>
    <w:rsid w:val="00D822C2"/>
    <w:rsid w:val="00D923E0"/>
    <w:rsid w:val="00D95EE4"/>
    <w:rsid w:val="00DB16C4"/>
    <w:rsid w:val="00DC2ED4"/>
    <w:rsid w:val="00DE08E0"/>
    <w:rsid w:val="00E1284C"/>
    <w:rsid w:val="00E16650"/>
    <w:rsid w:val="00E31E84"/>
    <w:rsid w:val="00E344A2"/>
    <w:rsid w:val="00E34A38"/>
    <w:rsid w:val="00E35ED0"/>
    <w:rsid w:val="00E42C85"/>
    <w:rsid w:val="00E477EF"/>
    <w:rsid w:val="00E52162"/>
    <w:rsid w:val="00E63B72"/>
    <w:rsid w:val="00E749A7"/>
    <w:rsid w:val="00E818E4"/>
    <w:rsid w:val="00EC4A65"/>
    <w:rsid w:val="00EC6323"/>
    <w:rsid w:val="00EF0993"/>
    <w:rsid w:val="00F25315"/>
    <w:rsid w:val="00F47E3B"/>
    <w:rsid w:val="00F51253"/>
    <w:rsid w:val="00F631F1"/>
    <w:rsid w:val="00F81320"/>
    <w:rsid w:val="00F85720"/>
    <w:rsid w:val="00FC1B89"/>
    <w:rsid w:val="00FC67AA"/>
    <w:rsid w:val="00FD147F"/>
    <w:rsid w:val="00FE5036"/>
    <w:rsid w:val="00FE5FE2"/>
    <w:rsid w:val="00FE79A2"/>
    <w:rsid w:val="00FF57F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716A6"/>
    <w:pPr>
      <w:jc w:val="both"/>
    </w:pPr>
    <w:rPr>
      <w:sz w:val="24"/>
      <w:szCs w:val="24"/>
    </w:rPr>
  </w:style>
  <w:style w:type="paragraph" w:styleId="Ttulo1">
    <w:name w:val="heading 1"/>
    <w:basedOn w:val="Normal"/>
    <w:next w:val="Normal"/>
    <w:link w:val="Ttulo1Car"/>
    <w:uiPriority w:val="9"/>
    <w:qFormat/>
    <w:rsid w:val="00344673"/>
    <w:pPr>
      <w:keepNext/>
      <w:spacing w:before="120" w:line="276" w:lineRule="auto"/>
      <w:jc w:val="center"/>
      <w:outlineLvl w:val="0"/>
    </w:pPr>
    <w:rPr>
      <w:b/>
      <w:bCs/>
      <w:color w:val="000000"/>
      <w:kern w:val="32"/>
      <w:sz w:val="48"/>
      <w:szCs w:val="48"/>
    </w:rPr>
  </w:style>
  <w:style w:type="paragraph" w:styleId="Ttulo2">
    <w:name w:val="heading 2"/>
    <w:basedOn w:val="Normal"/>
    <w:next w:val="Normal"/>
    <w:qFormat/>
    <w:rsid w:val="00C55AF9"/>
    <w:pPr>
      <w:keepNext/>
      <w:spacing w:before="360" w:after="80" w:line="276" w:lineRule="auto"/>
      <w:outlineLvl w:val="1"/>
    </w:pPr>
    <w:rPr>
      <w:b/>
      <w:bCs/>
      <w:color w:val="000000"/>
      <w:sz w:val="36"/>
      <w:szCs w:val="36"/>
    </w:rPr>
  </w:style>
  <w:style w:type="paragraph" w:styleId="Ttulo3">
    <w:name w:val="heading 3"/>
    <w:basedOn w:val="Normal"/>
    <w:next w:val="Normal"/>
    <w:qFormat/>
    <w:rsid w:val="004222B0"/>
    <w:pPr>
      <w:keepNext/>
      <w:spacing w:before="280" w:after="80" w:line="276" w:lineRule="auto"/>
      <w:jc w:val="left"/>
      <w:outlineLvl w:val="2"/>
    </w:pPr>
    <w:rPr>
      <w:b/>
      <w:bCs/>
      <w:color w:val="000000"/>
      <w:sz w:val="28"/>
      <w:szCs w:val="28"/>
      <w:lang w:val="pt-B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C35ECA"/>
    <w:rPr>
      <w:sz w:val="24"/>
      <w:szCs w:val="24"/>
    </w:rPr>
  </w:style>
  <w:style w:type="table" w:styleId="Tablaconcuadrcula">
    <w:name w:val="Table Grid"/>
    <w:basedOn w:val="Tablanormal"/>
    <w:rsid w:val="00343D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rsid w:val="00343DC2"/>
    <w:rPr>
      <w:rFonts w:ascii="Tahoma" w:hAnsi="Tahoma" w:cs="Tahoma"/>
      <w:sz w:val="16"/>
      <w:szCs w:val="16"/>
    </w:rPr>
  </w:style>
  <w:style w:type="character" w:customStyle="1" w:styleId="TextodegloboCar">
    <w:name w:val="Texto de globo Car"/>
    <w:basedOn w:val="Fuentedeprrafopredeter"/>
    <w:link w:val="Textodeglobo"/>
    <w:rsid w:val="00343DC2"/>
    <w:rPr>
      <w:rFonts w:ascii="Tahoma" w:hAnsi="Tahoma" w:cs="Tahoma"/>
      <w:sz w:val="16"/>
      <w:szCs w:val="16"/>
    </w:rPr>
  </w:style>
  <w:style w:type="paragraph" w:styleId="Prrafodelista">
    <w:name w:val="List Paragraph"/>
    <w:basedOn w:val="Normal"/>
    <w:uiPriority w:val="34"/>
    <w:qFormat/>
    <w:rsid w:val="00006210"/>
    <w:pPr>
      <w:ind w:left="720"/>
      <w:contextualSpacing/>
    </w:pPr>
  </w:style>
  <w:style w:type="character" w:styleId="Textodelmarcadordeposicin">
    <w:name w:val="Placeholder Text"/>
    <w:basedOn w:val="Fuentedeprrafopredeter"/>
    <w:uiPriority w:val="99"/>
    <w:semiHidden/>
    <w:rsid w:val="00593B08"/>
    <w:rPr>
      <w:color w:val="808080"/>
    </w:rPr>
  </w:style>
  <w:style w:type="character" w:customStyle="1" w:styleId="Ttulo1Car">
    <w:name w:val="Título 1 Car"/>
    <w:basedOn w:val="Fuentedeprrafopredeter"/>
    <w:link w:val="Ttulo1"/>
    <w:uiPriority w:val="9"/>
    <w:rsid w:val="00E477EF"/>
    <w:rPr>
      <w:b/>
      <w:bCs/>
      <w:color w:val="000000"/>
      <w:kern w:val="32"/>
      <w:sz w:val="48"/>
      <w:szCs w:val="48"/>
    </w:rPr>
  </w:style>
  <w:style w:type="paragraph" w:styleId="Bibliografa">
    <w:name w:val="Bibliography"/>
    <w:basedOn w:val="Normal"/>
    <w:next w:val="Normal"/>
    <w:uiPriority w:val="37"/>
    <w:unhideWhenUsed/>
    <w:rsid w:val="00E477EF"/>
  </w:style>
</w:styles>
</file>

<file path=word/webSettings.xml><?xml version="1.0" encoding="utf-8"?>
<w:webSettings xmlns:r="http://schemas.openxmlformats.org/officeDocument/2006/relationships" xmlns:w="http://schemas.openxmlformats.org/wordprocessingml/2006/main">
  <w:divs>
    <w:div w:id="47384516">
      <w:bodyDiv w:val="1"/>
      <w:marLeft w:val="0"/>
      <w:marRight w:val="0"/>
      <w:marTop w:val="0"/>
      <w:marBottom w:val="0"/>
      <w:divBdr>
        <w:top w:val="none" w:sz="0" w:space="0" w:color="auto"/>
        <w:left w:val="none" w:sz="0" w:space="0" w:color="auto"/>
        <w:bottom w:val="none" w:sz="0" w:space="0" w:color="auto"/>
        <w:right w:val="none" w:sz="0" w:space="0" w:color="auto"/>
      </w:divBdr>
    </w:div>
    <w:div w:id="9397276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png"/><Relationship Id="rId18" Type="http://schemas.openxmlformats.org/officeDocument/2006/relationships/chart" Target="charts/chart2.xml"/><Relationship Id="rId3" Type="http://schemas.openxmlformats.org/officeDocument/2006/relationships/styles" Target="styles.xml"/><Relationship Id="rId7" Type="http://schemas.openxmlformats.org/officeDocument/2006/relationships/image" Target="media/image2.tiff"/><Relationship Id="rId12" Type="http://schemas.openxmlformats.org/officeDocument/2006/relationships/image" Target="media/image7.pn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tiff"/><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tif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png"/></Relationships>
</file>

<file path=word/charts/_rels/chart1.xml.rels><?xml version="1.0" encoding="UTF-8" standalone="yes"?>
<Relationships xmlns="http://schemas.openxmlformats.org/package/2006/relationships"><Relationship Id="rId1" Type="http://schemas.openxmlformats.org/officeDocument/2006/relationships/oleObject" Target="file:///D:\gbdi_svn_work\artigos\relatorio_projeto_pi\grafico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gbdi_svn_work\artigos\relatorio_projeto_pi\grafic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hart>
    <c:plotArea>
      <c:layout/>
      <c:barChart>
        <c:barDir val="col"/>
        <c:grouping val="clustered"/>
        <c:ser>
          <c:idx val="0"/>
          <c:order val="0"/>
          <c:tx>
            <c:strRef>
              <c:f>Plan1!$C$3</c:f>
              <c:strCache>
                <c:ptCount val="1"/>
                <c:pt idx="0">
                  <c:v>kNN</c:v>
                </c:pt>
              </c:strCache>
            </c:strRef>
          </c:tx>
          <c:cat>
            <c:strRef>
              <c:f>Plan1!$D$2:$G$2</c:f>
              <c:strCache>
                <c:ptCount val="4"/>
                <c:pt idx="0">
                  <c:v>Acurácia</c:v>
                </c:pt>
                <c:pt idx="1">
                  <c:v>Precisão</c:v>
                </c:pt>
                <c:pt idx="2">
                  <c:v>Medida-F</c:v>
                </c:pt>
                <c:pt idx="3">
                  <c:v>Área ROC</c:v>
                </c:pt>
              </c:strCache>
            </c:strRef>
          </c:cat>
          <c:val>
            <c:numRef>
              <c:f>Plan1!$D$3:$G$3</c:f>
              <c:numCache>
                <c:formatCode>General</c:formatCode>
                <c:ptCount val="4"/>
                <c:pt idx="0">
                  <c:v>0.79</c:v>
                </c:pt>
                <c:pt idx="1">
                  <c:v>0.79</c:v>
                </c:pt>
                <c:pt idx="2">
                  <c:v>0.79</c:v>
                </c:pt>
                <c:pt idx="3">
                  <c:v>0.92</c:v>
                </c:pt>
              </c:numCache>
            </c:numRef>
          </c:val>
        </c:ser>
        <c:ser>
          <c:idx val="1"/>
          <c:order val="1"/>
          <c:tx>
            <c:strRef>
              <c:f>Plan1!$C$4</c:f>
              <c:strCache>
                <c:ptCount val="1"/>
                <c:pt idx="0">
                  <c:v>MLP</c:v>
                </c:pt>
              </c:strCache>
            </c:strRef>
          </c:tx>
          <c:cat>
            <c:strRef>
              <c:f>Plan1!$D$2:$G$2</c:f>
              <c:strCache>
                <c:ptCount val="4"/>
                <c:pt idx="0">
                  <c:v>Acurácia</c:v>
                </c:pt>
                <c:pt idx="1">
                  <c:v>Precisão</c:v>
                </c:pt>
                <c:pt idx="2">
                  <c:v>Medida-F</c:v>
                </c:pt>
                <c:pt idx="3">
                  <c:v>Área ROC</c:v>
                </c:pt>
              </c:strCache>
            </c:strRef>
          </c:cat>
          <c:val>
            <c:numRef>
              <c:f>Plan1!$D$4:$G$4</c:f>
              <c:numCache>
                <c:formatCode>General</c:formatCode>
                <c:ptCount val="4"/>
                <c:pt idx="0">
                  <c:v>0.85500000000000065</c:v>
                </c:pt>
                <c:pt idx="1">
                  <c:v>0.85700000000000065</c:v>
                </c:pt>
                <c:pt idx="2">
                  <c:v>0.85000000000000064</c:v>
                </c:pt>
                <c:pt idx="3">
                  <c:v>0.97000000000000064</c:v>
                </c:pt>
              </c:numCache>
            </c:numRef>
          </c:val>
        </c:ser>
        <c:axId val="91255168"/>
        <c:axId val="91256704"/>
      </c:barChart>
      <c:catAx>
        <c:axId val="91255168"/>
        <c:scaling>
          <c:orientation val="minMax"/>
        </c:scaling>
        <c:axPos val="b"/>
        <c:tickLblPos val="nextTo"/>
        <c:crossAx val="91256704"/>
        <c:crosses val="autoZero"/>
        <c:auto val="1"/>
        <c:lblAlgn val="ctr"/>
        <c:lblOffset val="100"/>
      </c:catAx>
      <c:valAx>
        <c:axId val="91256704"/>
        <c:scaling>
          <c:orientation val="minMax"/>
          <c:max val="1"/>
        </c:scaling>
        <c:axPos val="l"/>
        <c:majorGridlines/>
        <c:numFmt formatCode="General" sourceLinked="1"/>
        <c:tickLblPos val="nextTo"/>
        <c:crossAx val="91255168"/>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chart>
    <c:plotArea>
      <c:layout/>
      <c:barChart>
        <c:barDir val="col"/>
        <c:grouping val="clustered"/>
        <c:ser>
          <c:idx val="0"/>
          <c:order val="0"/>
          <c:tx>
            <c:strRef>
              <c:f>Plan1!$C$3</c:f>
              <c:strCache>
                <c:ptCount val="1"/>
                <c:pt idx="0">
                  <c:v>kNN</c:v>
                </c:pt>
              </c:strCache>
            </c:strRef>
          </c:tx>
          <c:cat>
            <c:strRef>
              <c:f>Plan1!$D$2:$G$2</c:f>
              <c:strCache>
                <c:ptCount val="4"/>
                <c:pt idx="0">
                  <c:v>Acurácia</c:v>
                </c:pt>
                <c:pt idx="1">
                  <c:v>Precisão</c:v>
                </c:pt>
                <c:pt idx="2">
                  <c:v>Medida-F</c:v>
                </c:pt>
                <c:pt idx="3">
                  <c:v>Área ROC</c:v>
                </c:pt>
              </c:strCache>
            </c:strRef>
          </c:cat>
          <c:val>
            <c:numRef>
              <c:f>Plan1!$D$3:$G$3</c:f>
              <c:numCache>
                <c:formatCode>General</c:formatCode>
                <c:ptCount val="4"/>
                <c:pt idx="0">
                  <c:v>0.79</c:v>
                </c:pt>
                <c:pt idx="1">
                  <c:v>0.79</c:v>
                </c:pt>
                <c:pt idx="2">
                  <c:v>0.79</c:v>
                </c:pt>
                <c:pt idx="3">
                  <c:v>0.92</c:v>
                </c:pt>
              </c:numCache>
            </c:numRef>
          </c:val>
        </c:ser>
        <c:ser>
          <c:idx val="2"/>
          <c:order val="1"/>
          <c:tx>
            <c:strRef>
              <c:f>Plan1!$C$5</c:f>
              <c:strCache>
                <c:ptCount val="1"/>
                <c:pt idx="0">
                  <c:v>kNN (com seleção)</c:v>
                </c:pt>
              </c:strCache>
            </c:strRef>
          </c:tx>
          <c:val>
            <c:numRef>
              <c:f>Plan1!$D$5:$G$5</c:f>
              <c:numCache>
                <c:formatCode>General</c:formatCode>
                <c:ptCount val="4"/>
                <c:pt idx="0">
                  <c:v>0.75800000000000223</c:v>
                </c:pt>
                <c:pt idx="1">
                  <c:v>0.78</c:v>
                </c:pt>
                <c:pt idx="2">
                  <c:v>0.75900000000000223</c:v>
                </c:pt>
                <c:pt idx="3">
                  <c:v>0.92800000000000005</c:v>
                </c:pt>
              </c:numCache>
            </c:numRef>
          </c:val>
        </c:ser>
        <c:ser>
          <c:idx val="1"/>
          <c:order val="2"/>
          <c:tx>
            <c:strRef>
              <c:f>Plan1!$C$4</c:f>
              <c:strCache>
                <c:ptCount val="1"/>
                <c:pt idx="0">
                  <c:v>MLP</c:v>
                </c:pt>
              </c:strCache>
            </c:strRef>
          </c:tx>
          <c:cat>
            <c:strRef>
              <c:f>Plan1!$D$2:$G$2</c:f>
              <c:strCache>
                <c:ptCount val="4"/>
                <c:pt idx="0">
                  <c:v>Acurácia</c:v>
                </c:pt>
                <c:pt idx="1">
                  <c:v>Precisão</c:v>
                </c:pt>
                <c:pt idx="2">
                  <c:v>Medida-F</c:v>
                </c:pt>
                <c:pt idx="3">
                  <c:v>Área ROC</c:v>
                </c:pt>
              </c:strCache>
            </c:strRef>
          </c:cat>
          <c:val>
            <c:numRef>
              <c:f>Plan1!$D$4:$G$4</c:f>
              <c:numCache>
                <c:formatCode>General</c:formatCode>
                <c:ptCount val="4"/>
                <c:pt idx="0">
                  <c:v>0.85500000000000065</c:v>
                </c:pt>
                <c:pt idx="1">
                  <c:v>0.85700000000000065</c:v>
                </c:pt>
                <c:pt idx="2">
                  <c:v>0.85000000000000064</c:v>
                </c:pt>
                <c:pt idx="3">
                  <c:v>0.97000000000000064</c:v>
                </c:pt>
              </c:numCache>
            </c:numRef>
          </c:val>
        </c:ser>
        <c:ser>
          <c:idx val="3"/>
          <c:order val="3"/>
          <c:tx>
            <c:strRef>
              <c:f>Plan1!$C$6</c:f>
              <c:strCache>
                <c:ptCount val="1"/>
                <c:pt idx="0">
                  <c:v>MLP (com seleção)</c:v>
                </c:pt>
              </c:strCache>
            </c:strRef>
          </c:tx>
          <c:spPr>
            <a:solidFill>
              <a:schemeClr val="bg2">
                <a:lumMod val="10000"/>
              </a:schemeClr>
            </a:solidFill>
          </c:spPr>
          <c:val>
            <c:numRef>
              <c:f>Plan1!$D$6:$G$6</c:f>
              <c:numCache>
                <c:formatCode>General</c:formatCode>
                <c:ptCount val="4"/>
                <c:pt idx="0">
                  <c:v>0.80640000000000001</c:v>
                </c:pt>
                <c:pt idx="1">
                  <c:v>0.81399999999999995</c:v>
                </c:pt>
                <c:pt idx="2">
                  <c:v>0.80600000000000005</c:v>
                </c:pt>
                <c:pt idx="3">
                  <c:v>0.96600000000000064</c:v>
                </c:pt>
              </c:numCache>
            </c:numRef>
          </c:val>
        </c:ser>
        <c:axId val="91270528"/>
        <c:axId val="91280512"/>
      </c:barChart>
      <c:catAx>
        <c:axId val="91270528"/>
        <c:scaling>
          <c:orientation val="minMax"/>
        </c:scaling>
        <c:axPos val="b"/>
        <c:tickLblPos val="nextTo"/>
        <c:crossAx val="91280512"/>
        <c:crosses val="autoZero"/>
        <c:auto val="1"/>
        <c:lblAlgn val="ctr"/>
        <c:lblOffset val="100"/>
      </c:catAx>
      <c:valAx>
        <c:axId val="91280512"/>
        <c:scaling>
          <c:orientation val="minMax"/>
          <c:max val="1"/>
        </c:scaling>
        <c:axPos val="l"/>
        <c:majorGridlines/>
        <c:numFmt formatCode="General" sourceLinked="1"/>
        <c:tickLblPos val="nextTo"/>
        <c:crossAx val="91270528"/>
        <c:crosses val="autoZero"/>
        <c:crossBetween val="between"/>
      </c:valAx>
    </c:plotArea>
    <c:legend>
      <c:legendPos val="r"/>
    </c:legend>
    <c:plotVisOnly val="1"/>
  </c:chart>
  <c:externalData r:id="rId1"/>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Hal09</b:Tag>
    <b:SourceType>ArticleInAPeriodical</b:SourceType>
    <b:Guid>{2C6ABFAA-FFDD-40B2-8346-85DFDD7E7FA4}</b:Guid>
    <b:LCID>0</b:LCID>
    <b:Author>
      <b:Author>
        <b:NameList>
          <b:Person>
            <b:Last>Hall</b:Last>
            <b:First>Mark</b:First>
          </b:Person>
          <b:Person>
            <b:Last>Frank</b:Last>
            <b:First>Eibe</b:First>
          </b:Person>
          <b:Person>
            <b:Last>Holmes</b:Last>
            <b:First>Geoffrey</b:First>
          </b:Person>
          <b:Person>
            <b:Last>Pfahringer</b:Last>
            <b:First>Bernhard</b:First>
          </b:Person>
          <b:Person>
            <b:Last>Reutemann</b:Last>
            <b:First>Peter</b:First>
          </b:Person>
          <b:Person>
            <b:Last>Witten</b:Last>
            <b:First>Ian</b:First>
            <b:Middle>H.</b:Middle>
          </b:Person>
        </b:NameList>
      </b:Author>
    </b:Author>
    <b:Title>The WEKA Data Mining Software: An Update</b:Title>
    <b:Year>2009</b:Year>
    <b:PeriodicalTitle>SIGKDD Explorations</b:PeriodicalTitle>
    <b:RefOrder>1</b:RefOrder>
  </b:Source>
  <b:Source>
    <b:Tag>Tan05</b:Tag>
    <b:SourceType>Book</b:SourceType>
    <b:Guid>{493A098D-1DE1-47CC-8B6E-EE85E367EBBA}</b:Guid>
    <b:LCID>0</b:LCID>
    <b:Author>
      <b:Author>
        <b:NameList>
          <b:Person>
            <b:Last>Tan</b:Last>
            <b:First>Pang-Ning</b:First>
          </b:Person>
          <b:Person>
            <b:Last>Steinbach</b:Last>
            <b:First>Michael</b:First>
          </b:Person>
          <b:Person>
            <b:Last>Kumar</b:Last>
            <b:First>Vipin</b:First>
          </b:Person>
        </b:NameList>
      </b:Author>
    </b:Author>
    <b:Title>Introduction to Data Mining, (First Edition)</b:Title>
    <b:Year>2005</b:Year>
    <b:City>Boston, MA, USA</b:City>
    <b:Publisher>Addison-Wesley Longman Publishing Co., Inc.</b:Publisher>
    <b:RefOrder>2</b:RefOrder>
  </b:Source>
  <b:Source>
    <b:Tag>Hal00</b:Tag>
    <b:SourceType>ConferenceProceedings</b:SourceType>
    <b:Guid>{AFC51A3A-173B-48E9-A88E-C74C4EEECC59}</b:Guid>
    <b:LCID>0</b:LCID>
    <b:Author>
      <b:Author>
        <b:NameList>
          <b:Person>
            <b:Last>Hall</b:Last>
            <b:First>M.</b:First>
            <b:Middle>A.</b:Middle>
          </b:Person>
        </b:NameList>
      </b:Author>
    </b:Author>
    <b:Title>Correlation-based feature selection for discrete and numeric class machine learning</b:Title>
    <b:Year>2000</b:Year>
    <b:Pages>359-366</b:Pages>
    <b:ConferenceName>Machine Learning Internation Workshop</b:ConferenceName>
    <b:RefOrder>3</b:RefOrder>
  </b:Source>
</b:Sources>
</file>

<file path=customXml/itemProps1.xml><?xml version="1.0" encoding="utf-8"?>
<ds:datastoreItem xmlns:ds="http://schemas.openxmlformats.org/officeDocument/2006/customXml" ds:itemID="{64AC98C9-AC28-4D7C-A5E2-F0F126361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15</Pages>
  <Words>3219</Words>
  <Characters>17707</Characters>
  <Application>Microsoft Office Word</Application>
  <DocSecurity>0</DocSecurity>
  <Lines>147</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Escuela de Ingeniería - P.Universidad Católica</Company>
  <LinksUpToDate>false</LinksUpToDate>
  <CharactersWithSpaces>20885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Alceu</dc:creator>
  <cp:lastModifiedBy>frizzi</cp:lastModifiedBy>
  <cp:revision>17</cp:revision>
  <cp:lastPrinted>2010-12-09T11:56:00Z</cp:lastPrinted>
  <dcterms:created xsi:type="dcterms:W3CDTF">2010-12-08T22:28:00Z</dcterms:created>
  <dcterms:modified xsi:type="dcterms:W3CDTF">2010-12-12T23:03:00Z</dcterms:modified>
</cp:coreProperties>
</file>